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1C8A" w:rsidRDefault="00A01C8A">
      <w:pPr>
        <w:ind w:firstLineChars="0" w:firstLine="0"/>
        <w:jc w:val="center"/>
      </w:pPr>
      <w:bookmarkStart w:id="0" w:name="_Toc367795606"/>
      <w:bookmarkStart w:id="1" w:name="_Toc467084122"/>
      <w:bookmarkStart w:id="2" w:name="_Toc23157519"/>
      <w:bookmarkStart w:id="3" w:name="_Toc24170581"/>
      <w:bookmarkStart w:id="4" w:name="_Toc351118339"/>
    </w:p>
    <w:p w:rsidR="00A01C8A" w:rsidRDefault="00A01C8A">
      <w:pPr>
        <w:ind w:firstLineChars="0" w:firstLine="0"/>
        <w:jc w:val="center"/>
      </w:pPr>
    </w:p>
    <w:p w:rsidR="00A01C8A" w:rsidRDefault="00A01C8A">
      <w:pPr>
        <w:ind w:firstLineChars="0" w:firstLine="0"/>
        <w:jc w:val="center"/>
      </w:pPr>
    </w:p>
    <w:p w:rsidR="00A01C8A" w:rsidRDefault="00A01C8A">
      <w:pPr>
        <w:ind w:firstLineChars="0" w:firstLine="0"/>
        <w:jc w:val="center"/>
      </w:pPr>
    </w:p>
    <w:p w:rsidR="00551B0B" w:rsidRDefault="00551B0B" w:rsidP="00551B0B">
      <w:pPr>
        <w:ind w:firstLineChars="0" w:firstLine="0"/>
        <w:jc w:val="center"/>
        <w:rPr>
          <w:rFonts w:ascii="宋体" w:hAnsi="宋体"/>
          <w:b/>
          <w:sz w:val="84"/>
          <w:szCs w:val="84"/>
        </w:rPr>
      </w:pPr>
      <w:r>
        <w:rPr>
          <w:rFonts w:ascii="Arial" w:eastAsia="黑体" w:hAnsi="Arial" w:cs="Arial" w:hint="eastAsia"/>
          <w:color w:val="1C1C1C"/>
          <w:sz w:val="84"/>
          <w:szCs w:val="84"/>
        </w:rPr>
        <w:t>财务管理</w:t>
      </w:r>
      <w:r>
        <w:rPr>
          <w:rFonts w:ascii="宋体" w:hAnsi="宋体" w:hint="eastAsia"/>
          <w:b/>
          <w:sz w:val="84"/>
          <w:szCs w:val="84"/>
        </w:rPr>
        <w:t>项目</w:t>
      </w:r>
    </w:p>
    <w:p w:rsidR="00A01C8A" w:rsidRDefault="00A01C8A">
      <w:pPr>
        <w:ind w:firstLine="480"/>
        <w:rPr>
          <w:rFonts w:cs="Arial"/>
        </w:rPr>
      </w:pPr>
    </w:p>
    <w:p w:rsidR="00A01C8A" w:rsidRDefault="00A01C8A">
      <w:pPr>
        <w:spacing w:line="480" w:lineRule="auto"/>
        <w:ind w:firstLine="883"/>
        <w:jc w:val="center"/>
        <w:rPr>
          <w:rFonts w:ascii="宋体" w:hAnsi="宋体"/>
          <w:b/>
          <w:sz w:val="44"/>
          <w:szCs w:val="44"/>
        </w:rPr>
      </w:pPr>
    </w:p>
    <w:p w:rsidR="00A01C8A" w:rsidRDefault="00A01C8A">
      <w:pPr>
        <w:spacing w:line="480" w:lineRule="auto"/>
        <w:ind w:firstLine="883"/>
        <w:jc w:val="center"/>
        <w:rPr>
          <w:rFonts w:ascii="宋体" w:hAnsi="宋体"/>
          <w:b/>
          <w:sz w:val="44"/>
          <w:szCs w:val="44"/>
        </w:rPr>
      </w:pPr>
    </w:p>
    <w:p w:rsidR="00A01C8A" w:rsidRDefault="00A01C8A">
      <w:pPr>
        <w:spacing w:line="480" w:lineRule="auto"/>
        <w:ind w:firstLine="883"/>
        <w:jc w:val="center"/>
        <w:rPr>
          <w:rFonts w:ascii="宋体" w:hAnsi="宋体"/>
          <w:b/>
          <w:sz w:val="44"/>
          <w:szCs w:val="44"/>
        </w:rPr>
      </w:pPr>
    </w:p>
    <w:p w:rsidR="00A01C8A" w:rsidRDefault="0062581A">
      <w:pPr>
        <w:spacing w:line="480" w:lineRule="auto"/>
        <w:ind w:firstLine="480"/>
        <w:jc w:val="center"/>
        <w:rPr>
          <w:rFonts w:ascii="黑体" w:eastAsia="黑体"/>
          <w:sz w:val="44"/>
          <w:szCs w:val="44"/>
        </w:rPr>
      </w:pPr>
      <w:r>
        <w:fldChar w:fldCharType="begin"/>
      </w:r>
      <w:r>
        <w:instrText xml:space="preserve"> DOCPROPERTY "Tool_Name"  \* MERGEFORMAT </w:instrText>
      </w:r>
      <w:r>
        <w:fldChar w:fldCharType="separate"/>
      </w:r>
      <w:r w:rsidR="00CD6D4B">
        <w:rPr>
          <w:rFonts w:ascii="宋体" w:hAnsi="宋体" w:hint="eastAsia"/>
          <w:b/>
          <w:sz w:val="44"/>
          <w:szCs w:val="44"/>
        </w:rPr>
        <w:t>概要</w:t>
      </w:r>
      <w:r w:rsidR="008F2D24">
        <w:rPr>
          <w:rFonts w:ascii="宋体" w:hAnsi="宋体" w:hint="eastAsia"/>
          <w:b/>
          <w:sz w:val="44"/>
          <w:szCs w:val="44"/>
        </w:rPr>
        <w:t>(详细)</w:t>
      </w:r>
      <w:r w:rsidR="00CD6D4B">
        <w:rPr>
          <w:rFonts w:ascii="宋体" w:hAnsi="宋体" w:hint="eastAsia"/>
          <w:b/>
          <w:sz w:val="44"/>
          <w:szCs w:val="44"/>
        </w:rPr>
        <w:t>设计说明书</w:t>
      </w:r>
      <w:r>
        <w:rPr>
          <w:rFonts w:ascii="宋体" w:hAnsi="宋体"/>
          <w:b/>
          <w:sz w:val="44"/>
          <w:szCs w:val="44"/>
        </w:rPr>
        <w:fldChar w:fldCharType="end"/>
      </w:r>
      <w:r w:rsidR="00D66063">
        <w:rPr>
          <w:rFonts w:hint="eastAsia"/>
        </w:rPr>
        <w:t>.</w:t>
      </w:r>
    </w:p>
    <w:p w:rsidR="00A01C8A" w:rsidRDefault="00A01C8A">
      <w:pPr>
        <w:ind w:firstLine="480"/>
      </w:pPr>
    </w:p>
    <w:p w:rsidR="00A01C8A" w:rsidRDefault="00A01C8A">
      <w:pPr>
        <w:ind w:firstLine="480"/>
      </w:pPr>
    </w:p>
    <w:p w:rsidR="00A01C8A" w:rsidRDefault="00A01C8A">
      <w:pPr>
        <w:ind w:firstLine="480"/>
      </w:pPr>
    </w:p>
    <w:p w:rsidR="00A01C8A" w:rsidRDefault="00A01C8A">
      <w:pPr>
        <w:ind w:firstLine="480"/>
      </w:pPr>
    </w:p>
    <w:p w:rsidR="00A01C8A" w:rsidRDefault="00A01C8A">
      <w:pPr>
        <w:ind w:firstLine="480"/>
      </w:pPr>
    </w:p>
    <w:p w:rsidR="00A01C8A" w:rsidRDefault="00A01C8A">
      <w:pPr>
        <w:ind w:firstLine="480"/>
      </w:pPr>
    </w:p>
    <w:tbl>
      <w:tblPr>
        <w:tblW w:w="6840" w:type="dxa"/>
        <w:tblInd w:w="738" w:type="dxa"/>
        <w:tblLayout w:type="fixed"/>
        <w:tblLook w:val="04A0" w:firstRow="1" w:lastRow="0" w:firstColumn="1" w:lastColumn="0" w:noHBand="0" w:noVBand="1"/>
      </w:tblPr>
      <w:tblGrid>
        <w:gridCol w:w="1458"/>
        <w:gridCol w:w="1623"/>
        <w:gridCol w:w="1260"/>
        <w:gridCol w:w="2499"/>
      </w:tblGrid>
      <w:tr w:rsidR="00A01C8A">
        <w:tc>
          <w:tcPr>
            <w:tcW w:w="1458" w:type="dxa"/>
            <w:tcBorders>
              <w:top w:val="nil"/>
              <w:left w:val="nil"/>
              <w:bottom w:val="nil"/>
              <w:right w:val="nil"/>
            </w:tcBorders>
          </w:tcPr>
          <w:p w:rsidR="00A01C8A" w:rsidRDefault="00CD6D4B">
            <w:pPr>
              <w:ind w:firstLine="522"/>
              <w:jc w:val="center"/>
              <w:rPr>
                <w:rFonts w:ascii="Arial" w:hAnsi="Arial" w:cs="Arial"/>
                <w:b/>
                <w:bCs/>
                <w:spacing w:val="20"/>
                <w:sz w:val="22"/>
              </w:rPr>
            </w:pPr>
            <w:r>
              <w:rPr>
                <w:rFonts w:hint="eastAsia"/>
                <w:b/>
                <w:bCs/>
                <w:spacing w:val="20"/>
                <w:sz w:val="22"/>
              </w:rPr>
              <w:t>拟制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A01C8A" w:rsidRDefault="00A01C8A">
            <w:pPr>
              <w:ind w:firstLine="520"/>
              <w:rPr>
                <w:rFonts w:ascii="Arial" w:hAnsi="Arial" w:cs="Arial"/>
                <w:spacing w:val="20"/>
                <w:sz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:rsidR="00A01C8A" w:rsidRDefault="00CD6D4B">
            <w:pPr>
              <w:ind w:firstLine="522"/>
              <w:jc w:val="center"/>
              <w:rPr>
                <w:rFonts w:ascii="Arial" w:hAnsi="Arial" w:cs="Arial"/>
                <w:b/>
                <w:bCs/>
                <w:spacing w:val="20"/>
                <w:sz w:val="22"/>
              </w:rPr>
            </w:pPr>
            <w:r>
              <w:rPr>
                <w:rFonts w:hint="eastAsia"/>
                <w:b/>
                <w:bCs/>
                <w:spacing w:val="20"/>
                <w:sz w:val="22"/>
              </w:rPr>
              <w:t>日期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A01C8A" w:rsidRDefault="00A01C8A">
            <w:pPr>
              <w:ind w:firstLine="520"/>
              <w:rPr>
                <w:rFonts w:ascii="Arial" w:hAnsi="Arial" w:cs="Arial"/>
                <w:spacing w:val="20"/>
                <w:sz w:val="22"/>
              </w:rPr>
            </w:pPr>
          </w:p>
        </w:tc>
      </w:tr>
      <w:tr w:rsidR="00A01C8A">
        <w:tc>
          <w:tcPr>
            <w:tcW w:w="1458" w:type="dxa"/>
            <w:tcBorders>
              <w:top w:val="nil"/>
              <w:left w:val="nil"/>
              <w:bottom w:val="nil"/>
              <w:right w:val="nil"/>
            </w:tcBorders>
          </w:tcPr>
          <w:p w:rsidR="00A01C8A" w:rsidRDefault="00CD6D4B">
            <w:pPr>
              <w:ind w:firstLine="522"/>
              <w:jc w:val="center"/>
              <w:rPr>
                <w:rFonts w:ascii="Arial" w:hAnsi="Arial" w:cs="Arial"/>
                <w:b/>
                <w:bCs/>
                <w:spacing w:val="20"/>
                <w:sz w:val="22"/>
              </w:rPr>
            </w:pPr>
            <w:r>
              <w:rPr>
                <w:rFonts w:hint="eastAsia"/>
                <w:b/>
                <w:bCs/>
                <w:spacing w:val="20"/>
                <w:sz w:val="22"/>
              </w:rPr>
              <w:t>审核</w:t>
            </w:r>
          </w:p>
        </w:tc>
        <w:tc>
          <w:tcPr>
            <w:tcW w:w="1623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A01C8A" w:rsidRDefault="00A01C8A">
            <w:pPr>
              <w:ind w:firstLine="520"/>
              <w:rPr>
                <w:rFonts w:ascii="Arial" w:hAnsi="Arial" w:cs="Arial"/>
                <w:spacing w:val="20"/>
                <w:sz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:rsidR="00A01C8A" w:rsidRDefault="00CD6D4B">
            <w:pPr>
              <w:ind w:firstLine="522"/>
              <w:jc w:val="center"/>
              <w:rPr>
                <w:rFonts w:ascii="Arial" w:hAnsi="Arial" w:cs="Arial"/>
                <w:b/>
                <w:bCs/>
                <w:spacing w:val="20"/>
                <w:sz w:val="22"/>
              </w:rPr>
            </w:pPr>
            <w:r>
              <w:rPr>
                <w:rFonts w:hint="eastAsia"/>
                <w:b/>
                <w:bCs/>
                <w:spacing w:val="20"/>
                <w:sz w:val="22"/>
              </w:rPr>
              <w:t>日期</w:t>
            </w:r>
          </w:p>
        </w:tc>
        <w:tc>
          <w:tcPr>
            <w:tcW w:w="2499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A01C8A" w:rsidRDefault="00A01C8A">
            <w:pPr>
              <w:ind w:firstLine="520"/>
              <w:rPr>
                <w:rFonts w:ascii="Arial" w:hAnsi="Arial" w:cs="Arial"/>
                <w:spacing w:val="20"/>
                <w:sz w:val="22"/>
              </w:rPr>
            </w:pPr>
          </w:p>
        </w:tc>
      </w:tr>
      <w:tr w:rsidR="00A01C8A">
        <w:tc>
          <w:tcPr>
            <w:tcW w:w="1458" w:type="dxa"/>
            <w:tcBorders>
              <w:top w:val="nil"/>
              <w:left w:val="nil"/>
              <w:bottom w:val="nil"/>
              <w:right w:val="nil"/>
            </w:tcBorders>
          </w:tcPr>
          <w:p w:rsidR="00A01C8A" w:rsidRDefault="00CD6D4B">
            <w:pPr>
              <w:ind w:firstLine="522"/>
              <w:jc w:val="center"/>
              <w:rPr>
                <w:rFonts w:ascii="Arial" w:hAnsi="Arial" w:cs="Arial"/>
                <w:b/>
                <w:bCs/>
                <w:spacing w:val="20"/>
                <w:sz w:val="22"/>
              </w:rPr>
            </w:pPr>
            <w:r>
              <w:rPr>
                <w:rFonts w:hint="eastAsia"/>
                <w:b/>
                <w:bCs/>
                <w:spacing w:val="20"/>
                <w:sz w:val="22"/>
              </w:rPr>
              <w:t>批准</w:t>
            </w:r>
          </w:p>
        </w:tc>
        <w:tc>
          <w:tcPr>
            <w:tcW w:w="1623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A01C8A" w:rsidRDefault="00A01C8A">
            <w:pPr>
              <w:ind w:firstLine="520"/>
              <w:rPr>
                <w:rFonts w:ascii="Arial" w:hAnsi="Arial" w:cs="Arial"/>
                <w:spacing w:val="20"/>
                <w:sz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:rsidR="00A01C8A" w:rsidRDefault="00CD6D4B">
            <w:pPr>
              <w:ind w:firstLine="522"/>
              <w:jc w:val="center"/>
              <w:rPr>
                <w:rFonts w:ascii="Arial" w:hAnsi="Arial" w:cs="Arial"/>
                <w:b/>
                <w:bCs/>
                <w:spacing w:val="20"/>
                <w:sz w:val="22"/>
              </w:rPr>
            </w:pPr>
            <w:r>
              <w:rPr>
                <w:rFonts w:hint="eastAsia"/>
                <w:b/>
                <w:bCs/>
                <w:spacing w:val="20"/>
                <w:sz w:val="22"/>
              </w:rPr>
              <w:t>日期</w:t>
            </w:r>
          </w:p>
        </w:tc>
        <w:tc>
          <w:tcPr>
            <w:tcW w:w="2499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A01C8A" w:rsidRDefault="00A01C8A">
            <w:pPr>
              <w:ind w:firstLine="520"/>
              <w:rPr>
                <w:rFonts w:ascii="Arial" w:hAnsi="Arial" w:cs="Arial"/>
                <w:spacing w:val="20"/>
                <w:sz w:val="22"/>
              </w:rPr>
            </w:pPr>
          </w:p>
        </w:tc>
      </w:tr>
    </w:tbl>
    <w:p w:rsidR="00A01C8A" w:rsidRDefault="00A01C8A">
      <w:pPr>
        <w:ind w:firstLine="480"/>
      </w:pPr>
    </w:p>
    <w:p w:rsidR="00A01C8A" w:rsidRDefault="00A01C8A">
      <w:pPr>
        <w:ind w:firstLine="480"/>
      </w:pPr>
    </w:p>
    <w:p w:rsidR="00A01C8A" w:rsidRDefault="00A01C8A">
      <w:pPr>
        <w:ind w:firstLine="480"/>
      </w:pPr>
    </w:p>
    <w:p w:rsidR="00A01C8A" w:rsidRDefault="00A01C8A">
      <w:pPr>
        <w:ind w:firstLine="480"/>
      </w:pPr>
    </w:p>
    <w:p w:rsidR="00A01C8A" w:rsidRDefault="00A01C8A">
      <w:pPr>
        <w:ind w:firstLine="480"/>
      </w:pPr>
    </w:p>
    <w:p w:rsidR="00A01C8A" w:rsidRDefault="00A01C8A">
      <w:pPr>
        <w:ind w:firstLine="480"/>
      </w:pPr>
    </w:p>
    <w:p w:rsidR="00A01C8A" w:rsidRDefault="00A01C8A">
      <w:pPr>
        <w:ind w:firstLine="480"/>
      </w:pPr>
    </w:p>
    <w:p w:rsidR="00A01C8A" w:rsidRDefault="00CD6D4B">
      <w:pPr>
        <w:tabs>
          <w:tab w:val="left" w:pos="426"/>
        </w:tabs>
        <w:ind w:firstLine="643"/>
        <w:jc w:val="center"/>
        <w:rPr>
          <w:b/>
          <w:bCs/>
          <w:sz w:val="32"/>
        </w:rPr>
      </w:pPr>
      <w:r>
        <w:rPr>
          <w:rFonts w:hint="eastAsia"/>
          <w:b/>
          <w:bCs/>
          <w:sz w:val="32"/>
        </w:rPr>
        <w:lastRenderedPageBreak/>
        <w:t>修订历史</w:t>
      </w:r>
    </w:p>
    <w:tbl>
      <w:tblPr>
        <w:tblW w:w="83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510"/>
        <w:gridCol w:w="851"/>
        <w:gridCol w:w="2722"/>
        <w:gridCol w:w="2381"/>
      </w:tblGrid>
      <w:tr w:rsidR="00A01C8A" w:rsidTr="00A1150D">
        <w:trPr>
          <w:cantSplit/>
          <w:jc w:val="center"/>
        </w:trPr>
        <w:tc>
          <w:tcPr>
            <w:tcW w:w="900" w:type="dxa"/>
            <w:tcBorders>
              <w:top w:val="double" w:sz="4" w:space="0" w:color="auto"/>
              <w:left w:val="double" w:sz="4" w:space="0" w:color="auto"/>
              <w:bottom w:val="single" w:sz="6" w:space="0" w:color="auto"/>
            </w:tcBorders>
            <w:shd w:val="clear" w:color="auto" w:fill="548DD4"/>
          </w:tcPr>
          <w:p w:rsidR="00A01C8A" w:rsidRDefault="00CD6D4B">
            <w:pPr>
              <w:ind w:firstLineChars="0" w:firstLine="0"/>
              <w:rPr>
                <w:rFonts w:ascii="宋体" w:hAnsi="宋体"/>
                <w:b/>
                <w:color w:val="FFFFFF"/>
                <w:szCs w:val="24"/>
              </w:rPr>
            </w:pPr>
            <w:r>
              <w:rPr>
                <w:rFonts w:ascii="宋体" w:hAnsi="宋体" w:hint="eastAsia"/>
                <w:b/>
                <w:color w:val="FFFFFF"/>
                <w:szCs w:val="24"/>
              </w:rPr>
              <w:t>版本</w:t>
            </w:r>
          </w:p>
        </w:tc>
        <w:tc>
          <w:tcPr>
            <w:tcW w:w="1510" w:type="dxa"/>
            <w:tcBorders>
              <w:top w:val="double" w:sz="4" w:space="0" w:color="auto"/>
              <w:bottom w:val="single" w:sz="6" w:space="0" w:color="auto"/>
            </w:tcBorders>
            <w:shd w:val="clear" w:color="auto" w:fill="548DD4"/>
          </w:tcPr>
          <w:p w:rsidR="00A01C8A" w:rsidRDefault="00CD6D4B">
            <w:pPr>
              <w:ind w:firstLineChars="82" w:firstLine="198"/>
              <w:rPr>
                <w:rFonts w:ascii="宋体" w:hAnsi="宋体"/>
                <w:b/>
                <w:color w:val="FFFFFF"/>
                <w:szCs w:val="24"/>
              </w:rPr>
            </w:pPr>
            <w:r>
              <w:rPr>
                <w:rFonts w:ascii="宋体" w:hAnsi="宋体" w:hint="eastAsia"/>
                <w:b/>
                <w:color w:val="FFFFFF"/>
                <w:szCs w:val="24"/>
              </w:rPr>
              <w:t>日期</w:t>
            </w:r>
          </w:p>
        </w:tc>
        <w:tc>
          <w:tcPr>
            <w:tcW w:w="851" w:type="dxa"/>
            <w:tcBorders>
              <w:top w:val="double" w:sz="4" w:space="0" w:color="auto"/>
              <w:bottom w:val="single" w:sz="6" w:space="0" w:color="auto"/>
              <w:right w:val="single" w:sz="4" w:space="0" w:color="auto"/>
            </w:tcBorders>
            <w:shd w:val="clear" w:color="auto" w:fill="548DD4"/>
          </w:tcPr>
          <w:p w:rsidR="00A01C8A" w:rsidRDefault="00CD6D4B">
            <w:pPr>
              <w:ind w:firstLineChars="0" w:firstLine="0"/>
              <w:rPr>
                <w:rFonts w:ascii="宋体" w:hAnsi="宋体"/>
                <w:b/>
                <w:color w:val="FFFFFF"/>
                <w:szCs w:val="24"/>
              </w:rPr>
            </w:pPr>
            <w:r>
              <w:rPr>
                <w:rFonts w:ascii="宋体" w:hAnsi="宋体" w:hint="eastAsia"/>
                <w:b/>
                <w:color w:val="FFFFFF"/>
                <w:szCs w:val="24"/>
              </w:rPr>
              <w:t>状态</w:t>
            </w:r>
          </w:p>
        </w:tc>
        <w:tc>
          <w:tcPr>
            <w:tcW w:w="2722" w:type="dxa"/>
            <w:tcBorders>
              <w:top w:val="double" w:sz="4" w:space="0" w:color="auto"/>
              <w:left w:val="single" w:sz="4" w:space="0" w:color="auto"/>
              <w:bottom w:val="single" w:sz="6" w:space="0" w:color="auto"/>
            </w:tcBorders>
            <w:shd w:val="clear" w:color="auto" w:fill="548DD4"/>
          </w:tcPr>
          <w:p w:rsidR="00A01C8A" w:rsidRDefault="00CD6D4B">
            <w:pPr>
              <w:ind w:firstLineChars="0" w:firstLine="0"/>
              <w:rPr>
                <w:rFonts w:ascii="宋体" w:hAnsi="宋体"/>
                <w:b/>
                <w:color w:val="FFFFFF"/>
                <w:szCs w:val="24"/>
              </w:rPr>
            </w:pPr>
            <w:r>
              <w:rPr>
                <w:rFonts w:ascii="宋体" w:hAnsi="宋体" w:hint="eastAsia"/>
                <w:b/>
                <w:color w:val="FFFFFF"/>
                <w:szCs w:val="24"/>
              </w:rPr>
              <w:t>修订人</w:t>
            </w:r>
          </w:p>
        </w:tc>
        <w:tc>
          <w:tcPr>
            <w:tcW w:w="2381" w:type="dxa"/>
            <w:tcBorders>
              <w:top w:val="double" w:sz="4" w:space="0" w:color="auto"/>
              <w:bottom w:val="single" w:sz="6" w:space="0" w:color="auto"/>
              <w:right w:val="double" w:sz="4" w:space="0" w:color="auto"/>
            </w:tcBorders>
            <w:shd w:val="clear" w:color="auto" w:fill="548DD4"/>
          </w:tcPr>
          <w:p w:rsidR="00A01C8A" w:rsidRDefault="00CD6D4B">
            <w:pPr>
              <w:ind w:firstLine="482"/>
              <w:jc w:val="center"/>
              <w:rPr>
                <w:rFonts w:ascii="宋体" w:hAnsi="宋体"/>
                <w:b/>
                <w:color w:val="FFFFFF"/>
                <w:szCs w:val="24"/>
              </w:rPr>
            </w:pPr>
            <w:r>
              <w:rPr>
                <w:rFonts w:ascii="宋体" w:hAnsi="宋体" w:hint="eastAsia"/>
                <w:b/>
                <w:color w:val="FFFFFF"/>
                <w:szCs w:val="24"/>
              </w:rPr>
              <w:t>摘要</w:t>
            </w:r>
          </w:p>
        </w:tc>
      </w:tr>
      <w:tr w:rsidR="00A01C8A" w:rsidTr="00A1150D">
        <w:trPr>
          <w:cantSplit/>
          <w:jc w:val="center"/>
        </w:trPr>
        <w:tc>
          <w:tcPr>
            <w:tcW w:w="900" w:type="dxa"/>
            <w:tcBorders>
              <w:top w:val="single" w:sz="6" w:space="0" w:color="auto"/>
              <w:left w:val="double" w:sz="4" w:space="0" w:color="auto"/>
              <w:bottom w:val="single" w:sz="6" w:space="0" w:color="auto"/>
            </w:tcBorders>
          </w:tcPr>
          <w:p w:rsidR="00A01C8A" w:rsidRDefault="00CD6D4B">
            <w:pPr>
              <w:ind w:firstLineChars="0" w:firstLine="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V1.0</w:t>
            </w:r>
          </w:p>
        </w:tc>
        <w:tc>
          <w:tcPr>
            <w:tcW w:w="1510" w:type="dxa"/>
            <w:tcBorders>
              <w:top w:val="single" w:sz="6" w:space="0" w:color="auto"/>
              <w:bottom w:val="single" w:sz="6" w:space="0" w:color="auto"/>
            </w:tcBorders>
          </w:tcPr>
          <w:p w:rsidR="00A01C8A" w:rsidRDefault="00CD6D4B" w:rsidP="009A0EEF">
            <w:pPr>
              <w:ind w:firstLineChars="0" w:firstLine="0"/>
              <w:rPr>
                <w:rFonts w:ascii="宋体" w:hAnsi="宋体"/>
                <w:szCs w:val="24"/>
              </w:rPr>
            </w:pPr>
            <w:r>
              <w:rPr>
                <w:rFonts w:ascii="宋体" w:hAnsi="宋体"/>
                <w:szCs w:val="24"/>
              </w:rPr>
              <w:t>20</w:t>
            </w:r>
            <w:r w:rsidR="009A0EEF">
              <w:rPr>
                <w:rFonts w:ascii="宋体" w:hAnsi="宋体"/>
                <w:szCs w:val="24"/>
              </w:rPr>
              <w:t>22</w:t>
            </w:r>
            <w:r>
              <w:rPr>
                <w:rFonts w:ascii="宋体" w:hAnsi="宋体"/>
                <w:szCs w:val="24"/>
              </w:rPr>
              <w:t>-</w:t>
            </w:r>
            <w:r w:rsidR="009A0EEF">
              <w:rPr>
                <w:rFonts w:ascii="宋体" w:hAnsi="宋体"/>
                <w:szCs w:val="24"/>
              </w:rPr>
              <w:t>3</w:t>
            </w:r>
            <w:r>
              <w:rPr>
                <w:rFonts w:ascii="宋体" w:hAnsi="宋体"/>
                <w:szCs w:val="24"/>
              </w:rPr>
              <w:t>-</w:t>
            </w:r>
            <w:r>
              <w:rPr>
                <w:rFonts w:ascii="宋体" w:hAnsi="宋体" w:hint="eastAsia"/>
                <w:szCs w:val="24"/>
              </w:rPr>
              <w:t>11</w:t>
            </w:r>
          </w:p>
        </w:tc>
        <w:tc>
          <w:tcPr>
            <w:tcW w:w="851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1C8A" w:rsidRDefault="00CD6D4B">
            <w:pPr>
              <w:ind w:firstLine="480"/>
              <w:jc w:val="center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A</w:t>
            </w:r>
          </w:p>
        </w:tc>
        <w:tc>
          <w:tcPr>
            <w:tcW w:w="272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</w:tcPr>
          <w:p w:rsidR="00A01C8A" w:rsidRDefault="00A01C8A">
            <w:pPr>
              <w:ind w:firstLine="480"/>
              <w:jc w:val="center"/>
              <w:rPr>
                <w:rFonts w:ascii="宋体" w:hAnsi="宋体"/>
                <w:szCs w:val="24"/>
              </w:rPr>
            </w:pPr>
          </w:p>
        </w:tc>
        <w:tc>
          <w:tcPr>
            <w:tcW w:w="2381" w:type="dxa"/>
            <w:tcBorders>
              <w:top w:val="single" w:sz="6" w:space="0" w:color="auto"/>
              <w:bottom w:val="single" w:sz="6" w:space="0" w:color="auto"/>
              <w:right w:val="double" w:sz="4" w:space="0" w:color="auto"/>
            </w:tcBorders>
            <w:vAlign w:val="center"/>
          </w:tcPr>
          <w:p w:rsidR="00A01C8A" w:rsidRDefault="00CD6D4B">
            <w:pPr>
              <w:ind w:firstLine="48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建立初稿</w:t>
            </w:r>
          </w:p>
        </w:tc>
      </w:tr>
      <w:tr w:rsidR="00A01C8A" w:rsidTr="00A1150D">
        <w:trPr>
          <w:cantSplit/>
          <w:jc w:val="center"/>
        </w:trPr>
        <w:tc>
          <w:tcPr>
            <w:tcW w:w="900" w:type="dxa"/>
            <w:tcBorders>
              <w:top w:val="single" w:sz="6" w:space="0" w:color="auto"/>
              <w:left w:val="double" w:sz="4" w:space="0" w:color="auto"/>
              <w:bottom w:val="single" w:sz="6" w:space="0" w:color="auto"/>
            </w:tcBorders>
            <w:vAlign w:val="center"/>
          </w:tcPr>
          <w:p w:rsidR="00A01C8A" w:rsidRDefault="003779DE">
            <w:pPr>
              <w:ind w:firstLineChars="0" w:firstLine="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V2.0</w:t>
            </w:r>
          </w:p>
        </w:tc>
        <w:tc>
          <w:tcPr>
            <w:tcW w:w="1510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A01C8A" w:rsidRDefault="009A0EEF" w:rsidP="009A0EEF">
            <w:pPr>
              <w:ind w:firstLineChars="0" w:firstLine="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20</w:t>
            </w:r>
            <w:r>
              <w:rPr>
                <w:rFonts w:ascii="宋体" w:hAnsi="宋体"/>
                <w:szCs w:val="24"/>
              </w:rPr>
              <w:t>22</w:t>
            </w:r>
            <w:r w:rsidR="00A1150D">
              <w:rPr>
                <w:rFonts w:ascii="宋体" w:hAnsi="宋体" w:hint="eastAsia"/>
                <w:szCs w:val="24"/>
              </w:rPr>
              <w:t>-</w:t>
            </w:r>
            <w:r>
              <w:rPr>
                <w:rFonts w:ascii="宋体" w:hAnsi="宋体"/>
                <w:szCs w:val="24"/>
              </w:rPr>
              <w:t>5</w:t>
            </w:r>
            <w:r w:rsidR="00A1150D">
              <w:rPr>
                <w:rFonts w:ascii="宋体" w:hAnsi="宋体" w:hint="eastAsia"/>
                <w:szCs w:val="24"/>
              </w:rPr>
              <w:t>-1</w:t>
            </w:r>
            <w:r>
              <w:rPr>
                <w:rFonts w:ascii="宋体" w:hAnsi="宋体"/>
                <w:szCs w:val="24"/>
              </w:rPr>
              <w:t>1</w:t>
            </w:r>
            <w:bookmarkStart w:id="5" w:name="_GoBack"/>
            <w:bookmarkEnd w:id="5"/>
          </w:p>
        </w:tc>
        <w:tc>
          <w:tcPr>
            <w:tcW w:w="851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A01C8A" w:rsidRDefault="00A1150D">
            <w:pPr>
              <w:ind w:firstLine="480"/>
              <w:jc w:val="center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M</w:t>
            </w:r>
          </w:p>
        </w:tc>
        <w:tc>
          <w:tcPr>
            <w:tcW w:w="272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vAlign w:val="center"/>
          </w:tcPr>
          <w:p w:rsidR="00A01C8A" w:rsidRDefault="00A01C8A" w:rsidP="00A1150D">
            <w:pPr>
              <w:ind w:firstLineChars="0" w:firstLine="0"/>
              <w:jc w:val="center"/>
              <w:rPr>
                <w:rFonts w:ascii="宋体" w:hAnsi="宋体"/>
                <w:szCs w:val="24"/>
              </w:rPr>
            </w:pPr>
          </w:p>
        </w:tc>
        <w:tc>
          <w:tcPr>
            <w:tcW w:w="2381" w:type="dxa"/>
            <w:tcBorders>
              <w:top w:val="single" w:sz="6" w:space="0" w:color="auto"/>
              <w:bottom w:val="single" w:sz="6" w:space="0" w:color="auto"/>
              <w:right w:val="double" w:sz="4" w:space="0" w:color="auto"/>
            </w:tcBorders>
            <w:vAlign w:val="center"/>
          </w:tcPr>
          <w:p w:rsidR="00A01C8A" w:rsidRDefault="00A1150D">
            <w:pPr>
              <w:ind w:firstLine="48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修改</w:t>
            </w:r>
          </w:p>
        </w:tc>
      </w:tr>
    </w:tbl>
    <w:p w:rsidR="00A01C8A" w:rsidRDefault="00CD6D4B">
      <w:pPr>
        <w:ind w:firstLine="482"/>
        <w:rPr>
          <w:rFonts w:ascii="宋体" w:hAnsi="宋体"/>
          <w:b/>
          <w:szCs w:val="24"/>
        </w:rPr>
      </w:pPr>
      <w:r>
        <w:rPr>
          <w:rFonts w:ascii="宋体" w:hAnsi="宋体" w:hint="eastAsia"/>
          <w:b/>
          <w:szCs w:val="24"/>
        </w:rPr>
        <w:t xml:space="preserve">状态标识：C </w:t>
      </w:r>
      <w:r>
        <w:rPr>
          <w:rFonts w:ascii="宋体" w:hAnsi="宋体"/>
          <w:b/>
          <w:szCs w:val="24"/>
        </w:rPr>
        <w:t>–Create</w:t>
      </w:r>
      <w:r>
        <w:rPr>
          <w:rFonts w:ascii="宋体" w:hAnsi="宋体" w:hint="eastAsia"/>
          <w:b/>
          <w:szCs w:val="24"/>
        </w:rPr>
        <w:t xml:space="preserve">d    </w:t>
      </w:r>
      <w:r>
        <w:rPr>
          <w:rFonts w:ascii="宋体" w:hAnsi="宋体"/>
          <w:b/>
          <w:szCs w:val="24"/>
        </w:rPr>
        <w:t>A</w:t>
      </w:r>
      <w:r>
        <w:rPr>
          <w:rFonts w:ascii="宋体" w:hAnsi="宋体" w:hint="eastAsia"/>
          <w:b/>
          <w:szCs w:val="24"/>
        </w:rPr>
        <w:t>-</w:t>
      </w:r>
      <w:r>
        <w:rPr>
          <w:rFonts w:ascii="宋体" w:hAnsi="宋体"/>
          <w:b/>
          <w:szCs w:val="24"/>
        </w:rPr>
        <w:t xml:space="preserve"> A</w:t>
      </w:r>
      <w:r>
        <w:rPr>
          <w:rFonts w:ascii="宋体" w:hAnsi="宋体" w:hint="eastAsia"/>
          <w:b/>
          <w:szCs w:val="24"/>
        </w:rPr>
        <w:t>dded</w:t>
      </w:r>
      <w:r>
        <w:rPr>
          <w:rFonts w:ascii="宋体" w:hAnsi="宋体"/>
          <w:b/>
          <w:szCs w:val="24"/>
        </w:rPr>
        <w:t xml:space="preserve">    M - M</w:t>
      </w:r>
      <w:r>
        <w:rPr>
          <w:rFonts w:ascii="宋体" w:hAnsi="宋体" w:hint="eastAsia"/>
          <w:b/>
          <w:szCs w:val="24"/>
        </w:rPr>
        <w:t>odified</w:t>
      </w:r>
      <w:r>
        <w:rPr>
          <w:rFonts w:ascii="宋体" w:hAnsi="宋体"/>
          <w:b/>
          <w:szCs w:val="24"/>
        </w:rPr>
        <w:t xml:space="preserve">     D – D</w:t>
      </w:r>
      <w:r>
        <w:rPr>
          <w:rFonts w:ascii="宋体" w:hAnsi="宋体" w:hint="eastAsia"/>
          <w:b/>
          <w:szCs w:val="24"/>
        </w:rPr>
        <w:t>eleted</w:t>
      </w:r>
    </w:p>
    <w:p w:rsidR="00A01C8A" w:rsidRDefault="00CD6D4B">
      <w:pPr>
        <w:widowControl/>
        <w:ind w:firstLine="482"/>
        <w:jc w:val="left"/>
        <w:rPr>
          <w:rFonts w:ascii="宋体" w:hAnsi="宋体"/>
          <w:b/>
          <w:szCs w:val="24"/>
        </w:rPr>
      </w:pPr>
      <w:r>
        <w:rPr>
          <w:rFonts w:ascii="宋体" w:hAnsi="宋体"/>
          <w:b/>
          <w:szCs w:val="24"/>
        </w:rPr>
        <w:br w:type="page"/>
      </w:r>
    </w:p>
    <w:p w:rsidR="00A01C8A" w:rsidRDefault="00CD6D4B" w:rsidP="003E0597">
      <w:pPr>
        <w:ind w:firstLine="1041"/>
        <w:jc w:val="center"/>
        <w:rPr>
          <w:rFonts w:ascii="华文细黑" w:eastAsia="华文细黑" w:hAnsi="华文细黑"/>
          <w:b/>
          <w:sz w:val="52"/>
          <w:szCs w:val="52"/>
        </w:rPr>
      </w:pPr>
      <w:r>
        <w:rPr>
          <w:rFonts w:ascii="华文细黑" w:eastAsia="华文细黑" w:hAnsi="华文细黑" w:hint="eastAsia"/>
          <w:b/>
          <w:sz w:val="52"/>
          <w:szCs w:val="52"/>
        </w:rPr>
        <w:lastRenderedPageBreak/>
        <w:t>目 录</w:t>
      </w:r>
    </w:p>
    <w:p w:rsidR="00D443C8" w:rsidRDefault="00E44E20" w:rsidP="00DE7C80">
      <w:pPr>
        <w:pStyle w:val="12"/>
        <w:tabs>
          <w:tab w:val="left" w:pos="1260"/>
          <w:tab w:val="right" w:leader="dot" w:pos="8296"/>
        </w:tabs>
        <w:ind w:firstLine="480"/>
        <w:rPr>
          <w:rFonts w:asciiTheme="minorHAnsi" w:eastAsiaTheme="minorEastAsia" w:hAnsiTheme="minorHAnsi" w:cstheme="minorBidi"/>
          <w:noProof/>
          <w:sz w:val="21"/>
        </w:rPr>
      </w:pPr>
      <w:r>
        <w:fldChar w:fldCharType="begin"/>
      </w:r>
      <w:r w:rsidR="00CD6D4B">
        <w:instrText xml:space="preserve"> TOC \o "1-3" \h \z \u </w:instrText>
      </w:r>
      <w:r>
        <w:fldChar w:fldCharType="separate"/>
      </w:r>
      <w:hyperlink w:anchor="_Toc493162725" w:history="1">
        <w:r w:rsidR="00D443C8" w:rsidRPr="00E65A63">
          <w:rPr>
            <w:rStyle w:val="af3"/>
            <w:noProof/>
          </w:rPr>
          <w:t>1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hint="eastAsia"/>
            <w:noProof/>
          </w:rPr>
          <w:t>前言</w:t>
        </w:r>
        <w:r w:rsidR="00D443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20"/>
        <w:tabs>
          <w:tab w:val="left" w:pos="168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26" w:history="1">
        <w:r w:rsidR="00D443C8" w:rsidRPr="00E65A63">
          <w:rPr>
            <w:rStyle w:val="af3"/>
            <w:rFonts w:ascii="宋体" w:hAnsi="宋体" w:cs="Arial"/>
            <w:noProof/>
            <w:kern w:val="0"/>
          </w:rPr>
          <w:t>1.1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ascii="宋体" w:hAnsi="宋体" w:cs="Arial" w:hint="eastAsia"/>
            <w:noProof/>
            <w:kern w:val="0"/>
          </w:rPr>
          <w:t>文档目的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_Toc493162726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6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20"/>
        <w:tabs>
          <w:tab w:val="left" w:pos="168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27" w:history="1">
        <w:r w:rsidR="00D443C8" w:rsidRPr="00E65A63">
          <w:rPr>
            <w:rStyle w:val="af3"/>
            <w:rFonts w:ascii="宋体" w:hAnsi="宋体" w:cs="Arial"/>
            <w:noProof/>
            <w:kern w:val="0"/>
          </w:rPr>
          <w:t>1.2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ascii="宋体" w:hAnsi="宋体" w:cs="Arial" w:hint="eastAsia"/>
            <w:noProof/>
            <w:kern w:val="0"/>
          </w:rPr>
          <w:t>文档读者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_Toc493162727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6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20"/>
        <w:tabs>
          <w:tab w:val="left" w:pos="168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28" w:history="1">
        <w:r w:rsidR="00D443C8" w:rsidRPr="00E65A63">
          <w:rPr>
            <w:rStyle w:val="af3"/>
            <w:rFonts w:ascii="宋体" w:hAnsi="宋体" w:cs="Arial"/>
            <w:noProof/>
            <w:kern w:val="0"/>
          </w:rPr>
          <w:t>1.3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ascii="宋体" w:hAnsi="宋体" w:cs="Arial" w:hint="eastAsia"/>
            <w:noProof/>
            <w:kern w:val="0"/>
          </w:rPr>
          <w:t>参考资料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_Toc493162728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6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20"/>
        <w:tabs>
          <w:tab w:val="left" w:pos="168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29" w:history="1">
        <w:r w:rsidR="00D443C8" w:rsidRPr="00E65A63">
          <w:rPr>
            <w:rStyle w:val="af3"/>
            <w:rFonts w:ascii="宋体" w:hAnsi="宋体" w:cs="Arial"/>
            <w:noProof/>
            <w:kern w:val="0"/>
          </w:rPr>
          <w:t>1.4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ascii="宋体" w:hAnsi="宋体" w:cs="Arial" w:hint="eastAsia"/>
            <w:noProof/>
            <w:kern w:val="0"/>
          </w:rPr>
          <w:t>术语和定义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_Toc493162729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6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E7C80">
      <w:pPr>
        <w:pStyle w:val="12"/>
        <w:tabs>
          <w:tab w:val="left" w:pos="1260"/>
          <w:tab w:val="right" w:leader="dot" w:pos="8296"/>
        </w:tabs>
        <w:ind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30" w:history="1">
        <w:r w:rsidR="00D443C8" w:rsidRPr="00E65A63">
          <w:rPr>
            <w:rStyle w:val="af3"/>
            <w:noProof/>
          </w:rPr>
          <w:t>2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hint="eastAsia"/>
            <w:noProof/>
          </w:rPr>
          <w:t>概述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_Toc493162730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7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20"/>
        <w:tabs>
          <w:tab w:val="left" w:pos="168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31" w:history="1">
        <w:r w:rsidR="00D443C8" w:rsidRPr="00E65A63">
          <w:rPr>
            <w:rStyle w:val="af3"/>
            <w:rFonts w:ascii="宋体" w:hAnsi="宋体" w:cs="Arial"/>
            <w:noProof/>
            <w:kern w:val="0"/>
          </w:rPr>
          <w:t>2.1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ascii="宋体" w:hAnsi="宋体" w:cs="Arial" w:hint="eastAsia"/>
            <w:noProof/>
            <w:kern w:val="0"/>
          </w:rPr>
          <w:t>项目背景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_Toc493162731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7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20"/>
        <w:tabs>
          <w:tab w:val="left" w:pos="168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32" w:history="1">
        <w:r w:rsidR="00D443C8" w:rsidRPr="00E65A63">
          <w:rPr>
            <w:rStyle w:val="af3"/>
            <w:rFonts w:ascii="宋体" w:hAnsi="宋体" w:cs="Arial"/>
            <w:noProof/>
            <w:kern w:val="0"/>
          </w:rPr>
          <w:t>2.2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ascii="宋体" w:hAnsi="宋体" w:cs="Arial" w:hint="eastAsia"/>
            <w:noProof/>
            <w:kern w:val="0"/>
          </w:rPr>
          <w:t>项目目标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_Toc493162732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7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E7C80">
      <w:pPr>
        <w:pStyle w:val="12"/>
        <w:tabs>
          <w:tab w:val="left" w:pos="1260"/>
          <w:tab w:val="right" w:leader="dot" w:pos="8296"/>
        </w:tabs>
        <w:ind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33" w:history="1">
        <w:r w:rsidR="00D443C8" w:rsidRPr="00E65A63">
          <w:rPr>
            <w:rStyle w:val="af3"/>
            <w:noProof/>
          </w:rPr>
          <w:t>3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hint="eastAsia"/>
            <w:noProof/>
          </w:rPr>
          <w:t>总体设计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_Toc493162733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8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20"/>
        <w:tabs>
          <w:tab w:val="left" w:pos="168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34" w:history="1">
        <w:r w:rsidR="00D443C8" w:rsidRPr="00E65A63">
          <w:rPr>
            <w:rStyle w:val="af3"/>
            <w:rFonts w:ascii="宋体" w:hAnsi="宋体" w:cs="Arial"/>
            <w:noProof/>
            <w:kern w:val="0"/>
          </w:rPr>
          <w:t>3.1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ascii="宋体" w:hAnsi="宋体" w:cs="Arial" w:hint="eastAsia"/>
            <w:noProof/>
            <w:kern w:val="0"/>
          </w:rPr>
          <w:t>设计原则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_Toc493162734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8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left" w:pos="2190"/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35" w:history="1">
        <w:r w:rsidR="00D443C8" w:rsidRPr="00E65A63">
          <w:rPr>
            <w:rStyle w:val="af3"/>
            <w:rFonts w:ascii="宋体" w:hAnsi="宋体" w:cs="Arial"/>
            <w:noProof/>
          </w:rPr>
          <w:t>3.1.1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ascii="宋体" w:hAnsi="宋体" w:cs="Arial" w:hint="eastAsia"/>
            <w:noProof/>
          </w:rPr>
          <w:t>先进性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_Toc493162735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8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left" w:pos="2190"/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36" w:history="1">
        <w:r w:rsidR="00D443C8" w:rsidRPr="00E65A63">
          <w:rPr>
            <w:rStyle w:val="af3"/>
            <w:rFonts w:ascii="宋体" w:hAnsi="宋体" w:cs="Arial"/>
            <w:noProof/>
          </w:rPr>
          <w:t>3.1.2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ascii="宋体" w:hAnsi="宋体" w:cs="Arial" w:hint="eastAsia"/>
            <w:noProof/>
          </w:rPr>
          <w:t>扩展性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_Toc493162736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8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left" w:pos="2190"/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37" w:history="1">
        <w:r w:rsidR="00D443C8" w:rsidRPr="00E65A63">
          <w:rPr>
            <w:rStyle w:val="af3"/>
            <w:rFonts w:ascii="宋体" w:hAnsi="宋体" w:cs="Arial"/>
            <w:noProof/>
          </w:rPr>
          <w:t>3.1.3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ascii="宋体" w:hAnsi="宋体" w:cs="Arial" w:hint="eastAsia"/>
            <w:noProof/>
          </w:rPr>
          <w:t>开放性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_Toc493162737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8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left" w:pos="2190"/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38" w:history="1">
        <w:r w:rsidR="00D443C8" w:rsidRPr="00E65A63">
          <w:rPr>
            <w:rStyle w:val="af3"/>
            <w:rFonts w:ascii="宋体" w:hAnsi="宋体" w:cs="Arial"/>
            <w:noProof/>
          </w:rPr>
          <w:t>3.1.4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ascii="宋体" w:hAnsi="宋体" w:cs="Arial" w:hint="eastAsia"/>
            <w:noProof/>
          </w:rPr>
          <w:t>松耦合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_Toc493162738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8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left" w:pos="2190"/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39" w:history="1">
        <w:r w:rsidR="00D443C8" w:rsidRPr="00E65A63">
          <w:rPr>
            <w:rStyle w:val="af3"/>
            <w:rFonts w:ascii="宋体" w:hAnsi="宋体" w:cs="Arial"/>
            <w:noProof/>
          </w:rPr>
          <w:t>3.1.5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ascii="宋体" w:hAnsi="宋体" w:cs="Arial" w:hint="eastAsia"/>
            <w:noProof/>
          </w:rPr>
          <w:t>安全性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_Toc493162739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8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20"/>
        <w:tabs>
          <w:tab w:val="left" w:pos="168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40" w:history="1">
        <w:r w:rsidR="00D443C8" w:rsidRPr="00E65A63">
          <w:rPr>
            <w:rStyle w:val="af3"/>
            <w:rFonts w:ascii="宋体" w:hAnsi="宋体" w:cs="Arial"/>
            <w:noProof/>
            <w:kern w:val="0"/>
          </w:rPr>
          <w:t>3.2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ascii="宋体" w:hAnsi="宋体" w:cs="Arial" w:hint="eastAsia"/>
            <w:noProof/>
            <w:kern w:val="0"/>
          </w:rPr>
          <w:t>总体架构图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_Toc493162740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9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20"/>
        <w:tabs>
          <w:tab w:val="left" w:pos="168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41" w:history="1">
        <w:r w:rsidR="00D443C8" w:rsidRPr="00E65A63">
          <w:rPr>
            <w:rStyle w:val="af3"/>
            <w:rFonts w:ascii="宋体" w:hAnsi="宋体" w:cs="Arial"/>
            <w:noProof/>
            <w:kern w:val="0"/>
          </w:rPr>
          <w:t>3.3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ascii="宋体" w:hAnsi="宋体" w:cs="Arial" w:hint="eastAsia"/>
            <w:noProof/>
            <w:kern w:val="0"/>
          </w:rPr>
          <w:t>技术架构图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_Toc493162741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10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20"/>
        <w:tabs>
          <w:tab w:val="left" w:pos="168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42" w:history="1">
        <w:r w:rsidR="00D443C8" w:rsidRPr="00E65A63">
          <w:rPr>
            <w:rStyle w:val="af3"/>
            <w:rFonts w:ascii="宋体" w:hAnsi="宋体" w:cs="Arial"/>
            <w:noProof/>
            <w:kern w:val="0"/>
          </w:rPr>
          <w:t>3.4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ascii="宋体" w:hAnsi="宋体" w:cs="Arial" w:hint="eastAsia"/>
            <w:noProof/>
            <w:kern w:val="0"/>
          </w:rPr>
          <w:t>功能结构图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_Toc493162742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11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20"/>
        <w:tabs>
          <w:tab w:val="left" w:pos="168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43" w:history="1">
        <w:r w:rsidR="00D443C8" w:rsidRPr="00E65A63">
          <w:rPr>
            <w:rStyle w:val="af3"/>
            <w:rFonts w:ascii="宋体" w:hAnsi="宋体" w:cs="Arial"/>
            <w:noProof/>
            <w:kern w:val="0"/>
          </w:rPr>
          <w:t>3.5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ascii="宋体" w:hAnsi="宋体" w:cs="Arial" w:hint="eastAsia"/>
            <w:noProof/>
            <w:kern w:val="0"/>
          </w:rPr>
          <w:t>逻辑部署图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_Toc493162743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11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20"/>
        <w:tabs>
          <w:tab w:val="left" w:pos="168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44" w:history="1">
        <w:r w:rsidR="00D443C8" w:rsidRPr="00E65A63">
          <w:rPr>
            <w:rStyle w:val="af3"/>
            <w:rFonts w:ascii="宋体" w:hAnsi="宋体" w:cs="Arial"/>
            <w:noProof/>
            <w:kern w:val="0"/>
          </w:rPr>
          <w:t>3.6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ascii="宋体" w:hAnsi="宋体" w:cs="Arial" w:hint="eastAsia"/>
            <w:noProof/>
            <w:kern w:val="0"/>
          </w:rPr>
          <w:t>系统界面设计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_Toc493162744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12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20"/>
        <w:tabs>
          <w:tab w:val="left" w:pos="168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45" w:history="1">
        <w:r w:rsidR="00D443C8" w:rsidRPr="00E65A63">
          <w:rPr>
            <w:rStyle w:val="af3"/>
            <w:rFonts w:ascii="宋体" w:hAnsi="宋体" w:cs="Arial"/>
            <w:noProof/>
            <w:kern w:val="0"/>
          </w:rPr>
          <w:t>3.7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ascii="宋体" w:hAnsi="宋体" w:cs="Arial" w:hint="eastAsia"/>
            <w:noProof/>
            <w:kern w:val="0"/>
          </w:rPr>
          <w:t>系统环境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_Toc493162745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12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left" w:pos="2190"/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46" w:history="1">
        <w:r w:rsidR="00D443C8" w:rsidRPr="00E65A63">
          <w:rPr>
            <w:rStyle w:val="af3"/>
            <w:rFonts w:ascii="宋体" w:hAnsi="宋体" w:cs="Arial"/>
            <w:noProof/>
          </w:rPr>
          <w:t>3.7.1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ascii="宋体" w:hAnsi="宋体" w:cs="Arial" w:hint="eastAsia"/>
            <w:noProof/>
          </w:rPr>
          <w:t>硬件环境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_Toc493162746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12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left" w:pos="2190"/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47" w:history="1">
        <w:r w:rsidR="00D443C8" w:rsidRPr="00E65A63">
          <w:rPr>
            <w:rStyle w:val="af3"/>
            <w:rFonts w:ascii="宋体" w:hAnsi="宋体" w:cs="Arial"/>
            <w:noProof/>
          </w:rPr>
          <w:t>3.7.2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ascii="宋体" w:hAnsi="宋体" w:cs="Arial" w:hint="eastAsia"/>
            <w:noProof/>
          </w:rPr>
          <w:t>软件环境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_Toc493162747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13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E7C80">
      <w:pPr>
        <w:pStyle w:val="12"/>
        <w:tabs>
          <w:tab w:val="left" w:pos="1260"/>
          <w:tab w:val="right" w:leader="dot" w:pos="8296"/>
        </w:tabs>
        <w:ind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48" w:history="1">
        <w:r w:rsidR="00D443C8" w:rsidRPr="00E65A63">
          <w:rPr>
            <w:rStyle w:val="af3"/>
            <w:noProof/>
          </w:rPr>
          <w:t>4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hint="eastAsia"/>
            <w:noProof/>
          </w:rPr>
          <w:t>功能设计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_Toc493162748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13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20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49" w:history="1">
        <w:r w:rsidR="00D443C8" w:rsidRPr="00E65A63">
          <w:rPr>
            <w:rStyle w:val="af3"/>
            <w:noProof/>
          </w:rPr>
          <w:t>4.1</w:t>
        </w:r>
        <w:r w:rsidR="00D443C8" w:rsidRPr="00E65A63">
          <w:rPr>
            <w:rStyle w:val="af3"/>
            <w:rFonts w:hint="eastAsia"/>
            <w:noProof/>
          </w:rPr>
          <w:t>收支管理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_Toc493162749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13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50" w:history="1">
        <w:r w:rsidR="00D443C8" w:rsidRPr="00E65A63">
          <w:rPr>
            <w:rStyle w:val="af3"/>
            <w:noProof/>
          </w:rPr>
          <w:t>4.1.1</w:t>
        </w:r>
        <w:r w:rsidR="00D443C8" w:rsidRPr="00E65A63">
          <w:rPr>
            <w:rStyle w:val="af3"/>
            <w:rFonts w:hint="eastAsia"/>
            <w:noProof/>
          </w:rPr>
          <w:t>收入管理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_Toc493162750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14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51" w:history="1">
        <w:r w:rsidR="00D443C8" w:rsidRPr="00E65A63">
          <w:rPr>
            <w:rStyle w:val="af3"/>
            <w:noProof/>
          </w:rPr>
          <w:t>4.1.2</w:t>
        </w:r>
        <w:r w:rsidR="00D443C8" w:rsidRPr="00E65A63">
          <w:rPr>
            <w:rStyle w:val="af3"/>
            <w:rFonts w:hint="eastAsia"/>
            <w:noProof/>
          </w:rPr>
          <w:t>支出管理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_Toc493162751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16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52" w:history="1">
        <w:r w:rsidR="00D443C8" w:rsidRPr="00E65A63">
          <w:rPr>
            <w:rStyle w:val="af3"/>
            <w:noProof/>
          </w:rPr>
          <w:t>4.1.3</w:t>
        </w:r>
        <w:r w:rsidR="00D443C8" w:rsidRPr="00E65A63">
          <w:rPr>
            <w:rStyle w:val="af3"/>
            <w:rFonts w:hint="eastAsia"/>
            <w:noProof/>
          </w:rPr>
          <w:t>年度管理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_Toc493162752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18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53" w:history="1">
        <w:r w:rsidR="00D443C8" w:rsidRPr="00E65A63">
          <w:rPr>
            <w:rStyle w:val="af3"/>
            <w:noProof/>
          </w:rPr>
          <w:t>4.1.4</w:t>
        </w:r>
        <w:r w:rsidR="00D443C8" w:rsidRPr="00E65A63">
          <w:rPr>
            <w:rStyle w:val="af3"/>
            <w:rFonts w:hint="eastAsia"/>
            <w:noProof/>
          </w:rPr>
          <w:t>账号管理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_Toc493162753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20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54" w:history="1">
        <w:r w:rsidR="00D443C8" w:rsidRPr="00E65A63">
          <w:rPr>
            <w:rStyle w:val="af3"/>
            <w:noProof/>
          </w:rPr>
          <w:t>4.1.5</w:t>
        </w:r>
        <w:r w:rsidR="00D443C8" w:rsidRPr="00E65A63">
          <w:rPr>
            <w:rStyle w:val="af3"/>
            <w:rFonts w:hint="eastAsia"/>
            <w:noProof/>
          </w:rPr>
          <w:t>科目管理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_Toc493162754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21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55" w:history="1">
        <w:r w:rsidR="00D443C8" w:rsidRPr="00E65A63">
          <w:rPr>
            <w:rStyle w:val="af3"/>
            <w:noProof/>
          </w:rPr>
          <w:t>4.1.6</w:t>
        </w:r>
        <w:r w:rsidR="00D443C8" w:rsidRPr="00E65A63">
          <w:rPr>
            <w:rStyle w:val="af3"/>
            <w:rFonts w:hint="eastAsia"/>
            <w:noProof/>
          </w:rPr>
          <w:t>明细管理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_Toc493162755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23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20"/>
        <w:tabs>
          <w:tab w:val="left" w:pos="168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61" w:history="1">
        <w:r w:rsidR="00D443C8" w:rsidRPr="00E65A63">
          <w:rPr>
            <w:rStyle w:val="af3"/>
            <w:noProof/>
          </w:rPr>
          <w:t>4.2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hint="eastAsia"/>
            <w:noProof/>
          </w:rPr>
          <w:t>预算管理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_Toc493162761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24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left" w:pos="2076"/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62" w:history="1">
        <w:r w:rsidR="00D443C8" w:rsidRPr="00E65A63">
          <w:rPr>
            <w:rStyle w:val="af3"/>
            <w:noProof/>
          </w:rPr>
          <w:t>4.2.1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hint="eastAsia"/>
            <w:noProof/>
          </w:rPr>
          <w:t>预算管理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_Toc493162762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24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20"/>
        <w:tabs>
          <w:tab w:val="left" w:pos="168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63" w:history="1">
        <w:r w:rsidR="00D443C8" w:rsidRPr="00E65A63">
          <w:rPr>
            <w:rStyle w:val="af3"/>
            <w:noProof/>
          </w:rPr>
          <w:t>4.3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hint="eastAsia"/>
            <w:noProof/>
          </w:rPr>
          <w:t>财务统计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_Toc493162763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26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left" w:pos="2076"/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64" w:history="1">
        <w:r w:rsidR="00D443C8" w:rsidRPr="00E65A63">
          <w:rPr>
            <w:rStyle w:val="af3"/>
            <w:noProof/>
          </w:rPr>
          <w:t>4.3.1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hint="eastAsia"/>
            <w:noProof/>
          </w:rPr>
          <w:t>收入报表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_Toc493162764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26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left" w:pos="2076"/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65" w:history="1">
        <w:r w:rsidR="00D443C8" w:rsidRPr="00E65A63">
          <w:rPr>
            <w:rStyle w:val="af3"/>
            <w:noProof/>
          </w:rPr>
          <w:t>4.3.2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hint="eastAsia"/>
            <w:noProof/>
          </w:rPr>
          <w:t>支出报表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_Toc493162765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27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left" w:pos="2076"/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66" w:history="1">
        <w:r w:rsidR="00D443C8" w:rsidRPr="00E65A63">
          <w:rPr>
            <w:rStyle w:val="af3"/>
            <w:noProof/>
          </w:rPr>
          <w:t>4.3.3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hint="eastAsia"/>
            <w:noProof/>
          </w:rPr>
          <w:t>收支报表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_Toc493162766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28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left" w:pos="2076"/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67" w:history="1">
        <w:r w:rsidR="00D443C8" w:rsidRPr="00E65A63">
          <w:rPr>
            <w:rStyle w:val="af3"/>
            <w:noProof/>
          </w:rPr>
          <w:t>4.3.4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ascii="宋体" w:hAnsi="宋体" w:hint="eastAsia"/>
            <w:noProof/>
          </w:rPr>
          <w:t>收支</w:t>
        </w:r>
        <w:r w:rsidR="00D443C8" w:rsidRPr="00E65A63">
          <w:rPr>
            <w:rStyle w:val="af3"/>
            <w:rFonts w:hint="eastAsia"/>
            <w:noProof/>
          </w:rPr>
          <w:t>预算报表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_Toc493162767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30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left" w:pos="2076"/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68" w:history="1">
        <w:r w:rsidR="00D443C8" w:rsidRPr="00E65A63">
          <w:rPr>
            <w:rStyle w:val="af3"/>
            <w:noProof/>
          </w:rPr>
          <w:t>4.3.5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hint="eastAsia"/>
            <w:noProof/>
          </w:rPr>
          <w:t>收入与预算对比表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_Toc493162768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31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left" w:pos="2076"/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69" w:history="1">
        <w:r w:rsidR="00D443C8" w:rsidRPr="00E65A63">
          <w:rPr>
            <w:rStyle w:val="af3"/>
            <w:noProof/>
          </w:rPr>
          <w:t>4.3.6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hint="eastAsia"/>
            <w:noProof/>
          </w:rPr>
          <w:t>支出与预算对比表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_Toc493162769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33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E7C80">
      <w:pPr>
        <w:pStyle w:val="12"/>
        <w:tabs>
          <w:tab w:val="left" w:pos="1260"/>
          <w:tab w:val="right" w:leader="dot" w:pos="8296"/>
        </w:tabs>
        <w:ind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70" w:history="1">
        <w:r w:rsidR="00D443C8" w:rsidRPr="00E65A63">
          <w:rPr>
            <w:rStyle w:val="af3"/>
            <w:noProof/>
          </w:rPr>
          <w:t>5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hint="eastAsia"/>
            <w:noProof/>
          </w:rPr>
          <w:t>接口设计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_Toc493162770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35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20"/>
        <w:tabs>
          <w:tab w:val="left" w:pos="168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71" w:history="1">
        <w:r w:rsidR="00D443C8" w:rsidRPr="00E65A63">
          <w:rPr>
            <w:rStyle w:val="af3"/>
            <w:rFonts w:ascii="宋体" w:hAnsi="宋体" w:cs="Arial"/>
            <w:noProof/>
            <w:kern w:val="0"/>
          </w:rPr>
          <w:t>5.1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ascii="宋体" w:hAnsi="宋体" w:cs="Arial" w:hint="eastAsia"/>
            <w:noProof/>
            <w:kern w:val="0"/>
          </w:rPr>
          <w:t>外部接口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_Toc493162771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35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20"/>
        <w:tabs>
          <w:tab w:val="left" w:pos="168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72" w:history="1">
        <w:r w:rsidR="00D443C8" w:rsidRPr="00E65A63">
          <w:rPr>
            <w:rStyle w:val="af3"/>
            <w:rFonts w:ascii="宋体" w:hAnsi="宋体" w:cs="Arial"/>
            <w:noProof/>
            <w:kern w:val="0"/>
          </w:rPr>
          <w:t>5.2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ascii="宋体" w:hAnsi="宋体" w:cs="Arial" w:hint="eastAsia"/>
            <w:noProof/>
            <w:kern w:val="0"/>
          </w:rPr>
          <w:t>内部接口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_Toc493162772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35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E7C80">
      <w:pPr>
        <w:pStyle w:val="12"/>
        <w:tabs>
          <w:tab w:val="left" w:pos="1260"/>
          <w:tab w:val="right" w:leader="dot" w:pos="8296"/>
        </w:tabs>
        <w:ind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73" w:history="1">
        <w:r w:rsidR="00D443C8" w:rsidRPr="00E65A63">
          <w:rPr>
            <w:rStyle w:val="af3"/>
            <w:noProof/>
          </w:rPr>
          <w:t>6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hint="eastAsia"/>
            <w:noProof/>
          </w:rPr>
          <w:t>数据库设计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_Toc493162773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35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20"/>
        <w:tabs>
          <w:tab w:val="left" w:pos="168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74" w:history="1">
        <w:r w:rsidR="00D443C8" w:rsidRPr="00E65A63">
          <w:rPr>
            <w:rStyle w:val="af3"/>
            <w:rFonts w:ascii="宋体" w:hAnsi="宋体" w:cs="Arial"/>
            <w:noProof/>
            <w:kern w:val="0"/>
          </w:rPr>
          <w:t>6.1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ascii="宋体" w:hAnsi="宋体" w:cs="Arial" w:hint="eastAsia"/>
            <w:noProof/>
            <w:kern w:val="0"/>
          </w:rPr>
          <w:t>数据库选型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_Toc493162774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35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20"/>
        <w:tabs>
          <w:tab w:val="left" w:pos="168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75" w:history="1">
        <w:r w:rsidR="00D443C8" w:rsidRPr="00E65A63">
          <w:rPr>
            <w:rStyle w:val="af3"/>
            <w:rFonts w:ascii="宋体" w:hAnsi="宋体" w:cs="Arial"/>
            <w:noProof/>
            <w:kern w:val="0"/>
          </w:rPr>
          <w:t>6.2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ascii="宋体" w:hAnsi="宋体" w:cs="Arial" w:hint="eastAsia"/>
            <w:noProof/>
            <w:kern w:val="0"/>
          </w:rPr>
          <w:t>数据库表设计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_Toc493162775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35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left" w:pos="2076"/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76" w:history="1">
        <w:r w:rsidR="00D443C8" w:rsidRPr="00E65A63">
          <w:rPr>
            <w:rStyle w:val="af3"/>
            <w:noProof/>
          </w:rPr>
          <w:t>6.2.1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hint="eastAsia"/>
            <w:noProof/>
          </w:rPr>
          <w:t>年度表（</w:t>
        </w:r>
        <w:r w:rsidR="00D443C8" w:rsidRPr="00E65A63">
          <w:rPr>
            <w:rStyle w:val="af3"/>
            <w:noProof/>
          </w:rPr>
          <w:t>kc_1602_finance_year</w:t>
        </w:r>
        <w:r w:rsidR="00D443C8" w:rsidRPr="00E65A63">
          <w:rPr>
            <w:rStyle w:val="af3"/>
            <w:rFonts w:hint="eastAsia"/>
            <w:noProof/>
          </w:rPr>
          <w:t>）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_Toc493162776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35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left" w:pos="2076"/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77" w:history="1">
        <w:r w:rsidR="00D443C8" w:rsidRPr="00E65A63">
          <w:rPr>
            <w:rStyle w:val="af3"/>
            <w:noProof/>
          </w:rPr>
          <w:t>6.2.2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hint="eastAsia"/>
            <w:noProof/>
          </w:rPr>
          <w:t>账号管理表（</w:t>
        </w:r>
        <w:r w:rsidR="00D443C8" w:rsidRPr="00E65A63">
          <w:rPr>
            <w:rStyle w:val="af3"/>
            <w:noProof/>
          </w:rPr>
          <w:t>kc_1602_finance_account</w:t>
        </w:r>
        <w:r w:rsidR="00D443C8" w:rsidRPr="00E65A63">
          <w:rPr>
            <w:rStyle w:val="af3"/>
            <w:rFonts w:hint="eastAsia"/>
            <w:noProof/>
          </w:rPr>
          <w:t>）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_Toc493162777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35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left" w:pos="2076"/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78" w:history="1">
        <w:r w:rsidR="00D443C8" w:rsidRPr="00E65A63">
          <w:rPr>
            <w:rStyle w:val="af3"/>
            <w:noProof/>
          </w:rPr>
          <w:t>6.2.3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hint="eastAsia"/>
            <w:noProof/>
          </w:rPr>
          <w:t>收入科目（</w:t>
        </w:r>
        <w:r w:rsidR="00D443C8" w:rsidRPr="00E65A63">
          <w:rPr>
            <w:rStyle w:val="af3"/>
            <w:noProof/>
          </w:rPr>
          <w:t>kc_1602_finance_income</w:t>
        </w:r>
        <w:r w:rsidR="00D443C8" w:rsidRPr="00E65A63">
          <w:rPr>
            <w:rStyle w:val="af3"/>
            <w:rFonts w:ascii="Arial" w:hAnsi="Arial" w:cs="Arial"/>
            <w:noProof/>
            <w:shd w:val="clear" w:color="auto" w:fill="EEF0F2"/>
          </w:rPr>
          <w:t xml:space="preserve"> </w:t>
        </w:r>
        <w:r w:rsidR="00D443C8" w:rsidRPr="00E65A63">
          <w:rPr>
            <w:rStyle w:val="af3"/>
            <w:noProof/>
          </w:rPr>
          <w:t>Course</w:t>
        </w:r>
        <w:r w:rsidR="00D443C8" w:rsidRPr="00E65A63">
          <w:rPr>
            <w:rStyle w:val="af3"/>
            <w:rFonts w:hint="eastAsia"/>
            <w:noProof/>
          </w:rPr>
          <w:t>）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_Toc493162778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36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left" w:pos="2076"/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79" w:history="1">
        <w:r w:rsidR="00D443C8" w:rsidRPr="00E65A63">
          <w:rPr>
            <w:rStyle w:val="af3"/>
            <w:noProof/>
          </w:rPr>
          <w:t>6.2.4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hint="eastAsia"/>
            <w:noProof/>
          </w:rPr>
          <w:t>支出科目（</w:t>
        </w:r>
        <w:r w:rsidR="00D443C8" w:rsidRPr="00E65A63">
          <w:rPr>
            <w:rStyle w:val="af3"/>
            <w:noProof/>
          </w:rPr>
          <w:t>kc_1602_finance_spendingCourse</w:t>
        </w:r>
        <w:r w:rsidR="00D443C8" w:rsidRPr="00E65A63">
          <w:rPr>
            <w:rStyle w:val="af3"/>
            <w:rFonts w:hint="eastAsia"/>
            <w:noProof/>
          </w:rPr>
          <w:t>）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_Toc493162779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36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left" w:pos="2076"/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80" w:history="1">
        <w:r w:rsidR="00D443C8" w:rsidRPr="00E65A63">
          <w:rPr>
            <w:rStyle w:val="af3"/>
            <w:noProof/>
          </w:rPr>
          <w:t>6.2.5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hint="eastAsia"/>
            <w:noProof/>
          </w:rPr>
          <w:t>收入表（</w:t>
        </w:r>
        <w:r w:rsidR="00D443C8" w:rsidRPr="00E65A63">
          <w:rPr>
            <w:rStyle w:val="af3"/>
            <w:noProof/>
          </w:rPr>
          <w:t>kc_1602_finance_income</w:t>
        </w:r>
        <w:r w:rsidR="00D443C8" w:rsidRPr="00E65A63">
          <w:rPr>
            <w:rStyle w:val="af3"/>
            <w:rFonts w:hint="eastAsia"/>
            <w:noProof/>
          </w:rPr>
          <w:t>）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_Toc493162780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37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left" w:pos="2076"/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81" w:history="1">
        <w:r w:rsidR="00D443C8" w:rsidRPr="00E65A63">
          <w:rPr>
            <w:rStyle w:val="af3"/>
            <w:noProof/>
          </w:rPr>
          <w:t>6.2.6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hint="eastAsia"/>
            <w:noProof/>
          </w:rPr>
          <w:t>支出表（</w:t>
        </w:r>
        <w:r w:rsidR="00D443C8" w:rsidRPr="00E65A63">
          <w:rPr>
            <w:rStyle w:val="af3"/>
            <w:noProof/>
          </w:rPr>
          <w:t>kc_1602_finance_spending</w:t>
        </w:r>
        <w:r w:rsidR="00D443C8" w:rsidRPr="00E65A63">
          <w:rPr>
            <w:rStyle w:val="af3"/>
            <w:rFonts w:hint="eastAsia"/>
            <w:noProof/>
          </w:rPr>
          <w:t>）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_Toc493162781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37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left" w:pos="2076"/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82" w:history="1">
        <w:r w:rsidR="00D443C8" w:rsidRPr="00E65A63">
          <w:rPr>
            <w:rStyle w:val="af3"/>
            <w:noProof/>
          </w:rPr>
          <w:t>6.2.7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hint="eastAsia"/>
            <w:noProof/>
          </w:rPr>
          <w:t>收入明细表（</w:t>
        </w:r>
        <w:r w:rsidR="00D443C8" w:rsidRPr="00E65A63">
          <w:rPr>
            <w:rStyle w:val="af3"/>
            <w:noProof/>
          </w:rPr>
          <w:t>kc_1602_finance_incomeDetail</w:t>
        </w:r>
        <w:r w:rsidR="00D443C8" w:rsidRPr="00E65A63">
          <w:rPr>
            <w:rStyle w:val="af3"/>
            <w:rFonts w:hint="eastAsia"/>
            <w:noProof/>
          </w:rPr>
          <w:t>）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_Toc493162782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38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left" w:pos="2076"/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83" w:history="1">
        <w:r w:rsidR="00D443C8" w:rsidRPr="00E65A63">
          <w:rPr>
            <w:rStyle w:val="af3"/>
            <w:noProof/>
          </w:rPr>
          <w:t>6.2.8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hint="eastAsia"/>
            <w:noProof/>
          </w:rPr>
          <w:t>支出明细表（</w:t>
        </w:r>
        <w:r w:rsidR="00D443C8" w:rsidRPr="00E65A63">
          <w:rPr>
            <w:rStyle w:val="af3"/>
            <w:noProof/>
          </w:rPr>
          <w:t>kc_1602_finance_spendingDetail</w:t>
        </w:r>
        <w:r w:rsidR="00D443C8" w:rsidRPr="00E65A63">
          <w:rPr>
            <w:rStyle w:val="af3"/>
            <w:rFonts w:hint="eastAsia"/>
            <w:noProof/>
          </w:rPr>
          <w:t>）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_Toc493162783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38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left" w:pos="2076"/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84" w:history="1">
        <w:r w:rsidR="00D443C8" w:rsidRPr="00E65A63">
          <w:rPr>
            <w:rStyle w:val="af3"/>
            <w:noProof/>
          </w:rPr>
          <w:t>6.2.9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hint="eastAsia"/>
            <w:noProof/>
          </w:rPr>
          <w:t>报销明细表（</w:t>
        </w:r>
        <w:r w:rsidR="00D443C8" w:rsidRPr="00E65A63">
          <w:rPr>
            <w:rStyle w:val="af3"/>
            <w:noProof/>
          </w:rPr>
          <w:t>kc_1602_finance_reimburseDetail</w:t>
        </w:r>
        <w:r w:rsidR="00D443C8" w:rsidRPr="00E65A63">
          <w:rPr>
            <w:rStyle w:val="af3"/>
            <w:rFonts w:hint="eastAsia"/>
            <w:noProof/>
          </w:rPr>
          <w:t>）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_Toc493162784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38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left" w:pos="2198"/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85" w:history="1">
        <w:r w:rsidR="00D443C8" w:rsidRPr="00E65A63">
          <w:rPr>
            <w:rStyle w:val="af3"/>
            <w:noProof/>
          </w:rPr>
          <w:t>6.2.10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hint="eastAsia"/>
            <w:noProof/>
          </w:rPr>
          <w:t>申购明细表（</w:t>
        </w:r>
        <w:r w:rsidR="00D443C8" w:rsidRPr="00E65A63">
          <w:rPr>
            <w:rStyle w:val="af3"/>
            <w:noProof/>
          </w:rPr>
          <w:t>kc_1602_finance_purchaseDetail</w:t>
        </w:r>
        <w:r w:rsidR="00D443C8" w:rsidRPr="00E65A63">
          <w:rPr>
            <w:rStyle w:val="af3"/>
            <w:rFonts w:hint="eastAsia"/>
            <w:noProof/>
          </w:rPr>
          <w:t>）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_Toc493162785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39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left" w:pos="2198"/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86" w:history="1">
        <w:r w:rsidR="00D443C8" w:rsidRPr="00E65A63">
          <w:rPr>
            <w:rStyle w:val="af3"/>
            <w:noProof/>
          </w:rPr>
          <w:t>6.2.11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hint="eastAsia"/>
            <w:noProof/>
          </w:rPr>
          <w:t>流水账表（</w:t>
        </w:r>
        <w:r w:rsidR="00D443C8" w:rsidRPr="00E65A63">
          <w:rPr>
            <w:rStyle w:val="af3"/>
            <w:noProof/>
          </w:rPr>
          <w:t>kc_1602_finance_running</w:t>
        </w:r>
        <w:r w:rsidR="00D443C8" w:rsidRPr="00E65A63">
          <w:rPr>
            <w:rStyle w:val="af3"/>
            <w:rFonts w:hint="eastAsia"/>
            <w:noProof/>
          </w:rPr>
          <w:t>）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_Toc493162786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39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left" w:pos="2198"/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87" w:history="1">
        <w:r w:rsidR="00D443C8" w:rsidRPr="00E65A63">
          <w:rPr>
            <w:rStyle w:val="af3"/>
            <w:noProof/>
          </w:rPr>
          <w:t>6.2.12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hint="eastAsia"/>
            <w:noProof/>
          </w:rPr>
          <w:t>审批设置表（</w:t>
        </w:r>
        <w:r w:rsidR="00D443C8" w:rsidRPr="00E65A63">
          <w:rPr>
            <w:rStyle w:val="af3"/>
            <w:noProof/>
          </w:rPr>
          <w:t>kc_1602_finance_approval</w:t>
        </w:r>
        <w:r w:rsidR="00D443C8" w:rsidRPr="00E65A63">
          <w:rPr>
            <w:rStyle w:val="af3"/>
            <w:rFonts w:hint="eastAsia"/>
            <w:noProof/>
          </w:rPr>
          <w:t>）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_Toc493162787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40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left" w:pos="2198"/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88" w:history="1">
        <w:r w:rsidR="00D443C8" w:rsidRPr="00E65A63">
          <w:rPr>
            <w:rStyle w:val="af3"/>
            <w:noProof/>
          </w:rPr>
          <w:t>6.2.13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hint="eastAsia"/>
            <w:noProof/>
          </w:rPr>
          <w:t>审批记录表（</w:t>
        </w:r>
        <w:r w:rsidR="00D443C8" w:rsidRPr="00E65A63">
          <w:rPr>
            <w:rStyle w:val="af3"/>
            <w:noProof/>
          </w:rPr>
          <w:t>kc_1602_finance_approveRecord</w:t>
        </w:r>
        <w:r w:rsidR="00D443C8" w:rsidRPr="00E65A63">
          <w:rPr>
            <w:rStyle w:val="af3"/>
            <w:rFonts w:hint="eastAsia"/>
            <w:noProof/>
          </w:rPr>
          <w:t>）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_Toc493162788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40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left" w:pos="2198"/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89" w:history="1">
        <w:r w:rsidR="00D443C8" w:rsidRPr="00E65A63">
          <w:rPr>
            <w:rStyle w:val="af3"/>
            <w:noProof/>
          </w:rPr>
          <w:t>6.2.14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hint="eastAsia"/>
            <w:noProof/>
          </w:rPr>
          <w:t>预算表（</w:t>
        </w:r>
        <w:r w:rsidR="00D443C8" w:rsidRPr="00E65A63">
          <w:rPr>
            <w:rStyle w:val="af3"/>
            <w:noProof/>
          </w:rPr>
          <w:t>kc_1602_finance_budget</w:t>
        </w:r>
        <w:r w:rsidR="00D443C8" w:rsidRPr="00E65A63">
          <w:rPr>
            <w:rStyle w:val="af3"/>
            <w:rFonts w:hint="eastAsia"/>
            <w:noProof/>
          </w:rPr>
          <w:t>）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_Toc493162789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40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left" w:pos="2198"/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90" w:history="1">
        <w:r w:rsidR="00D443C8" w:rsidRPr="00E65A63">
          <w:rPr>
            <w:rStyle w:val="af3"/>
            <w:noProof/>
          </w:rPr>
          <w:t>6.2.15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hint="eastAsia"/>
            <w:noProof/>
          </w:rPr>
          <w:t>报销表（</w:t>
        </w:r>
        <w:r w:rsidR="00D443C8" w:rsidRPr="00E65A63">
          <w:rPr>
            <w:rStyle w:val="af3"/>
            <w:noProof/>
          </w:rPr>
          <w:t>kc_1602_finance_reimburse</w:t>
        </w:r>
        <w:r w:rsidR="00D443C8" w:rsidRPr="00E65A63">
          <w:rPr>
            <w:rStyle w:val="af3"/>
            <w:rFonts w:hint="eastAsia"/>
            <w:noProof/>
          </w:rPr>
          <w:t>）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_Toc493162790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41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32"/>
        <w:tabs>
          <w:tab w:val="left" w:pos="2198"/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91" w:history="1">
        <w:r w:rsidR="00D443C8" w:rsidRPr="00E65A63">
          <w:rPr>
            <w:rStyle w:val="af3"/>
            <w:noProof/>
          </w:rPr>
          <w:t>6.2.16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hint="eastAsia"/>
            <w:noProof/>
          </w:rPr>
          <w:t>申购表（</w:t>
        </w:r>
        <w:r w:rsidR="00D443C8" w:rsidRPr="00E65A63">
          <w:rPr>
            <w:rStyle w:val="af3"/>
            <w:noProof/>
          </w:rPr>
          <w:t>kc_1602_finance_purchase</w:t>
        </w:r>
        <w:r w:rsidR="00D443C8" w:rsidRPr="00E65A63">
          <w:rPr>
            <w:rStyle w:val="af3"/>
            <w:rFonts w:hint="eastAsia"/>
            <w:noProof/>
          </w:rPr>
          <w:t>）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_Toc493162791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41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E7C80">
      <w:pPr>
        <w:pStyle w:val="12"/>
        <w:tabs>
          <w:tab w:val="left" w:pos="1260"/>
          <w:tab w:val="right" w:leader="dot" w:pos="8296"/>
        </w:tabs>
        <w:ind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92" w:history="1">
        <w:r w:rsidR="00D443C8" w:rsidRPr="00E65A63">
          <w:rPr>
            <w:rStyle w:val="af3"/>
            <w:noProof/>
          </w:rPr>
          <w:t>7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hint="eastAsia"/>
            <w:noProof/>
          </w:rPr>
          <w:t>系统安全设计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_Toc493162792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42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20"/>
        <w:tabs>
          <w:tab w:val="left" w:pos="168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93" w:history="1">
        <w:r w:rsidR="00D443C8" w:rsidRPr="00E65A63">
          <w:rPr>
            <w:rStyle w:val="af3"/>
            <w:rFonts w:ascii="宋体" w:hAnsi="宋体" w:cs="Arial"/>
            <w:noProof/>
            <w:kern w:val="0"/>
          </w:rPr>
          <w:t>7.1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ascii="宋体" w:hAnsi="宋体" w:cs="Arial" w:hint="eastAsia"/>
            <w:noProof/>
            <w:kern w:val="0"/>
          </w:rPr>
          <w:t>系统安全机制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_Toc493162793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42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E7C80">
      <w:pPr>
        <w:pStyle w:val="12"/>
        <w:tabs>
          <w:tab w:val="left" w:pos="1260"/>
          <w:tab w:val="right" w:leader="dot" w:pos="8296"/>
        </w:tabs>
        <w:ind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94" w:history="1">
        <w:r w:rsidR="00D443C8" w:rsidRPr="00E65A63">
          <w:rPr>
            <w:rStyle w:val="af3"/>
            <w:noProof/>
          </w:rPr>
          <w:t>8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hint="eastAsia"/>
            <w:noProof/>
          </w:rPr>
          <w:t>系统性能设计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_Toc493162794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42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E7C80">
      <w:pPr>
        <w:pStyle w:val="12"/>
        <w:tabs>
          <w:tab w:val="left" w:pos="1260"/>
          <w:tab w:val="right" w:leader="dot" w:pos="8296"/>
        </w:tabs>
        <w:ind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95" w:history="1">
        <w:r w:rsidR="00D443C8" w:rsidRPr="00E65A63">
          <w:rPr>
            <w:rStyle w:val="af3"/>
            <w:noProof/>
          </w:rPr>
          <w:t>9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hint="eastAsia"/>
            <w:noProof/>
          </w:rPr>
          <w:t>系统出错处理设计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_Toc493162795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42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20"/>
        <w:tabs>
          <w:tab w:val="left" w:pos="168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96" w:history="1">
        <w:r w:rsidR="00D443C8" w:rsidRPr="00E65A63">
          <w:rPr>
            <w:rStyle w:val="af3"/>
            <w:rFonts w:ascii="宋体" w:hAnsi="宋体" w:cs="Arial"/>
            <w:noProof/>
            <w:kern w:val="0"/>
          </w:rPr>
          <w:t>9.1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ascii="宋体" w:hAnsi="宋体" w:cs="Arial" w:hint="eastAsia"/>
            <w:noProof/>
            <w:kern w:val="0"/>
          </w:rPr>
          <w:t>出错信息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_Toc493162796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42</w:t>
        </w:r>
        <w:r w:rsidR="00E44E20">
          <w:rPr>
            <w:noProof/>
            <w:webHidden/>
          </w:rPr>
          <w:fldChar w:fldCharType="end"/>
        </w:r>
      </w:hyperlink>
    </w:p>
    <w:p w:rsidR="00D443C8" w:rsidRDefault="0062581A" w:rsidP="00D443C8">
      <w:pPr>
        <w:pStyle w:val="20"/>
        <w:tabs>
          <w:tab w:val="left" w:pos="168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93162797" w:history="1">
        <w:r w:rsidR="00D443C8" w:rsidRPr="00E65A63">
          <w:rPr>
            <w:rStyle w:val="af3"/>
            <w:rFonts w:ascii="宋体" w:hAnsi="宋体" w:cs="Arial"/>
            <w:noProof/>
            <w:kern w:val="0"/>
          </w:rPr>
          <w:t>9.2</w:t>
        </w:r>
        <w:r w:rsidR="00D443C8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D443C8" w:rsidRPr="00E65A63">
          <w:rPr>
            <w:rStyle w:val="af3"/>
            <w:rFonts w:ascii="宋体" w:hAnsi="宋体" w:cs="Arial" w:hint="eastAsia"/>
            <w:noProof/>
            <w:kern w:val="0"/>
          </w:rPr>
          <w:t>出错处理</w:t>
        </w:r>
        <w:r w:rsidR="00D443C8">
          <w:rPr>
            <w:noProof/>
            <w:webHidden/>
          </w:rPr>
          <w:tab/>
        </w:r>
        <w:r w:rsidR="00E44E20">
          <w:rPr>
            <w:noProof/>
            <w:webHidden/>
          </w:rPr>
          <w:fldChar w:fldCharType="begin"/>
        </w:r>
        <w:r w:rsidR="00D443C8">
          <w:rPr>
            <w:noProof/>
            <w:webHidden/>
          </w:rPr>
          <w:instrText xml:space="preserve"> PAGEREF _Toc493162797 \h </w:instrText>
        </w:r>
        <w:r w:rsidR="00E44E20">
          <w:rPr>
            <w:noProof/>
            <w:webHidden/>
          </w:rPr>
        </w:r>
        <w:r w:rsidR="00E44E20">
          <w:rPr>
            <w:noProof/>
            <w:webHidden/>
          </w:rPr>
          <w:fldChar w:fldCharType="separate"/>
        </w:r>
        <w:r w:rsidR="00D443C8">
          <w:rPr>
            <w:noProof/>
            <w:webHidden/>
          </w:rPr>
          <w:t>42</w:t>
        </w:r>
        <w:r w:rsidR="00E44E20">
          <w:rPr>
            <w:noProof/>
            <w:webHidden/>
          </w:rPr>
          <w:fldChar w:fldCharType="end"/>
        </w:r>
      </w:hyperlink>
    </w:p>
    <w:p w:rsidR="00A01C8A" w:rsidRDefault="00E44E20">
      <w:pPr>
        <w:ind w:firstLine="480"/>
      </w:pPr>
      <w:r>
        <w:fldChar w:fldCharType="end"/>
      </w:r>
    </w:p>
    <w:p w:rsidR="00A01C8A" w:rsidRDefault="00A01C8A" w:rsidP="003E0597">
      <w:pPr>
        <w:ind w:firstLine="1041"/>
        <w:jc w:val="center"/>
        <w:rPr>
          <w:rFonts w:ascii="华文细黑" w:eastAsia="华文细黑" w:hAnsi="华文细黑"/>
          <w:b/>
          <w:sz w:val="52"/>
          <w:szCs w:val="52"/>
        </w:rPr>
      </w:pPr>
    </w:p>
    <w:p w:rsidR="00A01C8A" w:rsidRDefault="00A01C8A">
      <w:pPr>
        <w:ind w:firstLine="480"/>
      </w:pPr>
    </w:p>
    <w:p w:rsidR="00A01C8A" w:rsidRDefault="00A01C8A">
      <w:pPr>
        <w:ind w:firstLine="480"/>
        <w:sectPr w:rsidR="00A01C8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:rsidR="00A01C8A" w:rsidRDefault="00CD6D4B">
      <w:pPr>
        <w:pStyle w:val="11"/>
      </w:pPr>
      <w:bookmarkStart w:id="6" w:name="_Toc493162725"/>
      <w:r>
        <w:rPr>
          <w:rFonts w:hint="eastAsia"/>
        </w:rPr>
        <w:lastRenderedPageBreak/>
        <w:t>前言</w:t>
      </w:r>
      <w:bookmarkEnd w:id="0"/>
      <w:bookmarkEnd w:id="1"/>
      <w:bookmarkEnd w:id="6"/>
    </w:p>
    <w:p w:rsidR="007D4EB6" w:rsidRPr="00BF5285" w:rsidRDefault="00CD6D4B" w:rsidP="00BF5285">
      <w:pPr>
        <w:pStyle w:val="21"/>
        <w:numPr>
          <w:ilvl w:val="1"/>
          <w:numId w:val="2"/>
        </w:numPr>
        <w:spacing w:before="240" w:after="240" w:line="240" w:lineRule="auto"/>
        <w:ind w:left="813" w:hangingChars="270" w:hanging="813"/>
        <w:jc w:val="left"/>
        <w:rPr>
          <w:rFonts w:ascii="宋体" w:hAnsi="宋体" w:cs="Arial"/>
          <w:kern w:val="0"/>
          <w:sz w:val="30"/>
          <w:szCs w:val="30"/>
        </w:rPr>
      </w:pPr>
      <w:bookmarkStart w:id="7" w:name="_Toc467084123"/>
      <w:bookmarkStart w:id="8" w:name="_Toc493162726"/>
      <w:bookmarkStart w:id="9" w:name="_Toc367795607"/>
      <w:r>
        <w:rPr>
          <w:rFonts w:ascii="宋体" w:hAnsi="宋体" w:cs="Arial" w:hint="eastAsia"/>
          <w:kern w:val="0"/>
          <w:sz w:val="30"/>
          <w:szCs w:val="30"/>
        </w:rPr>
        <w:t>文档目的</w:t>
      </w:r>
      <w:bookmarkEnd w:id="2"/>
      <w:bookmarkEnd w:id="3"/>
      <w:bookmarkEnd w:id="7"/>
      <w:bookmarkEnd w:id="8"/>
    </w:p>
    <w:p w:rsidR="007D4EB6" w:rsidRPr="002C2691" w:rsidRDefault="00D443C8" w:rsidP="007D4EB6">
      <w:pPr>
        <w:ind w:firstLine="480"/>
      </w:pPr>
      <w:r>
        <w:rPr>
          <w:rFonts w:hint="eastAsia"/>
        </w:rPr>
        <w:t>该系统项</w:t>
      </w:r>
      <w:r w:rsidR="007D4EB6" w:rsidRPr="002C2691">
        <w:rPr>
          <w:rFonts w:hint="eastAsia"/>
        </w:rPr>
        <w:t>名为：账务管理系统</w:t>
      </w:r>
    </w:p>
    <w:p w:rsidR="007D4EB6" w:rsidRPr="007D4EB6" w:rsidRDefault="007D4EB6" w:rsidP="007D4EB6">
      <w:pPr>
        <w:ind w:firstLine="480"/>
      </w:pPr>
      <w:r w:rsidRPr="002C2691">
        <w:rPr>
          <w:rFonts w:hint="eastAsia"/>
        </w:rPr>
        <w:t>整个系统是基于</w:t>
      </w:r>
      <w:r w:rsidRPr="002C2691">
        <w:rPr>
          <w:rFonts w:hint="eastAsia"/>
        </w:rPr>
        <w:t>Web</w:t>
      </w:r>
      <w:r w:rsidRPr="002C2691">
        <w:rPr>
          <w:rFonts w:hint="eastAsia"/>
        </w:rPr>
        <w:t>的</w:t>
      </w:r>
      <w:r w:rsidRPr="002C2691">
        <w:rPr>
          <w:rFonts w:hint="eastAsia"/>
        </w:rPr>
        <w:t>B/S</w:t>
      </w:r>
      <w:r w:rsidRPr="002C2691">
        <w:rPr>
          <w:rFonts w:hint="eastAsia"/>
        </w:rPr>
        <w:t>模式网络结构系统，系统架构在自己的电</w:t>
      </w:r>
      <w:r>
        <w:rPr>
          <w:rFonts w:hint="eastAsia"/>
        </w:rPr>
        <w:t>脑上，可以</w:t>
      </w:r>
      <w:r w:rsidRPr="002C2691">
        <w:rPr>
          <w:rFonts w:hint="eastAsia"/>
        </w:rPr>
        <w:t>在校园网内客户浏览器上登录操作。系统本身具有易维护性和易扩展性。</w:t>
      </w:r>
    </w:p>
    <w:p w:rsidR="005B7E23" w:rsidRPr="005B7E23" w:rsidRDefault="00CD6D4B" w:rsidP="005B7E23">
      <w:pPr>
        <w:pStyle w:val="21"/>
        <w:numPr>
          <w:ilvl w:val="1"/>
          <w:numId w:val="2"/>
        </w:numPr>
        <w:spacing w:before="240" w:after="240" w:line="240" w:lineRule="auto"/>
        <w:ind w:left="813" w:hangingChars="270" w:hanging="813"/>
        <w:jc w:val="left"/>
        <w:rPr>
          <w:rFonts w:ascii="宋体" w:hAnsi="宋体" w:cs="Arial"/>
          <w:kern w:val="0"/>
          <w:sz w:val="30"/>
          <w:szCs w:val="30"/>
        </w:rPr>
      </w:pPr>
      <w:bookmarkStart w:id="10" w:name="_Toc467084124"/>
      <w:bookmarkStart w:id="11" w:name="_Toc493162727"/>
      <w:bookmarkEnd w:id="4"/>
      <w:bookmarkEnd w:id="9"/>
      <w:r>
        <w:rPr>
          <w:rFonts w:ascii="宋体" w:hAnsi="宋体" w:cs="Arial" w:hint="eastAsia"/>
          <w:kern w:val="0"/>
          <w:sz w:val="30"/>
          <w:szCs w:val="30"/>
        </w:rPr>
        <w:t>文档读者</w:t>
      </w:r>
      <w:bookmarkEnd w:id="10"/>
      <w:bookmarkEnd w:id="11"/>
    </w:p>
    <w:tbl>
      <w:tblPr>
        <w:tblW w:w="8217" w:type="dxa"/>
        <w:tblInd w:w="67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6090"/>
      </w:tblGrid>
      <w:tr w:rsidR="005B7E23" w:rsidTr="00CD6D4B">
        <w:trPr>
          <w:cantSplit/>
          <w:tblHeader/>
        </w:trPr>
        <w:tc>
          <w:tcPr>
            <w:tcW w:w="2127" w:type="dxa"/>
            <w:shd w:val="pct10" w:color="000000" w:fill="FFFFFF"/>
          </w:tcPr>
          <w:p w:rsidR="005B7E23" w:rsidRDefault="005B7E23" w:rsidP="00CD6D4B">
            <w:pPr>
              <w:spacing w:before="60" w:after="60"/>
              <w:ind w:firstLine="360"/>
              <w:jc w:val="center"/>
              <w:rPr>
                <w:sz w:val="18"/>
                <w:szCs w:val="18"/>
              </w:rPr>
            </w:pPr>
            <w:bookmarkStart w:id="12" w:name="OLE_LINK6"/>
            <w:bookmarkStart w:id="13" w:name="OLE_LINK5"/>
            <w:r>
              <w:rPr>
                <w:rFonts w:hint="eastAsia"/>
                <w:sz w:val="18"/>
                <w:szCs w:val="18"/>
              </w:rPr>
              <w:t>读者分类</w:t>
            </w:r>
          </w:p>
        </w:tc>
        <w:tc>
          <w:tcPr>
            <w:tcW w:w="6090" w:type="dxa"/>
            <w:shd w:val="pct10" w:color="000000" w:fill="FFFFFF"/>
          </w:tcPr>
          <w:p w:rsidR="005B7E23" w:rsidRDefault="005B7E23" w:rsidP="00CD6D4B">
            <w:pPr>
              <w:spacing w:before="60" w:after="60"/>
              <w:ind w:firstLine="3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目的</w:t>
            </w:r>
          </w:p>
        </w:tc>
      </w:tr>
      <w:tr w:rsidR="005B7E23" w:rsidTr="00CD6D4B">
        <w:trPr>
          <w:cantSplit/>
        </w:trPr>
        <w:tc>
          <w:tcPr>
            <w:tcW w:w="2127" w:type="dxa"/>
            <w:vAlign w:val="center"/>
          </w:tcPr>
          <w:p w:rsidR="005B7E23" w:rsidRDefault="005B7E23" w:rsidP="00CD6D4B">
            <w:pPr>
              <w:spacing w:before="60" w:after="60"/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系统使用人员代表</w:t>
            </w:r>
          </w:p>
        </w:tc>
        <w:tc>
          <w:tcPr>
            <w:tcW w:w="6090" w:type="dxa"/>
            <w:vAlign w:val="center"/>
          </w:tcPr>
          <w:p w:rsidR="005B7E23" w:rsidRDefault="005B7E23" w:rsidP="00CD6D4B">
            <w:pPr>
              <w:spacing w:before="60" w:after="60"/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了解本文档对需求的理解是否和他们要求的一致</w:t>
            </w:r>
          </w:p>
        </w:tc>
      </w:tr>
      <w:tr w:rsidR="005B7E23" w:rsidTr="00CD6D4B">
        <w:trPr>
          <w:cantSplit/>
        </w:trPr>
        <w:tc>
          <w:tcPr>
            <w:tcW w:w="2127" w:type="dxa"/>
            <w:vAlign w:val="center"/>
          </w:tcPr>
          <w:p w:rsidR="005B7E23" w:rsidRDefault="005B7E23" w:rsidP="00CD6D4B">
            <w:pPr>
              <w:spacing w:before="60" w:after="60"/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需求工程师</w:t>
            </w:r>
          </w:p>
        </w:tc>
        <w:tc>
          <w:tcPr>
            <w:tcW w:w="6090" w:type="dxa"/>
            <w:vAlign w:val="center"/>
          </w:tcPr>
          <w:p w:rsidR="005B7E23" w:rsidRDefault="005B7E23" w:rsidP="00CD6D4B">
            <w:pPr>
              <w:spacing w:before="60" w:after="60"/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理解用户需求，转化为软件需求规格说明书</w:t>
            </w:r>
          </w:p>
        </w:tc>
      </w:tr>
      <w:tr w:rsidR="005B7E23" w:rsidTr="00CD6D4B">
        <w:trPr>
          <w:cantSplit/>
        </w:trPr>
        <w:tc>
          <w:tcPr>
            <w:tcW w:w="2127" w:type="dxa"/>
            <w:vAlign w:val="center"/>
          </w:tcPr>
          <w:p w:rsidR="005B7E23" w:rsidRDefault="005B7E23" w:rsidP="00CD6D4B">
            <w:pPr>
              <w:spacing w:before="60" w:after="60"/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文档人员</w:t>
            </w:r>
          </w:p>
        </w:tc>
        <w:tc>
          <w:tcPr>
            <w:tcW w:w="6090" w:type="dxa"/>
            <w:vAlign w:val="center"/>
          </w:tcPr>
          <w:p w:rsidR="005B7E23" w:rsidRDefault="005B7E23" w:rsidP="00CD6D4B">
            <w:pPr>
              <w:spacing w:before="60" w:after="60"/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编写用户使用和操作手册</w:t>
            </w:r>
          </w:p>
        </w:tc>
      </w:tr>
      <w:tr w:rsidR="005B7E23" w:rsidTr="00CD6D4B">
        <w:trPr>
          <w:cantSplit/>
          <w:trHeight w:val="205"/>
        </w:trPr>
        <w:tc>
          <w:tcPr>
            <w:tcW w:w="2127" w:type="dxa"/>
            <w:vAlign w:val="center"/>
          </w:tcPr>
          <w:p w:rsidR="005B7E23" w:rsidRDefault="005B7E23" w:rsidP="00CD6D4B">
            <w:pPr>
              <w:spacing w:before="60" w:after="60"/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测试人员</w:t>
            </w:r>
          </w:p>
        </w:tc>
        <w:tc>
          <w:tcPr>
            <w:tcW w:w="6090" w:type="dxa"/>
            <w:vAlign w:val="center"/>
          </w:tcPr>
          <w:p w:rsidR="005B7E23" w:rsidRDefault="005B7E23" w:rsidP="00CD6D4B">
            <w:pPr>
              <w:spacing w:before="60" w:after="60"/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编写用户测试规程的依据</w:t>
            </w:r>
          </w:p>
        </w:tc>
      </w:tr>
      <w:bookmarkEnd w:id="12"/>
      <w:bookmarkEnd w:id="13"/>
    </w:tbl>
    <w:p w:rsidR="005B7E23" w:rsidRPr="005B7E23" w:rsidRDefault="005B7E23" w:rsidP="005B7E23">
      <w:pPr>
        <w:ind w:firstLine="480"/>
      </w:pPr>
    </w:p>
    <w:p w:rsidR="00237702" w:rsidRDefault="00CD6D4B" w:rsidP="00510D93">
      <w:pPr>
        <w:pStyle w:val="21"/>
        <w:numPr>
          <w:ilvl w:val="1"/>
          <w:numId w:val="2"/>
        </w:numPr>
        <w:spacing w:before="240" w:after="240" w:line="240" w:lineRule="auto"/>
        <w:ind w:left="813" w:hangingChars="270" w:hanging="813"/>
        <w:jc w:val="left"/>
        <w:rPr>
          <w:rFonts w:ascii="宋体" w:hAnsi="宋体" w:cs="Arial"/>
          <w:kern w:val="0"/>
          <w:sz w:val="30"/>
          <w:szCs w:val="30"/>
        </w:rPr>
      </w:pPr>
      <w:bookmarkStart w:id="14" w:name="_Toc12788514"/>
      <w:bookmarkStart w:id="15" w:name="_Toc10354801"/>
      <w:bookmarkStart w:id="16" w:name="_Toc531693200"/>
      <w:bookmarkStart w:id="17" w:name="_Toc351118343"/>
      <w:bookmarkStart w:id="18" w:name="_Toc23157522"/>
      <w:bookmarkStart w:id="19" w:name="_Toc24170584"/>
      <w:bookmarkStart w:id="20" w:name="_Toc72832534"/>
      <w:bookmarkStart w:id="21" w:name="_Toc531768776"/>
      <w:bookmarkStart w:id="22" w:name="_Toc530197169"/>
      <w:bookmarkStart w:id="23" w:name="_Toc528461048"/>
      <w:bookmarkStart w:id="24" w:name="_Toc12788604"/>
      <w:bookmarkStart w:id="25" w:name="_Toc467084125"/>
      <w:bookmarkStart w:id="26" w:name="_Toc367795609"/>
      <w:bookmarkStart w:id="27" w:name="_Toc493162728"/>
      <w:r>
        <w:rPr>
          <w:rFonts w:ascii="宋体" w:hAnsi="宋体" w:cs="Arial" w:hint="eastAsia"/>
          <w:kern w:val="0"/>
          <w:sz w:val="30"/>
          <w:szCs w:val="30"/>
        </w:rPr>
        <w:t>参考资料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tbl>
      <w:tblPr>
        <w:tblW w:w="8406" w:type="dxa"/>
        <w:tblInd w:w="53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0"/>
        <w:gridCol w:w="3260"/>
        <w:gridCol w:w="2148"/>
        <w:gridCol w:w="2121"/>
        <w:gridCol w:w="27"/>
      </w:tblGrid>
      <w:tr w:rsidR="00190D37" w:rsidTr="00190D37">
        <w:trPr>
          <w:cantSplit/>
          <w:tblHeader/>
        </w:trPr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pct10" w:color="000000" w:fill="FFFFFF"/>
          </w:tcPr>
          <w:p w:rsidR="00190D37" w:rsidRPr="00BD18F5" w:rsidRDefault="00190D37" w:rsidP="00190D37">
            <w:pPr>
              <w:spacing w:before="60" w:after="60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bookmarkStart w:id="28" w:name="_Toc398558237"/>
            <w:bookmarkStart w:id="29" w:name="_Toc398558981"/>
            <w:bookmarkStart w:id="30" w:name="_Toc378352947"/>
            <w:bookmarkStart w:id="31" w:name="_Toc467084126"/>
            <w:bookmarkStart w:id="32" w:name="_Toc493162729"/>
            <w:bookmarkEnd w:id="28"/>
            <w:bookmarkEnd w:id="29"/>
            <w:r w:rsidRPr="00BD18F5">
              <w:rPr>
                <w:rFonts w:ascii="宋体" w:hAnsi="宋体" w:hint="eastAsia"/>
                <w:color w:val="000000"/>
                <w:szCs w:val="24"/>
              </w:rPr>
              <w:t>序号</w:t>
            </w:r>
          </w:p>
        </w:tc>
        <w:tc>
          <w:tcPr>
            <w:tcW w:w="32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000000" w:fill="FFFFFF"/>
          </w:tcPr>
          <w:p w:rsidR="00190D37" w:rsidRPr="00BD18F5" w:rsidRDefault="00190D37" w:rsidP="00190D37">
            <w:pPr>
              <w:spacing w:before="60" w:after="60"/>
              <w:ind w:firstLine="480"/>
              <w:rPr>
                <w:rFonts w:ascii="宋体" w:hAnsi="宋体"/>
                <w:color w:val="000000"/>
                <w:szCs w:val="24"/>
              </w:rPr>
            </w:pPr>
            <w:r w:rsidRPr="00BD18F5">
              <w:rPr>
                <w:rFonts w:ascii="宋体" w:hAnsi="宋体" w:hint="eastAsia"/>
                <w:color w:val="000000"/>
                <w:szCs w:val="24"/>
              </w:rPr>
              <w:t>参考文档名称</w:t>
            </w:r>
          </w:p>
        </w:tc>
        <w:tc>
          <w:tcPr>
            <w:tcW w:w="21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000000" w:fill="FFFFFF"/>
          </w:tcPr>
          <w:p w:rsidR="00190D37" w:rsidRPr="00BD18F5" w:rsidRDefault="00190D37" w:rsidP="00190D37">
            <w:pPr>
              <w:spacing w:before="60" w:after="60"/>
              <w:ind w:firstLine="480"/>
              <w:rPr>
                <w:rFonts w:ascii="宋体" w:hAnsi="宋体"/>
                <w:color w:val="000000"/>
                <w:szCs w:val="24"/>
              </w:rPr>
            </w:pPr>
            <w:r w:rsidRPr="00BD18F5">
              <w:rPr>
                <w:rFonts w:ascii="宋体" w:hAnsi="宋体" w:hint="eastAsia"/>
                <w:color w:val="000000"/>
                <w:szCs w:val="24"/>
              </w:rPr>
              <w:t>作者</w:t>
            </w:r>
          </w:p>
        </w:tc>
        <w:tc>
          <w:tcPr>
            <w:tcW w:w="2148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000000" w:fill="FFFFFF"/>
          </w:tcPr>
          <w:p w:rsidR="00190D37" w:rsidRPr="00BD18F5" w:rsidRDefault="00190D37" w:rsidP="00190D37">
            <w:pPr>
              <w:spacing w:before="60" w:after="60"/>
              <w:ind w:firstLine="48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来源</w:t>
            </w:r>
          </w:p>
        </w:tc>
      </w:tr>
      <w:tr w:rsidR="00190D37" w:rsidRPr="007A6B2F" w:rsidTr="00190D37">
        <w:trPr>
          <w:gridAfter w:val="1"/>
          <w:wAfter w:w="27" w:type="dxa"/>
          <w:cantSplit/>
          <w:trHeight w:val="70"/>
        </w:trPr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190D37" w:rsidRPr="00BD18F5" w:rsidRDefault="00766960" w:rsidP="00766960">
            <w:pPr>
              <w:tabs>
                <w:tab w:val="left" w:pos="420"/>
              </w:tabs>
              <w:spacing w:before="60" w:after="60"/>
              <w:ind w:firstLineChars="0" w:firstLine="0"/>
              <w:jc w:val="center"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0D37" w:rsidRPr="00BD18F5" w:rsidRDefault="00190D37" w:rsidP="00190D37">
            <w:pPr>
              <w:spacing w:before="60" w:after="60"/>
              <w:ind w:firstLineChars="0" w:firstLine="0"/>
              <w:rPr>
                <w:rFonts w:ascii="宋体" w:hAnsi="宋体" w:cs="Arial"/>
                <w:szCs w:val="24"/>
              </w:rPr>
            </w:pPr>
            <w:r w:rsidRPr="00BD18F5">
              <w:rPr>
                <w:rFonts w:ascii="宋体" w:hAnsi="宋体" w:cs="Arial" w:hint="eastAsia"/>
                <w:szCs w:val="24"/>
              </w:rPr>
              <w:t>《</w:t>
            </w:r>
            <w:r>
              <w:rPr>
                <w:rFonts w:ascii="宋体" w:hAnsi="宋体" w:cs="Arial" w:hint="eastAsia"/>
                <w:szCs w:val="24"/>
              </w:rPr>
              <w:t>财务管理项目</w:t>
            </w:r>
            <w:r w:rsidRPr="00BD18F5">
              <w:rPr>
                <w:rFonts w:ascii="宋体" w:hAnsi="宋体" w:cs="Arial" w:hint="eastAsia"/>
                <w:szCs w:val="24"/>
              </w:rPr>
              <w:t>用户说明书》</w:t>
            </w:r>
          </w:p>
        </w:tc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0D37" w:rsidRPr="00BD18F5" w:rsidRDefault="003C365C" w:rsidP="00190D37">
            <w:pPr>
              <w:spacing w:before="60" w:after="60"/>
              <w:ind w:firstLine="480"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庞胜富</w:t>
            </w: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190D37" w:rsidRPr="00BD18F5" w:rsidRDefault="00190D37" w:rsidP="00190D37">
            <w:pPr>
              <w:spacing w:before="60" w:after="60"/>
              <w:ind w:firstLine="480"/>
              <w:rPr>
                <w:rFonts w:ascii="宋体" w:hAnsi="宋体" w:cs="Arial"/>
                <w:szCs w:val="24"/>
              </w:rPr>
            </w:pPr>
          </w:p>
        </w:tc>
      </w:tr>
      <w:tr w:rsidR="00190D37" w:rsidTr="00190D37">
        <w:trPr>
          <w:gridAfter w:val="1"/>
          <w:wAfter w:w="27" w:type="dxa"/>
          <w:cantSplit/>
          <w:trHeight w:val="395"/>
        </w:trPr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190D37" w:rsidRPr="00766960" w:rsidRDefault="00190D37" w:rsidP="00766960">
            <w:pPr>
              <w:tabs>
                <w:tab w:val="left" w:pos="420"/>
              </w:tabs>
              <w:spacing w:before="60" w:after="60"/>
              <w:ind w:firstLineChars="0" w:firstLine="0"/>
              <w:jc w:val="center"/>
              <w:rPr>
                <w:rFonts w:cs="Arial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0D37" w:rsidRDefault="00190D37" w:rsidP="003C365C">
            <w:pPr>
              <w:spacing w:before="60" w:after="60"/>
              <w:ind w:firstLine="360"/>
              <w:rPr>
                <w:rFonts w:cs="Arial"/>
                <w:color w:val="0000FF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0D37" w:rsidRDefault="00190D37" w:rsidP="003C365C">
            <w:pPr>
              <w:spacing w:before="60" w:after="60"/>
              <w:ind w:firstLine="360"/>
              <w:rPr>
                <w:rFonts w:cs="Arial"/>
                <w:color w:val="0000FF"/>
                <w:sz w:val="18"/>
                <w:szCs w:val="18"/>
              </w:rPr>
            </w:pP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190D37" w:rsidRDefault="00190D37" w:rsidP="003C365C">
            <w:pPr>
              <w:spacing w:before="60" w:after="60"/>
              <w:ind w:firstLine="360"/>
              <w:rPr>
                <w:rFonts w:cs="Arial"/>
                <w:color w:val="0000FF"/>
                <w:sz w:val="18"/>
                <w:szCs w:val="18"/>
              </w:rPr>
            </w:pPr>
          </w:p>
        </w:tc>
      </w:tr>
      <w:tr w:rsidR="00766960" w:rsidTr="00190D37">
        <w:trPr>
          <w:gridAfter w:val="1"/>
          <w:wAfter w:w="27" w:type="dxa"/>
          <w:cantSplit/>
          <w:trHeight w:val="395"/>
        </w:trPr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766960" w:rsidRPr="00766960" w:rsidRDefault="00766960" w:rsidP="00766960">
            <w:pPr>
              <w:tabs>
                <w:tab w:val="left" w:pos="420"/>
              </w:tabs>
              <w:spacing w:before="60" w:after="60"/>
              <w:ind w:firstLineChars="0" w:firstLine="0"/>
              <w:jc w:val="center"/>
              <w:rPr>
                <w:rFonts w:cs="Arial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6960" w:rsidRPr="003C36F6" w:rsidRDefault="00766960" w:rsidP="00766960">
            <w:pPr>
              <w:spacing w:before="60" w:after="60"/>
              <w:ind w:firstLineChars="0" w:firstLine="0"/>
              <w:rPr>
                <w:rFonts w:ascii="宋体" w:hAnsi="宋体" w:cs="Arial"/>
                <w:szCs w:val="24"/>
              </w:rPr>
            </w:pPr>
          </w:p>
        </w:tc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6960" w:rsidRDefault="00766960" w:rsidP="00190D37">
            <w:pPr>
              <w:spacing w:before="60" w:after="60"/>
              <w:ind w:firstLine="480"/>
              <w:rPr>
                <w:rFonts w:ascii="宋体" w:hAnsi="宋体" w:cs="Arial"/>
                <w:szCs w:val="24"/>
              </w:rPr>
            </w:pP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766960" w:rsidRDefault="00766960" w:rsidP="00190D37">
            <w:pPr>
              <w:spacing w:before="60" w:after="60"/>
              <w:ind w:firstLine="480"/>
              <w:rPr>
                <w:rFonts w:ascii="宋体" w:hAnsi="宋体" w:cs="Arial"/>
                <w:szCs w:val="24"/>
              </w:rPr>
            </w:pPr>
          </w:p>
        </w:tc>
      </w:tr>
    </w:tbl>
    <w:p w:rsidR="00FF18BC" w:rsidRPr="009B3299" w:rsidRDefault="00CD6D4B" w:rsidP="009B3299">
      <w:pPr>
        <w:pStyle w:val="21"/>
        <w:numPr>
          <w:ilvl w:val="1"/>
          <w:numId w:val="2"/>
        </w:numPr>
        <w:spacing w:before="240" w:after="240" w:line="240" w:lineRule="auto"/>
        <w:ind w:left="813" w:hangingChars="270" w:hanging="813"/>
        <w:jc w:val="left"/>
        <w:rPr>
          <w:rFonts w:ascii="宋体" w:hAnsi="宋体" w:cs="Arial"/>
          <w:kern w:val="0"/>
          <w:sz w:val="30"/>
          <w:szCs w:val="30"/>
        </w:rPr>
      </w:pPr>
      <w:r>
        <w:rPr>
          <w:rFonts w:ascii="宋体" w:hAnsi="宋体" w:cs="Arial" w:hint="eastAsia"/>
          <w:kern w:val="0"/>
          <w:sz w:val="30"/>
          <w:szCs w:val="30"/>
        </w:rPr>
        <w:t>术语和定义</w:t>
      </w:r>
      <w:bookmarkEnd w:id="30"/>
      <w:bookmarkEnd w:id="31"/>
      <w:bookmarkEnd w:id="32"/>
    </w:p>
    <w:tbl>
      <w:tblPr>
        <w:tblW w:w="9962" w:type="dxa"/>
        <w:tblLayout w:type="fixed"/>
        <w:tblLook w:val="0000" w:firstRow="0" w:lastRow="0" w:firstColumn="0" w:lastColumn="0" w:noHBand="0" w:noVBand="0"/>
      </w:tblPr>
      <w:tblGrid>
        <w:gridCol w:w="1797"/>
        <w:gridCol w:w="8165"/>
      </w:tblGrid>
      <w:tr w:rsidR="00622A31" w:rsidTr="00CD6D4B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99CCFF"/>
            <w:vAlign w:val="center"/>
          </w:tcPr>
          <w:p w:rsidR="00622A31" w:rsidRDefault="00622A31" w:rsidP="00CD6D4B">
            <w:pPr>
              <w:snapToGrid w:val="0"/>
              <w:ind w:firstLineChars="0" w:firstLine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 w:hint="eastAsia"/>
                <w:bCs/>
              </w:rPr>
              <w:t>术语、缩略语</w:t>
            </w:r>
          </w:p>
        </w:tc>
        <w:tc>
          <w:tcPr>
            <w:tcW w:w="8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622A31" w:rsidRDefault="00622A31" w:rsidP="00CD6D4B">
            <w:pPr>
              <w:snapToGrid w:val="0"/>
              <w:ind w:firstLine="480"/>
              <w:rPr>
                <w:rFonts w:ascii="Arial" w:hAnsi="Arial" w:cs="Arial"/>
                <w:bCs/>
              </w:rPr>
            </w:pPr>
            <w:r>
              <w:rPr>
                <w:rFonts w:ascii="Arial" w:hAnsi="Arial" w:cs="Arial" w:hint="eastAsia"/>
                <w:bCs/>
              </w:rPr>
              <w:t>解释</w:t>
            </w:r>
          </w:p>
        </w:tc>
      </w:tr>
      <w:tr w:rsidR="00622A31" w:rsidTr="00CD6D4B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622A31" w:rsidRDefault="00622A31" w:rsidP="00CD6D4B">
            <w:pPr>
              <w:snapToGrid w:val="0"/>
              <w:ind w:firstLine="48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lastRenderedPageBreak/>
              <w:t>B/S</w:t>
            </w:r>
          </w:p>
        </w:tc>
        <w:tc>
          <w:tcPr>
            <w:tcW w:w="8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2A31" w:rsidRDefault="00622A31" w:rsidP="00CD6D4B">
            <w:pPr>
              <w:snapToGrid w:val="0"/>
              <w:ind w:firstLine="480"/>
              <w:rPr>
                <w:rFonts w:ascii="Arial" w:hAnsi="Arial" w:cs="Arial"/>
              </w:rPr>
            </w:pPr>
            <w:r>
              <w:rPr>
                <w:rFonts w:ascii="宋体" w:hAnsi="宋体" w:cs="Arial" w:hint="eastAsia"/>
              </w:rPr>
              <w:t>英文全称是</w:t>
            </w:r>
            <w:r>
              <w:rPr>
                <w:rFonts w:ascii="宋体" w:hAnsi="宋体" w:cs="Arial"/>
                <w:color w:val="333333"/>
                <w:szCs w:val="21"/>
                <w:shd w:val="clear" w:color="auto" w:fill="FFFFFF"/>
              </w:rPr>
              <w:t>（Browser/Server，</w:t>
            </w:r>
            <w:hyperlink r:id="rId14" w:tgtFrame="_blank" w:history="1">
              <w:r>
                <w:rPr>
                  <w:rStyle w:val="af3"/>
                  <w:rFonts w:ascii="宋体" w:hAnsi="宋体" w:cs="Arial"/>
                  <w:color w:val="000000"/>
                  <w:szCs w:val="21"/>
                  <w:shd w:val="clear" w:color="auto" w:fill="FFFFFF"/>
                </w:rPr>
                <w:t>浏览器</w:t>
              </w:r>
            </w:hyperlink>
            <w:r>
              <w:rPr>
                <w:rFonts w:ascii="宋体" w:hAnsi="宋体" w:cs="Arial"/>
                <w:color w:val="000000"/>
                <w:szCs w:val="21"/>
                <w:shd w:val="clear" w:color="auto" w:fill="FFFFFF"/>
              </w:rPr>
              <w:t>/</w:t>
            </w:r>
            <w:hyperlink r:id="rId15" w:tgtFrame="_blank" w:history="1">
              <w:r>
                <w:rPr>
                  <w:rStyle w:val="af3"/>
                  <w:rFonts w:ascii="宋体" w:hAnsi="宋体" w:cs="Arial"/>
                  <w:color w:val="000000"/>
                  <w:szCs w:val="21"/>
                  <w:shd w:val="clear" w:color="auto" w:fill="FFFFFF"/>
                </w:rPr>
                <w:t>服务器</w:t>
              </w:r>
            </w:hyperlink>
            <w:r>
              <w:rPr>
                <w:rFonts w:ascii="宋体" w:hAnsi="宋体" w:cs="Arial"/>
                <w:color w:val="333333"/>
                <w:szCs w:val="21"/>
                <w:shd w:val="clear" w:color="auto" w:fill="FFFFFF"/>
              </w:rPr>
              <w:t>模式）B/S结构</w:t>
            </w:r>
          </w:p>
        </w:tc>
      </w:tr>
      <w:tr w:rsidR="00622A31" w:rsidTr="00CD6D4B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622A31" w:rsidRDefault="00622A31" w:rsidP="00CD6D4B">
            <w:pPr>
              <w:snapToGrid w:val="0"/>
              <w:ind w:firstLine="48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MD5</w:t>
            </w:r>
          </w:p>
        </w:tc>
        <w:tc>
          <w:tcPr>
            <w:tcW w:w="8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2A31" w:rsidRDefault="00622A31" w:rsidP="00CD6D4B">
            <w:pPr>
              <w:snapToGrid w:val="0"/>
              <w:ind w:firstLine="480"/>
              <w:rPr>
                <w:rFonts w:ascii="宋体" w:hAnsi="宋体" w:cs="Arial"/>
              </w:rPr>
            </w:pPr>
            <w:r>
              <w:rPr>
                <w:rFonts w:ascii="宋体" w:hAnsi="宋体" w:cs="Arial" w:hint="eastAsia"/>
              </w:rPr>
              <w:t>一种加密算法。</w:t>
            </w:r>
          </w:p>
        </w:tc>
      </w:tr>
    </w:tbl>
    <w:p w:rsidR="00622A31" w:rsidRDefault="00622A31" w:rsidP="00622A31">
      <w:pPr>
        <w:ind w:firstLineChars="0" w:firstLine="0"/>
      </w:pPr>
      <w:r>
        <w:rPr>
          <w:rFonts w:hint="eastAsia"/>
        </w:rPr>
        <w:t>定义：</w:t>
      </w:r>
    </w:p>
    <w:p w:rsidR="00622A31" w:rsidRDefault="00622A31" w:rsidP="008560F7">
      <w:pPr>
        <w:ind w:firstLineChars="177" w:firstLine="425"/>
      </w:pPr>
      <w:r w:rsidRPr="008A3C48">
        <w:rPr>
          <w:rFonts w:hint="eastAsia"/>
        </w:rPr>
        <w:t>账套：系统经济业务的核算主体；</w:t>
      </w:r>
    </w:p>
    <w:p w:rsidR="00622A31" w:rsidRDefault="00622A31" w:rsidP="008560F7">
      <w:pPr>
        <w:ind w:firstLineChars="177" w:firstLine="425"/>
      </w:pPr>
      <w:r w:rsidRPr="008A3C48">
        <w:rPr>
          <w:rFonts w:hint="eastAsia"/>
        </w:rPr>
        <w:t>凭证：记录业务、明确经济责任的证明，登记账簿的依据；</w:t>
      </w:r>
    </w:p>
    <w:p w:rsidR="00622A31" w:rsidRPr="00FF18BC" w:rsidRDefault="00622A31" w:rsidP="00FF18BC">
      <w:pPr>
        <w:ind w:firstLine="480"/>
      </w:pPr>
    </w:p>
    <w:p w:rsidR="00A01C8A" w:rsidRDefault="00A01C8A" w:rsidP="00551B0B">
      <w:pPr>
        <w:ind w:firstLine="480"/>
      </w:pPr>
    </w:p>
    <w:p w:rsidR="00A01C8A" w:rsidRDefault="00CD6D4B" w:rsidP="00F33179">
      <w:pPr>
        <w:pStyle w:val="11"/>
        <w:ind w:left="0"/>
      </w:pPr>
      <w:bookmarkStart w:id="33" w:name="_Toc398558984"/>
      <w:bookmarkStart w:id="34" w:name="_Toc398558985"/>
      <w:bookmarkStart w:id="35" w:name="_Toc398558240"/>
      <w:bookmarkStart w:id="36" w:name="_Toc398558241"/>
      <w:bookmarkStart w:id="37" w:name="_Toc398558239"/>
      <w:bookmarkStart w:id="38" w:name="_Toc398558983"/>
      <w:bookmarkStart w:id="39" w:name="_Toc467084127"/>
      <w:bookmarkStart w:id="40" w:name="_Toc493162730"/>
      <w:bookmarkEnd w:id="33"/>
      <w:bookmarkEnd w:id="34"/>
      <w:bookmarkEnd w:id="35"/>
      <w:bookmarkEnd w:id="36"/>
      <w:bookmarkEnd w:id="37"/>
      <w:bookmarkEnd w:id="38"/>
      <w:r>
        <w:rPr>
          <w:rFonts w:hint="eastAsia"/>
        </w:rPr>
        <w:t>概述</w:t>
      </w:r>
      <w:bookmarkEnd w:id="39"/>
      <w:bookmarkEnd w:id="40"/>
    </w:p>
    <w:p w:rsidR="00A01C8A" w:rsidRDefault="00CD6D4B">
      <w:pPr>
        <w:pStyle w:val="21"/>
        <w:numPr>
          <w:ilvl w:val="1"/>
          <w:numId w:val="2"/>
        </w:numPr>
        <w:spacing w:before="240" w:after="240" w:line="240" w:lineRule="auto"/>
        <w:ind w:left="813" w:hangingChars="270" w:hanging="813"/>
        <w:jc w:val="left"/>
        <w:rPr>
          <w:rFonts w:ascii="宋体" w:hAnsi="宋体" w:cs="Arial"/>
          <w:kern w:val="0"/>
          <w:sz w:val="30"/>
          <w:szCs w:val="30"/>
        </w:rPr>
      </w:pPr>
      <w:bookmarkStart w:id="41" w:name="_Toc467084128"/>
      <w:bookmarkStart w:id="42" w:name="_Toc493162731"/>
      <w:r>
        <w:rPr>
          <w:rFonts w:ascii="宋体" w:hAnsi="宋体" w:cs="Arial" w:hint="eastAsia"/>
          <w:kern w:val="0"/>
          <w:sz w:val="30"/>
          <w:szCs w:val="30"/>
        </w:rPr>
        <w:t>项目背景</w:t>
      </w:r>
      <w:bookmarkEnd w:id="41"/>
      <w:bookmarkEnd w:id="42"/>
    </w:p>
    <w:p w:rsidR="00A01C8A" w:rsidRPr="00E332E6" w:rsidRDefault="00EC3439">
      <w:pPr>
        <w:ind w:firstLine="480"/>
      </w:pPr>
      <w:r w:rsidRPr="005E25D4">
        <w:rPr>
          <w:rFonts w:hint="eastAsia"/>
        </w:rPr>
        <w:t>在现在这个信息化时代，各种关于财务的软件层出不穷，但是财务管理水平还处在纸质的阶段，人工整理财务报表，很不实用，很不方便，这样的机制已经不能适应时代的发展了，目前计算机已经成为我们学习和工作的得力助手，为了方便管理财务处理及统计，我们作为软件开发团队，可以在这方面有所贡献。我们开发出一个实用的程序来帮助财务人员进行财务管理。</w:t>
      </w:r>
    </w:p>
    <w:p w:rsidR="00A01C8A" w:rsidRDefault="00CD6D4B">
      <w:pPr>
        <w:pStyle w:val="21"/>
        <w:numPr>
          <w:ilvl w:val="1"/>
          <w:numId w:val="2"/>
        </w:numPr>
        <w:spacing w:before="240" w:after="240" w:line="240" w:lineRule="auto"/>
        <w:ind w:left="813" w:hangingChars="270" w:hanging="813"/>
        <w:jc w:val="left"/>
        <w:rPr>
          <w:rFonts w:ascii="宋体" w:hAnsi="宋体" w:cs="Arial"/>
          <w:kern w:val="0"/>
          <w:sz w:val="30"/>
          <w:szCs w:val="30"/>
        </w:rPr>
      </w:pPr>
      <w:bookmarkStart w:id="43" w:name="_Toc467084129"/>
      <w:bookmarkStart w:id="44" w:name="_Toc493162732"/>
      <w:r>
        <w:rPr>
          <w:rFonts w:ascii="宋体" w:hAnsi="宋体" w:cs="Arial" w:hint="eastAsia"/>
          <w:kern w:val="0"/>
          <w:sz w:val="30"/>
          <w:szCs w:val="30"/>
        </w:rPr>
        <w:t>项目目标</w:t>
      </w:r>
      <w:bookmarkEnd w:id="43"/>
      <w:bookmarkEnd w:id="44"/>
    </w:p>
    <w:p w:rsidR="00C948D6" w:rsidRPr="005E25D4" w:rsidRDefault="00C948D6" w:rsidP="00C948D6">
      <w:pPr>
        <w:ind w:firstLine="480"/>
      </w:pPr>
      <w:r w:rsidRPr="005E25D4">
        <w:rPr>
          <w:rFonts w:hint="eastAsia"/>
        </w:rPr>
        <w:t>团队通过一定时间的规划和策划，分析当前实际的财务状况，在现有的条件下开发一个财务系统，给日常的财务工作带来便捷，软件智能替代手动纸质，让软件为财务工作者工作，解决掉了很多不必要的麻烦。</w:t>
      </w:r>
      <w:r w:rsidRPr="005E25D4">
        <w:rPr>
          <w:rFonts w:hint="eastAsia"/>
        </w:rPr>
        <w:t xml:space="preserve"> </w:t>
      </w:r>
    </w:p>
    <w:p w:rsidR="00C948D6" w:rsidRPr="00A000BE" w:rsidRDefault="00C948D6" w:rsidP="00C948D6">
      <w:pPr>
        <w:ind w:firstLineChars="0" w:firstLine="0"/>
      </w:pPr>
      <w:r>
        <w:rPr>
          <w:rFonts w:hint="eastAsia"/>
        </w:rPr>
        <w:tab/>
      </w:r>
      <w:r w:rsidRPr="005E25D4">
        <w:rPr>
          <w:rFonts w:hint="eastAsia"/>
        </w:rPr>
        <w:t>本项目需要完成的目的和范围如下：</w:t>
      </w:r>
      <w:r w:rsidRPr="005E25D4">
        <w:rPr>
          <w:rFonts w:hint="eastAsia"/>
        </w:rPr>
        <w:t xml:space="preserve"> </w:t>
      </w:r>
    </w:p>
    <w:p w:rsidR="00C948D6" w:rsidRPr="005E25D4" w:rsidRDefault="00C948D6" w:rsidP="008B714D">
      <w:pPr>
        <w:numPr>
          <w:ilvl w:val="1"/>
          <w:numId w:val="5"/>
        </w:numPr>
        <w:ind w:firstLineChars="0"/>
      </w:pPr>
      <w:r w:rsidRPr="005E25D4">
        <w:rPr>
          <w:rFonts w:hint="eastAsia"/>
        </w:rPr>
        <w:t>基于实际的财务现状，支持财务人员日常的财务分类管理。</w:t>
      </w:r>
      <w:r w:rsidRPr="005E25D4">
        <w:rPr>
          <w:rFonts w:hint="eastAsia"/>
        </w:rPr>
        <w:t xml:space="preserve"> </w:t>
      </w:r>
    </w:p>
    <w:p w:rsidR="00C948D6" w:rsidRPr="005E25D4" w:rsidRDefault="00C948D6" w:rsidP="008B714D">
      <w:pPr>
        <w:numPr>
          <w:ilvl w:val="1"/>
          <w:numId w:val="5"/>
        </w:numPr>
        <w:ind w:firstLineChars="0"/>
      </w:pPr>
      <w:r w:rsidRPr="005E25D4">
        <w:rPr>
          <w:rFonts w:hint="eastAsia"/>
        </w:rPr>
        <w:t>支持财务人员对基本财务的收入支出的运算。</w:t>
      </w:r>
      <w:r w:rsidRPr="005E25D4">
        <w:rPr>
          <w:rFonts w:hint="eastAsia"/>
        </w:rPr>
        <w:t xml:space="preserve"> </w:t>
      </w:r>
    </w:p>
    <w:p w:rsidR="00C948D6" w:rsidRPr="005E25D4" w:rsidRDefault="00C948D6" w:rsidP="008B714D">
      <w:pPr>
        <w:numPr>
          <w:ilvl w:val="1"/>
          <w:numId w:val="5"/>
        </w:numPr>
        <w:ind w:firstLineChars="0"/>
      </w:pPr>
      <w:r w:rsidRPr="005E25D4">
        <w:rPr>
          <w:rFonts w:hint="eastAsia"/>
        </w:rPr>
        <w:t>支持一些预算的申请和审批工作。</w:t>
      </w:r>
      <w:r w:rsidRPr="005E25D4">
        <w:rPr>
          <w:rFonts w:hint="eastAsia"/>
        </w:rPr>
        <w:t xml:space="preserve"> </w:t>
      </w:r>
    </w:p>
    <w:p w:rsidR="00C948D6" w:rsidRPr="005E25D4" w:rsidRDefault="00C948D6" w:rsidP="008B714D">
      <w:pPr>
        <w:numPr>
          <w:ilvl w:val="1"/>
          <w:numId w:val="5"/>
        </w:numPr>
        <w:ind w:firstLineChars="0"/>
      </w:pPr>
      <w:r w:rsidRPr="005E25D4">
        <w:rPr>
          <w:rFonts w:hint="eastAsia"/>
        </w:rPr>
        <w:t>支持财务人员完成相应的财务报表工作。</w:t>
      </w:r>
      <w:r w:rsidRPr="005E25D4">
        <w:rPr>
          <w:rFonts w:hint="eastAsia"/>
        </w:rPr>
        <w:t xml:space="preserve"> </w:t>
      </w:r>
    </w:p>
    <w:p w:rsidR="00A01C8A" w:rsidRDefault="00C948D6" w:rsidP="008B714D">
      <w:pPr>
        <w:numPr>
          <w:ilvl w:val="1"/>
          <w:numId w:val="5"/>
        </w:numPr>
        <w:ind w:firstLineChars="0"/>
      </w:pPr>
      <w:r w:rsidRPr="005E25D4">
        <w:rPr>
          <w:rFonts w:hint="eastAsia"/>
        </w:rPr>
        <w:t>此系统应以功能丰富，操作简便，严密可靠的特点来进行开发。</w:t>
      </w:r>
      <w:r w:rsidRPr="005E25D4">
        <w:rPr>
          <w:rFonts w:hint="eastAsia"/>
        </w:rPr>
        <w:t xml:space="preserve"> </w:t>
      </w:r>
    </w:p>
    <w:p w:rsidR="00A01C8A" w:rsidRDefault="00CD6D4B" w:rsidP="00F33179">
      <w:pPr>
        <w:pStyle w:val="11"/>
        <w:ind w:left="0"/>
      </w:pPr>
      <w:bookmarkStart w:id="45" w:name="_Toc467084130"/>
      <w:bookmarkStart w:id="46" w:name="_Toc493162733"/>
      <w:r>
        <w:rPr>
          <w:rFonts w:hint="eastAsia"/>
        </w:rPr>
        <w:lastRenderedPageBreak/>
        <w:t>总体设计</w:t>
      </w:r>
      <w:bookmarkEnd w:id="45"/>
      <w:bookmarkEnd w:id="46"/>
    </w:p>
    <w:p w:rsidR="00A01C8A" w:rsidRDefault="00CD6D4B">
      <w:pPr>
        <w:pStyle w:val="21"/>
        <w:numPr>
          <w:ilvl w:val="1"/>
          <w:numId w:val="2"/>
        </w:numPr>
        <w:spacing w:before="240" w:after="240" w:line="240" w:lineRule="auto"/>
        <w:ind w:left="813" w:hangingChars="270" w:hanging="813"/>
        <w:jc w:val="left"/>
        <w:rPr>
          <w:rFonts w:ascii="宋体" w:hAnsi="宋体" w:cs="Arial"/>
          <w:kern w:val="0"/>
          <w:sz w:val="30"/>
          <w:szCs w:val="30"/>
        </w:rPr>
      </w:pPr>
      <w:bookmarkStart w:id="47" w:name="_Toc467084131"/>
      <w:bookmarkStart w:id="48" w:name="_Toc493162734"/>
      <w:r>
        <w:rPr>
          <w:rFonts w:ascii="宋体" w:hAnsi="宋体" w:cs="Arial" w:hint="eastAsia"/>
          <w:kern w:val="0"/>
          <w:sz w:val="30"/>
          <w:szCs w:val="30"/>
        </w:rPr>
        <w:t>设计原则</w:t>
      </w:r>
      <w:bookmarkStart w:id="49" w:name="_Toc467084132"/>
      <w:bookmarkStart w:id="50" w:name="_Toc467084049"/>
      <w:bookmarkStart w:id="51" w:name="_Toc466998094"/>
      <w:bookmarkStart w:id="52" w:name="_Toc467084052"/>
      <w:bookmarkStart w:id="53" w:name="_Toc467084135"/>
      <w:bookmarkEnd w:id="47"/>
      <w:bookmarkEnd w:id="48"/>
      <w:bookmarkEnd w:id="49"/>
      <w:bookmarkEnd w:id="50"/>
      <w:bookmarkEnd w:id="51"/>
      <w:bookmarkEnd w:id="52"/>
      <w:bookmarkEnd w:id="53"/>
    </w:p>
    <w:p w:rsidR="00A01C8A" w:rsidRDefault="00CD6D4B">
      <w:pPr>
        <w:pStyle w:val="31"/>
        <w:numPr>
          <w:ilvl w:val="2"/>
          <w:numId w:val="2"/>
        </w:numPr>
        <w:spacing w:before="240" w:after="240" w:line="240" w:lineRule="auto"/>
        <w:ind w:left="0" w:firstLine="0"/>
        <w:rPr>
          <w:rFonts w:ascii="宋体" w:hAnsi="宋体" w:cs="Arial"/>
          <w:sz w:val="24"/>
          <w:szCs w:val="24"/>
        </w:rPr>
      </w:pPr>
      <w:bookmarkStart w:id="54" w:name="_Toc470007235"/>
      <w:bookmarkStart w:id="55" w:name="_Toc467084140"/>
      <w:bookmarkStart w:id="56" w:name="_Toc5006"/>
      <w:bookmarkStart w:id="57" w:name="_Toc493162735"/>
      <w:r>
        <w:rPr>
          <w:rFonts w:ascii="宋体" w:hAnsi="宋体" w:cs="Arial" w:hint="eastAsia"/>
          <w:sz w:val="24"/>
          <w:szCs w:val="24"/>
        </w:rPr>
        <w:t>先进性</w:t>
      </w:r>
      <w:bookmarkEnd w:id="54"/>
      <w:bookmarkEnd w:id="55"/>
      <w:bookmarkEnd w:id="56"/>
      <w:bookmarkEnd w:id="57"/>
    </w:p>
    <w:p w:rsidR="00A01C8A" w:rsidRDefault="00CD6D4B" w:rsidP="00BA623F">
      <w:pPr>
        <w:spacing w:line="240" w:lineRule="auto"/>
        <w:ind w:firstLine="480"/>
      </w:pPr>
      <w:r>
        <w:rPr>
          <w:rFonts w:hint="eastAsia"/>
        </w:rPr>
        <w:t>在技术上采用先进成熟技术，在支持</w:t>
      </w:r>
      <w:r>
        <w:rPr>
          <w:rFonts w:hint="eastAsia"/>
        </w:rPr>
        <w:t>Web</w:t>
      </w:r>
      <w:r>
        <w:rPr>
          <w:rFonts w:hint="eastAsia"/>
        </w:rPr>
        <w:t>方式快速部署的同时具备强大的交互能力。</w:t>
      </w:r>
    </w:p>
    <w:p w:rsidR="00A01C8A" w:rsidRDefault="00CD6D4B">
      <w:pPr>
        <w:pStyle w:val="31"/>
        <w:numPr>
          <w:ilvl w:val="2"/>
          <w:numId w:val="2"/>
        </w:numPr>
        <w:spacing w:before="240" w:after="240" w:line="240" w:lineRule="auto"/>
        <w:ind w:left="0" w:firstLine="0"/>
        <w:rPr>
          <w:rFonts w:ascii="宋体" w:hAnsi="宋体" w:cs="Arial"/>
          <w:sz w:val="24"/>
          <w:szCs w:val="24"/>
        </w:rPr>
      </w:pPr>
      <w:bookmarkStart w:id="58" w:name="_Toc470007236"/>
      <w:bookmarkStart w:id="59" w:name="_Toc467084138"/>
      <w:bookmarkStart w:id="60" w:name="_Toc19005"/>
      <w:bookmarkStart w:id="61" w:name="_Toc493162736"/>
      <w:r>
        <w:rPr>
          <w:rFonts w:ascii="宋体" w:hAnsi="宋体" w:cs="Arial" w:hint="eastAsia"/>
          <w:sz w:val="24"/>
          <w:szCs w:val="24"/>
        </w:rPr>
        <w:t>扩展性</w:t>
      </w:r>
      <w:bookmarkEnd w:id="58"/>
      <w:bookmarkEnd w:id="59"/>
      <w:bookmarkEnd w:id="60"/>
      <w:bookmarkEnd w:id="61"/>
    </w:p>
    <w:p w:rsidR="00A01C8A" w:rsidRDefault="00CD6D4B" w:rsidP="00BA623F">
      <w:pPr>
        <w:spacing w:line="240" w:lineRule="auto"/>
        <w:ind w:firstLine="480"/>
      </w:pPr>
      <w:r>
        <w:rPr>
          <w:rFonts w:hint="eastAsia"/>
        </w:rPr>
        <w:t>随着公司业务的发展，组织人员经常会发生变动，数据结构发生调整，因而组织人员数据的属性和结构应支持动态配置，可以灵活扩展。</w:t>
      </w:r>
    </w:p>
    <w:p w:rsidR="00A01C8A" w:rsidRDefault="00CD6D4B">
      <w:pPr>
        <w:pStyle w:val="31"/>
        <w:numPr>
          <w:ilvl w:val="2"/>
          <w:numId w:val="2"/>
        </w:numPr>
        <w:spacing w:before="240" w:after="240" w:line="240" w:lineRule="auto"/>
        <w:ind w:left="651" w:hangingChars="270" w:hanging="651"/>
        <w:rPr>
          <w:rFonts w:ascii="宋体" w:hAnsi="宋体" w:cs="Arial"/>
          <w:sz w:val="24"/>
          <w:szCs w:val="24"/>
        </w:rPr>
      </w:pPr>
      <w:bookmarkStart w:id="62" w:name="_Toc467084141"/>
      <w:bookmarkStart w:id="63" w:name="_Toc470007237"/>
      <w:bookmarkStart w:id="64" w:name="_Toc21422"/>
      <w:bookmarkStart w:id="65" w:name="_Toc493162737"/>
      <w:r>
        <w:rPr>
          <w:rFonts w:ascii="宋体" w:hAnsi="宋体" w:cs="Arial" w:hint="eastAsia"/>
          <w:sz w:val="24"/>
          <w:szCs w:val="24"/>
        </w:rPr>
        <w:t>开放性</w:t>
      </w:r>
      <w:bookmarkEnd w:id="62"/>
      <w:bookmarkEnd w:id="63"/>
      <w:bookmarkEnd w:id="64"/>
      <w:bookmarkEnd w:id="65"/>
    </w:p>
    <w:p w:rsidR="00A01C8A" w:rsidRDefault="00CD6D4B" w:rsidP="00BA623F">
      <w:pPr>
        <w:spacing w:line="240" w:lineRule="auto"/>
        <w:ind w:firstLine="480"/>
      </w:pPr>
      <w:r>
        <w:rPr>
          <w:rFonts w:hint="eastAsia"/>
        </w:rPr>
        <w:t>系统采用工业标准进行开发，能够方便支持与其他业务系统的集成与对接。</w:t>
      </w:r>
    </w:p>
    <w:p w:rsidR="00A01C8A" w:rsidRDefault="00CD6D4B">
      <w:pPr>
        <w:pStyle w:val="31"/>
        <w:numPr>
          <w:ilvl w:val="2"/>
          <w:numId w:val="2"/>
        </w:numPr>
        <w:spacing w:before="240" w:after="240" w:line="240" w:lineRule="auto"/>
        <w:ind w:left="651" w:hangingChars="270" w:hanging="651"/>
        <w:rPr>
          <w:rFonts w:ascii="宋体" w:hAnsi="宋体" w:cs="Arial"/>
          <w:sz w:val="24"/>
          <w:szCs w:val="24"/>
        </w:rPr>
      </w:pPr>
      <w:bookmarkStart w:id="66" w:name="_Toc20684"/>
      <w:bookmarkStart w:id="67" w:name="_Toc467084142"/>
      <w:bookmarkStart w:id="68" w:name="_Toc470007238"/>
      <w:bookmarkStart w:id="69" w:name="_Toc493162738"/>
      <w:r>
        <w:rPr>
          <w:rFonts w:ascii="宋体" w:hAnsi="宋体" w:cs="Arial" w:hint="eastAsia"/>
          <w:sz w:val="24"/>
          <w:szCs w:val="24"/>
        </w:rPr>
        <w:t>松耦合</w:t>
      </w:r>
      <w:bookmarkEnd w:id="66"/>
      <w:bookmarkEnd w:id="67"/>
      <w:bookmarkEnd w:id="68"/>
      <w:bookmarkEnd w:id="69"/>
    </w:p>
    <w:p w:rsidR="00A01C8A" w:rsidRDefault="00CD6D4B">
      <w:pPr>
        <w:ind w:firstLine="480"/>
      </w:pPr>
      <w:r>
        <w:rPr>
          <w:rFonts w:hint="eastAsia"/>
        </w:rPr>
        <w:t>与各个系统之间完全解耦，不影响各个系统的运行环境及修改调用方系统的数据。每个模拟登录接口实现独立，实现低耦合性，修改某一接口的同时不影响其它接口的使用。</w:t>
      </w:r>
    </w:p>
    <w:p w:rsidR="00A01C8A" w:rsidRDefault="00CD6D4B">
      <w:pPr>
        <w:pStyle w:val="31"/>
        <w:numPr>
          <w:ilvl w:val="2"/>
          <w:numId w:val="2"/>
        </w:numPr>
        <w:spacing w:before="240" w:after="240" w:line="240" w:lineRule="auto"/>
        <w:ind w:left="651" w:hangingChars="270" w:hanging="651"/>
        <w:rPr>
          <w:rFonts w:ascii="宋体" w:hAnsi="宋体" w:cs="Arial"/>
          <w:sz w:val="24"/>
          <w:szCs w:val="24"/>
        </w:rPr>
      </w:pPr>
      <w:bookmarkStart w:id="70" w:name="_Toc470007239"/>
      <w:bookmarkStart w:id="71" w:name="_Toc26449"/>
      <w:bookmarkStart w:id="72" w:name="_Toc467084143"/>
      <w:bookmarkStart w:id="73" w:name="_Toc493162739"/>
      <w:r>
        <w:rPr>
          <w:rFonts w:ascii="宋体" w:hAnsi="宋体" w:cs="Arial" w:hint="eastAsia"/>
          <w:sz w:val="24"/>
          <w:szCs w:val="24"/>
        </w:rPr>
        <w:t>安全性</w:t>
      </w:r>
      <w:bookmarkEnd w:id="70"/>
      <w:bookmarkEnd w:id="71"/>
      <w:bookmarkEnd w:id="72"/>
      <w:bookmarkEnd w:id="73"/>
    </w:p>
    <w:p w:rsidR="00A01C8A" w:rsidRDefault="00CD6D4B">
      <w:pPr>
        <w:ind w:firstLine="480"/>
      </w:pPr>
      <w:r>
        <w:rPr>
          <w:rFonts w:hint="eastAsia"/>
        </w:rPr>
        <w:t>需要对关键信息进行安全加密，防止信息泄露。</w:t>
      </w:r>
    </w:p>
    <w:p w:rsidR="00A01C8A" w:rsidRDefault="00CD6D4B">
      <w:pPr>
        <w:pStyle w:val="21"/>
        <w:numPr>
          <w:ilvl w:val="1"/>
          <w:numId w:val="2"/>
        </w:numPr>
        <w:spacing w:before="240" w:after="240" w:line="240" w:lineRule="auto"/>
        <w:ind w:left="813" w:hangingChars="270" w:hanging="813"/>
        <w:jc w:val="left"/>
        <w:rPr>
          <w:rFonts w:ascii="宋体" w:hAnsi="宋体" w:cs="Arial"/>
          <w:kern w:val="0"/>
          <w:sz w:val="30"/>
          <w:szCs w:val="30"/>
        </w:rPr>
      </w:pPr>
      <w:bookmarkStart w:id="74" w:name="_Toc467084144"/>
      <w:bookmarkStart w:id="75" w:name="_Toc493162740"/>
      <w:r>
        <w:rPr>
          <w:rFonts w:ascii="宋体" w:hAnsi="宋体" w:cs="Arial" w:hint="eastAsia"/>
          <w:kern w:val="0"/>
          <w:sz w:val="30"/>
          <w:szCs w:val="30"/>
        </w:rPr>
        <w:lastRenderedPageBreak/>
        <w:t>总体架构图</w:t>
      </w:r>
      <w:bookmarkEnd w:id="74"/>
      <w:bookmarkEnd w:id="75"/>
    </w:p>
    <w:p w:rsidR="00A01C8A" w:rsidRDefault="00935B97" w:rsidP="0001745F">
      <w:pPr>
        <w:ind w:firstLineChars="59" w:firstLine="142"/>
      </w:pPr>
      <w:r>
        <w:rPr>
          <w:noProof/>
        </w:rPr>
        <w:drawing>
          <wp:inline distT="0" distB="0" distL="0" distR="0">
            <wp:extent cx="5697938" cy="5799842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634" cy="5802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C8A" w:rsidRDefault="00CD6D4B">
      <w:pPr>
        <w:pStyle w:val="21"/>
        <w:numPr>
          <w:ilvl w:val="1"/>
          <w:numId w:val="2"/>
        </w:numPr>
        <w:spacing w:before="240" w:after="240" w:line="240" w:lineRule="auto"/>
        <w:ind w:left="813" w:hangingChars="270" w:hanging="813"/>
        <w:jc w:val="left"/>
        <w:rPr>
          <w:rFonts w:ascii="宋体" w:hAnsi="宋体" w:cs="Arial"/>
          <w:kern w:val="0"/>
          <w:sz w:val="30"/>
          <w:szCs w:val="30"/>
        </w:rPr>
      </w:pPr>
      <w:bookmarkStart w:id="76" w:name="_Toc493162741"/>
      <w:bookmarkStart w:id="77" w:name="_Toc467084145"/>
      <w:r>
        <w:rPr>
          <w:rFonts w:ascii="宋体" w:hAnsi="宋体" w:cs="Arial" w:hint="eastAsia"/>
          <w:kern w:val="0"/>
          <w:sz w:val="30"/>
          <w:szCs w:val="30"/>
        </w:rPr>
        <w:lastRenderedPageBreak/>
        <w:t>技术架构图</w:t>
      </w:r>
      <w:bookmarkEnd w:id="76"/>
    </w:p>
    <w:p w:rsidR="00421996" w:rsidRPr="00421996" w:rsidRDefault="00037EB2" w:rsidP="00421996">
      <w:pPr>
        <w:ind w:firstLine="480"/>
      </w:pPr>
      <w:r w:rsidRPr="00037EB2">
        <w:rPr>
          <w:noProof/>
        </w:rPr>
        <w:drawing>
          <wp:inline distT="0" distB="0" distL="0" distR="0">
            <wp:extent cx="4795164" cy="2274074"/>
            <wp:effectExtent l="19050" t="0" r="5436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735" cy="2276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p w:rsidR="00A01C8A" w:rsidRDefault="00A01C8A">
      <w:pPr>
        <w:ind w:firstLineChars="0" w:firstLine="0"/>
      </w:pPr>
    </w:p>
    <w:p w:rsidR="00A01C8A" w:rsidRDefault="00CD6D4B">
      <w:pPr>
        <w:pStyle w:val="21"/>
        <w:numPr>
          <w:ilvl w:val="1"/>
          <w:numId w:val="2"/>
        </w:numPr>
        <w:spacing w:before="240" w:after="240" w:line="240" w:lineRule="auto"/>
        <w:ind w:left="813" w:hangingChars="270" w:hanging="813"/>
        <w:jc w:val="left"/>
        <w:rPr>
          <w:rFonts w:ascii="宋体" w:hAnsi="宋体" w:cs="Arial"/>
          <w:kern w:val="0"/>
          <w:sz w:val="30"/>
          <w:szCs w:val="30"/>
        </w:rPr>
      </w:pPr>
      <w:bookmarkStart w:id="78" w:name="_Toc467084146"/>
      <w:bookmarkStart w:id="79" w:name="_Toc493162742"/>
      <w:r>
        <w:rPr>
          <w:rFonts w:ascii="宋体" w:hAnsi="宋体" w:cs="Arial" w:hint="eastAsia"/>
          <w:kern w:val="0"/>
          <w:sz w:val="30"/>
          <w:szCs w:val="30"/>
        </w:rPr>
        <w:lastRenderedPageBreak/>
        <w:t>功能结构图</w:t>
      </w:r>
      <w:bookmarkEnd w:id="78"/>
      <w:bookmarkEnd w:id="79"/>
    </w:p>
    <w:p w:rsidR="00A01C8A" w:rsidRDefault="00DD53A3">
      <w:pPr>
        <w:ind w:firstLine="480"/>
      </w:pPr>
      <w:r w:rsidRPr="00DD53A3">
        <w:rPr>
          <w:noProof/>
        </w:rPr>
        <w:drawing>
          <wp:inline distT="0" distB="0" distL="0" distR="0">
            <wp:extent cx="5274310" cy="4630159"/>
            <wp:effectExtent l="95250" t="76200" r="97790" b="75191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301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01C8A" w:rsidRDefault="00CD6D4B">
      <w:pPr>
        <w:pStyle w:val="21"/>
        <w:numPr>
          <w:ilvl w:val="1"/>
          <w:numId w:val="2"/>
        </w:numPr>
        <w:spacing w:before="240" w:after="240" w:line="240" w:lineRule="auto"/>
        <w:ind w:left="813" w:hangingChars="270" w:hanging="813"/>
        <w:jc w:val="left"/>
        <w:rPr>
          <w:rFonts w:ascii="宋体" w:hAnsi="宋体" w:cs="Arial"/>
          <w:kern w:val="0"/>
          <w:sz w:val="30"/>
          <w:szCs w:val="30"/>
        </w:rPr>
      </w:pPr>
      <w:bookmarkStart w:id="80" w:name="_Toc493162743"/>
      <w:r>
        <w:rPr>
          <w:rFonts w:ascii="宋体" w:hAnsi="宋体" w:cs="Arial" w:hint="eastAsia"/>
          <w:kern w:val="0"/>
          <w:sz w:val="30"/>
          <w:szCs w:val="30"/>
        </w:rPr>
        <w:t>逻辑部署图</w:t>
      </w:r>
      <w:bookmarkEnd w:id="80"/>
    </w:p>
    <w:p w:rsidR="00A01C8A" w:rsidRDefault="006B37D3">
      <w:pPr>
        <w:ind w:firstLineChars="0" w:firstLine="0"/>
      </w:pPr>
      <w:r w:rsidRPr="006B37D3">
        <w:rPr>
          <w:noProof/>
        </w:rPr>
        <w:drawing>
          <wp:inline distT="0" distB="0" distL="0" distR="0">
            <wp:extent cx="5274310" cy="2397549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7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C8A" w:rsidRDefault="00CD6D4B">
      <w:pPr>
        <w:pStyle w:val="21"/>
        <w:numPr>
          <w:ilvl w:val="1"/>
          <w:numId w:val="2"/>
        </w:numPr>
        <w:spacing w:before="240" w:after="240" w:line="240" w:lineRule="auto"/>
        <w:ind w:left="813" w:hangingChars="270" w:hanging="813"/>
        <w:jc w:val="left"/>
        <w:rPr>
          <w:rFonts w:ascii="宋体" w:hAnsi="宋体" w:cs="Arial"/>
          <w:kern w:val="0"/>
          <w:sz w:val="30"/>
          <w:szCs w:val="30"/>
        </w:rPr>
      </w:pPr>
      <w:bookmarkStart w:id="81" w:name="_Toc493162744"/>
      <w:r>
        <w:rPr>
          <w:rFonts w:ascii="宋体" w:hAnsi="宋体" w:cs="Arial" w:hint="eastAsia"/>
          <w:kern w:val="0"/>
          <w:sz w:val="30"/>
          <w:szCs w:val="30"/>
        </w:rPr>
        <w:lastRenderedPageBreak/>
        <w:t>系统界面设计</w:t>
      </w:r>
      <w:bookmarkEnd w:id="81"/>
    </w:p>
    <w:p w:rsidR="00A01C8A" w:rsidRDefault="000F311D">
      <w:pPr>
        <w:ind w:firstLine="480"/>
        <w:jc w:val="left"/>
      </w:pPr>
      <w:r>
        <w:rPr>
          <w:noProof/>
        </w:rPr>
        <w:drawing>
          <wp:inline distT="0" distB="0" distL="0" distR="0">
            <wp:extent cx="5634328" cy="2396960"/>
            <wp:effectExtent l="19050" t="0" r="4472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48" cy="2398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11D" w:rsidRDefault="000F311D" w:rsidP="000F311D">
      <w:pPr>
        <w:pStyle w:val="af8"/>
        <w:numPr>
          <w:ilvl w:val="0"/>
          <w:numId w:val="6"/>
        </w:numPr>
        <w:ind w:firstLineChars="0"/>
        <w:jc w:val="left"/>
      </w:pPr>
      <w:r>
        <w:t xml:space="preserve">Left: </w:t>
      </w:r>
      <w:r>
        <w:rPr>
          <w:rFonts w:hint="eastAsia"/>
        </w:rPr>
        <w:t>主要展示树菜单。</w:t>
      </w:r>
    </w:p>
    <w:p w:rsidR="000F311D" w:rsidRDefault="000F311D" w:rsidP="000F311D">
      <w:pPr>
        <w:pStyle w:val="af8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Top</w:t>
      </w:r>
      <w:r>
        <w:rPr>
          <w:rFonts w:hint="eastAsia"/>
        </w:rPr>
        <w:t>：展示一级菜单、当前登陆人、当前时间。</w:t>
      </w:r>
    </w:p>
    <w:p w:rsidR="000F311D" w:rsidRDefault="000F311D" w:rsidP="000F311D">
      <w:pPr>
        <w:pStyle w:val="af8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Content</w:t>
      </w:r>
      <w:r>
        <w:rPr>
          <w:rFonts w:hint="eastAsia"/>
        </w:rPr>
        <w:t>：主要展示页面内容。</w:t>
      </w:r>
    </w:p>
    <w:p w:rsidR="00A01C8A" w:rsidRDefault="00CD6D4B">
      <w:pPr>
        <w:pStyle w:val="21"/>
        <w:numPr>
          <w:ilvl w:val="1"/>
          <w:numId w:val="2"/>
        </w:numPr>
        <w:spacing w:before="240" w:after="240" w:line="240" w:lineRule="auto"/>
        <w:ind w:left="813" w:hangingChars="270" w:hanging="813"/>
        <w:jc w:val="left"/>
        <w:rPr>
          <w:rFonts w:ascii="宋体" w:hAnsi="宋体" w:cs="Arial"/>
          <w:kern w:val="0"/>
          <w:sz w:val="30"/>
          <w:szCs w:val="30"/>
        </w:rPr>
      </w:pPr>
      <w:bookmarkStart w:id="82" w:name="_Toc493162745"/>
      <w:r>
        <w:rPr>
          <w:rFonts w:ascii="宋体" w:hAnsi="宋体" w:cs="Arial" w:hint="eastAsia"/>
          <w:kern w:val="0"/>
          <w:sz w:val="30"/>
          <w:szCs w:val="30"/>
        </w:rPr>
        <w:t>系统环境</w:t>
      </w:r>
      <w:bookmarkEnd w:id="82"/>
    </w:p>
    <w:p w:rsidR="00A01C8A" w:rsidRDefault="00CD6D4B">
      <w:pPr>
        <w:pStyle w:val="31"/>
        <w:numPr>
          <w:ilvl w:val="2"/>
          <w:numId w:val="2"/>
        </w:numPr>
        <w:spacing w:before="240" w:after="240" w:line="240" w:lineRule="auto"/>
        <w:ind w:left="651" w:hangingChars="270" w:hanging="651"/>
        <w:rPr>
          <w:rFonts w:ascii="宋体" w:hAnsi="宋体" w:cs="Arial"/>
          <w:sz w:val="24"/>
          <w:szCs w:val="24"/>
        </w:rPr>
      </w:pPr>
      <w:bookmarkStart w:id="83" w:name="_Toc493162746"/>
      <w:r>
        <w:rPr>
          <w:rFonts w:ascii="宋体" w:hAnsi="宋体" w:cs="Arial" w:hint="eastAsia"/>
          <w:sz w:val="24"/>
          <w:szCs w:val="24"/>
        </w:rPr>
        <w:t>硬件环境</w:t>
      </w:r>
      <w:bookmarkEnd w:id="83"/>
    </w:p>
    <w:tbl>
      <w:tblPr>
        <w:tblW w:w="9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88"/>
        <w:gridCol w:w="4003"/>
        <w:gridCol w:w="3387"/>
      </w:tblGrid>
      <w:tr w:rsidR="00A01C8A">
        <w:trPr>
          <w:trHeight w:val="433"/>
        </w:trPr>
        <w:tc>
          <w:tcPr>
            <w:tcW w:w="1788" w:type="dxa"/>
            <w:shd w:val="clear" w:color="auto" w:fill="D9D9D9"/>
          </w:tcPr>
          <w:p w:rsidR="00A01C8A" w:rsidRDefault="00CD6D4B">
            <w:pPr>
              <w:pStyle w:val="16"/>
              <w:ind w:firstLineChars="0" w:firstLine="0"/>
              <w:jc w:val="center"/>
              <w:rPr>
                <w:rFonts w:hAnsi="宋体"/>
                <w:szCs w:val="20"/>
              </w:rPr>
            </w:pPr>
            <w:r>
              <w:rPr>
                <w:rFonts w:hAnsi="宋体" w:hint="eastAsia"/>
                <w:szCs w:val="20"/>
              </w:rPr>
              <w:t>硬件</w:t>
            </w:r>
          </w:p>
        </w:tc>
        <w:tc>
          <w:tcPr>
            <w:tcW w:w="4003" w:type="dxa"/>
            <w:shd w:val="clear" w:color="auto" w:fill="D9D9D9"/>
          </w:tcPr>
          <w:p w:rsidR="00A01C8A" w:rsidRDefault="00CD6D4B">
            <w:pPr>
              <w:pStyle w:val="16"/>
              <w:ind w:firstLineChars="0" w:firstLine="0"/>
              <w:jc w:val="center"/>
              <w:rPr>
                <w:rFonts w:hAnsi="宋体"/>
                <w:szCs w:val="20"/>
              </w:rPr>
            </w:pPr>
            <w:r>
              <w:rPr>
                <w:rFonts w:hAnsi="宋体" w:hint="eastAsia"/>
                <w:szCs w:val="20"/>
              </w:rPr>
              <w:t>要求</w:t>
            </w:r>
          </w:p>
        </w:tc>
        <w:tc>
          <w:tcPr>
            <w:tcW w:w="3387" w:type="dxa"/>
            <w:shd w:val="clear" w:color="auto" w:fill="D9D9D9"/>
          </w:tcPr>
          <w:p w:rsidR="00A01C8A" w:rsidRDefault="00CD6D4B">
            <w:pPr>
              <w:pStyle w:val="16"/>
              <w:ind w:firstLineChars="0" w:firstLine="0"/>
              <w:jc w:val="center"/>
              <w:rPr>
                <w:rFonts w:hAnsi="宋体"/>
                <w:szCs w:val="20"/>
              </w:rPr>
            </w:pPr>
            <w:r>
              <w:rPr>
                <w:rFonts w:hAnsi="宋体" w:hint="eastAsia"/>
                <w:szCs w:val="20"/>
              </w:rPr>
              <w:t>推荐</w:t>
            </w:r>
          </w:p>
        </w:tc>
      </w:tr>
      <w:tr w:rsidR="00A01C8A">
        <w:trPr>
          <w:trHeight w:val="433"/>
        </w:trPr>
        <w:tc>
          <w:tcPr>
            <w:tcW w:w="1788" w:type="dxa"/>
          </w:tcPr>
          <w:p w:rsidR="00A01C8A" w:rsidRDefault="00CD6D4B">
            <w:pPr>
              <w:pStyle w:val="16"/>
              <w:ind w:firstLineChars="0" w:firstLine="0"/>
              <w:rPr>
                <w:rFonts w:hAnsi="宋体"/>
                <w:szCs w:val="20"/>
              </w:rPr>
            </w:pPr>
            <w:r>
              <w:rPr>
                <w:rFonts w:hAnsi="宋体"/>
                <w:szCs w:val="20"/>
              </w:rPr>
              <w:t>CPU</w:t>
            </w:r>
          </w:p>
        </w:tc>
        <w:tc>
          <w:tcPr>
            <w:tcW w:w="4003" w:type="dxa"/>
          </w:tcPr>
          <w:p w:rsidR="00A01C8A" w:rsidRDefault="00CD6D4B">
            <w:pPr>
              <w:pStyle w:val="16"/>
              <w:ind w:firstLineChars="0" w:firstLine="0"/>
              <w:rPr>
                <w:rFonts w:hAnsi="宋体"/>
                <w:szCs w:val="20"/>
              </w:rPr>
            </w:pPr>
            <w:r>
              <w:rPr>
                <w:rFonts w:hAnsi="宋体" w:hint="eastAsia"/>
                <w:szCs w:val="20"/>
              </w:rPr>
              <w:t>主频 2.0GHz以上</w:t>
            </w:r>
          </w:p>
        </w:tc>
        <w:tc>
          <w:tcPr>
            <w:tcW w:w="3387" w:type="dxa"/>
          </w:tcPr>
          <w:p w:rsidR="00A01C8A" w:rsidRDefault="00CD6D4B">
            <w:pPr>
              <w:pStyle w:val="16"/>
              <w:ind w:firstLineChars="0" w:firstLine="0"/>
              <w:rPr>
                <w:rFonts w:hAnsi="宋体"/>
                <w:szCs w:val="20"/>
              </w:rPr>
            </w:pPr>
            <w:r>
              <w:rPr>
                <w:rFonts w:hAnsi="宋体" w:hint="eastAsia"/>
                <w:szCs w:val="20"/>
              </w:rPr>
              <w:t>主频 2.</w:t>
            </w:r>
            <w:r>
              <w:rPr>
                <w:rFonts w:hAnsi="宋体"/>
                <w:szCs w:val="20"/>
              </w:rPr>
              <w:t>6</w:t>
            </w:r>
            <w:r>
              <w:rPr>
                <w:rFonts w:hAnsi="宋体" w:hint="eastAsia"/>
                <w:szCs w:val="20"/>
              </w:rPr>
              <w:t>GHz以上</w:t>
            </w:r>
          </w:p>
        </w:tc>
      </w:tr>
      <w:tr w:rsidR="00A01C8A">
        <w:trPr>
          <w:trHeight w:val="433"/>
        </w:trPr>
        <w:tc>
          <w:tcPr>
            <w:tcW w:w="1788" w:type="dxa"/>
          </w:tcPr>
          <w:p w:rsidR="00A01C8A" w:rsidRDefault="00CD6D4B">
            <w:pPr>
              <w:pStyle w:val="16"/>
              <w:ind w:firstLineChars="0" w:firstLine="0"/>
              <w:rPr>
                <w:rFonts w:hAnsi="宋体"/>
                <w:szCs w:val="20"/>
              </w:rPr>
            </w:pPr>
            <w:r>
              <w:rPr>
                <w:rFonts w:hAnsi="宋体" w:hint="eastAsia"/>
                <w:szCs w:val="20"/>
              </w:rPr>
              <w:t>内存</w:t>
            </w:r>
          </w:p>
        </w:tc>
        <w:tc>
          <w:tcPr>
            <w:tcW w:w="4003" w:type="dxa"/>
          </w:tcPr>
          <w:p w:rsidR="00A01C8A" w:rsidRDefault="00CD6D4B">
            <w:pPr>
              <w:pStyle w:val="16"/>
              <w:ind w:firstLineChars="0" w:firstLine="0"/>
              <w:rPr>
                <w:rFonts w:hAnsi="宋体"/>
                <w:szCs w:val="20"/>
              </w:rPr>
            </w:pPr>
            <w:r>
              <w:rPr>
                <w:rFonts w:hAnsi="宋体" w:hint="eastAsia"/>
                <w:szCs w:val="20"/>
              </w:rPr>
              <w:t>1G以上</w:t>
            </w:r>
          </w:p>
        </w:tc>
        <w:tc>
          <w:tcPr>
            <w:tcW w:w="3387" w:type="dxa"/>
          </w:tcPr>
          <w:p w:rsidR="00A01C8A" w:rsidRDefault="00CD6D4B">
            <w:pPr>
              <w:pStyle w:val="16"/>
              <w:ind w:firstLineChars="0" w:firstLine="0"/>
              <w:rPr>
                <w:rFonts w:hAnsi="宋体"/>
                <w:szCs w:val="20"/>
              </w:rPr>
            </w:pPr>
            <w:r>
              <w:rPr>
                <w:rFonts w:hAnsi="宋体" w:hint="eastAsia"/>
                <w:szCs w:val="20"/>
              </w:rPr>
              <w:t>4G以上</w:t>
            </w:r>
          </w:p>
        </w:tc>
      </w:tr>
      <w:tr w:rsidR="00A01C8A">
        <w:trPr>
          <w:trHeight w:val="433"/>
        </w:trPr>
        <w:tc>
          <w:tcPr>
            <w:tcW w:w="1788" w:type="dxa"/>
            <w:vMerge w:val="restart"/>
          </w:tcPr>
          <w:p w:rsidR="00A01C8A" w:rsidRDefault="00CD6D4B">
            <w:pPr>
              <w:pStyle w:val="16"/>
              <w:ind w:firstLineChars="0" w:firstLine="0"/>
              <w:rPr>
                <w:rFonts w:hAnsi="宋体"/>
                <w:szCs w:val="20"/>
              </w:rPr>
            </w:pPr>
            <w:r>
              <w:rPr>
                <w:rFonts w:hAnsi="宋体" w:hint="eastAsia"/>
                <w:szCs w:val="20"/>
              </w:rPr>
              <w:t>硬盘空间</w:t>
            </w:r>
          </w:p>
        </w:tc>
        <w:tc>
          <w:tcPr>
            <w:tcW w:w="4003" w:type="dxa"/>
          </w:tcPr>
          <w:p w:rsidR="00A01C8A" w:rsidRDefault="00CD6D4B">
            <w:pPr>
              <w:pStyle w:val="16"/>
              <w:ind w:firstLineChars="0" w:firstLine="0"/>
              <w:rPr>
                <w:rFonts w:hAnsi="宋体"/>
                <w:szCs w:val="20"/>
              </w:rPr>
            </w:pPr>
            <w:r>
              <w:rPr>
                <w:rFonts w:hAnsi="宋体" w:hint="eastAsia"/>
                <w:szCs w:val="20"/>
              </w:rPr>
              <w:t xml:space="preserve">开发版： </w:t>
            </w:r>
          </w:p>
          <w:p w:rsidR="00A01C8A" w:rsidRDefault="00CD6D4B">
            <w:pPr>
              <w:pStyle w:val="16"/>
              <w:ind w:firstLineChars="0" w:firstLine="0"/>
              <w:rPr>
                <w:rFonts w:hAnsi="宋体"/>
                <w:szCs w:val="20"/>
              </w:rPr>
            </w:pPr>
            <w:r>
              <w:rPr>
                <w:rFonts w:hAnsi="宋体" w:hint="eastAsia"/>
                <w:szCs w:val="20"/>
              </w:rPr>
              <w:t>临时目录空间：500M 以上。</w:t>
            </w:r>
          </w:p>
          <w:p w:rsidR="00A01C8A" w:rsidRDefault="00CD6D4B">
            <w:pPr>
              <w:pStyle w:val="16"/>
              <w:ind w:firstLineChars="0" w:firstLine="0"/>
              <w:rPr>
                <w:rFonts w:hAnsi="宋体"/>
                <w:szCs w:val="20"/>
              </w:rPr>
            </w:pPr>
            <w:r>
              <w:rPr>
                <w:rFonts w:hAnsi="宋体" w:hint="eastAsia"/>
                <w:szCs w:val="20"/>
              </w:rPr>
              <w:t>安装目录空间：2G以上。</w:t>
            </w:r>
          </w:p>
        </w:tc>
        <w:tc>
          <w:tcPr>
            <w:tcW w:w="3387" w:type="dxa"/>
          </w:tcPr>
          <w:p w:rsidR="00A01C8A" w:rsidRDefault="00CD6D4B">
            <w:pPr>
              <w:pStyle w:val="16"/>
              <w:ind w:firstLineChars="0" w:firstLine="0"/>
              <w:rPr>
                <w:rFonts w:hAnsi="宋体"/>
                <w:szCs w:val="20"/>
              </w:rPr>
            </w:pPr>
            <w:r>
              <w:rPr>
                <w:rFonts w:hAnsi="宋体" w:hint="eastAsia"/>
                <w:szCs w:val="20"/>
              </w:rPr>
              <w:t xml:space="preserve">开发版： </w:t>
            </w:r>
          </w:p>
          <w:p w:rsidR="00A01C8A" w:rsidRDefault="00CD6D4B">
            <w:pPr>
              <w:pStyle w:val="16"/>
              <w:ind w:firstLineChars="0" w:firstLine="0"/>
              <w:rPr>
                <w:rFonts w:hAnsi="宋体"/>
                <w:szCs w:val="20"/>
              </w:rPr>
            </w:pPr>
            <w:r>
              <w:rPr>
                <w:rFonts w:hAnsi="宋体" w:hint="eastAsia"/>
                <w:szCs w:val="20"/>
              </w:rPr>
              <w:t>临时目录空间：</w:t>
            </w:r>
            <w:r>
              <w:rPr>
                <w:rFonts w:hAnsi="宋体"/>
                <w:szCs w:val="20"/>
              </w:rPr>
              <w:t>7</w:t>
            </w:r>
            <w:r>
              <w:rPr>
                <w:rFonts w:hAnsi="宋体" w:hint="eastAsia"/>
                <w:szCs w:val="20"/>
              </w:rPr>
              <w:t>00M 以上。</w:t>
            </w:r>
          </w:p>
          <w:p w:rsidR="00A01C8A" w:rsidRDefault="00CD6D4B">
            <w:pPr>
              <w:pStyle w:val="16"/>
              <w:ind w:firstLineChars="0" w:firstLine="0"/>
              <w:rPr>
                <w:rFonts w:hAnsi="宋体"/>
                <w:szCs w:val="20"/>
              </w:rPr>
            </w:pPr>
            <w:r>
              <w:rPr>
                <w:rFonts w:hAnsi="宋体" w:hint="eastAsia"/>
                <w:szCs w:val="20"/>
              </w:rPr>
              <w:t>安装目录空间：</w:t>
            </w:r>
            <w:r>
              <w:rPr>
                <w:rFonts w:hAnsi="宋体"/>
                <w:szCs w:val="20"/>
              </w:rPr>
              <w:t>2</w:t>
            </w:r>
            <w:r>
              <w:rPr>
                <w:rFonts w:hAnsi="宋体" w:hint="eastAsia"/>
                <w:szCs w:val="20"/>
              </w:rPr>
              <w:t>G以上。</w:t>
            </w:r>
          </w:p>
        </w:tc>
      </w:tr>
      <w:tr w:rsidR="00A01C8A">
        <w:trPr>
          <w:trHeight w:val="433"/>
        </w:trPr>
        <w:tc>
          <w:tcPr>
            <w:tcW w:w="1788" w:type="dxa"/>
            <w:vMerge/>
          </w:tcPr>
          <w:p w:rsidR="00A01C8A" w:rsidRDefault="00A01C8A">
            <w:pPr>
              <w:pStyle w:val="16"/>
              <w:ind w:firstLineChars="0" w:firstLine="0"/>
              <w:rPr>
                <w:rFonts w:hAnsi="宋体"/>
                <w:szCs w:val="20"/>
              </w:rPr>
            </w:pPr>
          </w:p>
        </w:tc>
        <w:tc>
          <w:tcPr>
            <w:tcW w:w="4003" w:type="dxa"/>
          </w:tcPr>
          <w:p w:rsidR="00A01C8A" w:rsidRDefault="00CD6D4B">
            <w:pPr>
              <w:pStyle w:val="16"/>
              <w:ind w:firstLineChars="0" w:firstLine="0"/>
              <w:rPr>
                <w:rFonts w:hAnsi="宋体"/>
                <w:szCs w:val="20"/>
              </w:rPr>
            </w:pPr>
            <w:r>
              <w:rPr>
                <w:rFonts w:hAnsi="宋体" w:hint="eastAsia"/>
                <w:szCs w:val="20"/>
              </w:rPr>
              <w:t xml:space="preserve">企业版（生产环境）： </w:t>
            </w:r>
          </w:p>
          <w:p w:rsidR="00A01C8A" w:rsidRDefault="00CD6D4B">
            <w:pPr>
              <w:pStyle w:val="16"/>
              <w:ind w:firstLineChars="0" w:firstLine="0"/>
              <w:rPr>
                <w:rFonts w:hAnsi="宋体"/>
                <w:szCs w:val="20"/>
              </w:rPr>
            </w:pPr>
            <w:r>
              <w:rPr>
                <w:rFonts w:hAnsi="宋体" w:hint="eastAsia"/>
                <w:szCs w:val="20"/>
              </w:rPr>
              <w:t xml:space="preserve">临时目录空间：500M 以上。 </w:t>
            </w:r>
          </w:p>
          <w:p w:rsidR="00A01C8A" w:rsidRDefault="00CD6D4B">
            <w:pPr>
              <w:pStyle w:val="16"/>
              <w:ind w:firstLineChars="0" w:firstLine="0"/>
              <w:rPr>
                <w:rFonts w:hAnsi="宋体"/>
                <w:szCs w:val="20"/>
              </w:rPr>
            </w:pPr>
            <w:r>
              <w:rPr>
                <w:rFonts w:hAnsi="宋体" w:hint="eastAsia"/>
                <w:szCs w:val="20"/>
              </w:rPr>
              <w:t>安装目录空间：1G以上。</w:t>
            </w:r>
          </w:p>
        </w:tc>
        <w:tc>
          <w:tcPr>
            <w:tcW w:w="3387" w:type="dxa"/>
          </w:tcPr>
          <w:p w:rsidR="00A01C8A" w:rsidRDefault="00CD6D4B">
            <w:pPr>
              <w:pStyle w:val="16"/>
              <w:ind w:firstLineChars="0" w:firstLine="0"/>
              <w:rPr>
                <w:rFonts w:hAnsi="宋体"/>
                <w:szCs w:val="20"/>
              </w:rPr>
            </w:pPr>
            <w:r>
              <w:rPr>
                <w:rFonts w:hAnsi="宋体" w:hint="eastAsia"/>
                <w:szCs w:val="20"/>
              </w:rPr>
              <w:t xml:space="preserve">开发版： </w:t>
            </w:r>
          </w:p>
          <w:p w:rsidR="00A01C8A" w:rsidRDefault="00CD6D4B">
            <w:pPr>
              <w:pStyle w:val="16"/>
              <w:ind w:firstLineChars="0" w:firstLine="0"/>
              <w:rPr>
                <w:rFonts w:hAnsi="宋体"/>
                <w:szCs w:val="20"/>
              </w:rPr>
            </w:pPr>
            <w:r>
              <w:rPr>
                <w:rFonts w:hAnsi="宋体" w:hint="eastAsia"/>
                <w:szCs w:val="20"/>
              </w:rPr>
              <w:t>临时目录空间：</w:t>
            </w:r>
            <w:r>
              <w:rPr>
                <w:rFonts w:hAnsi="宋体"/>
                <w:szCs w:val="20"/>
              </w:rPr>
              <w:t>7</w:t>
            </w:r>
            <w:r>
              <w:rPr>
                <w:rFonts w:hAnsi="宋体" w:hint="eastAsia"/>
                <w:szCs w:val="20"/>
              </w:rPr>
              <w:t>00M 以上。</w:t>
            </w:r>
          </w:p>
          <w:p w:rsidR="00A01C8A" w:rsidRDefault="00CD6D4B">
            <w:pPr>
              <w:pStyle w:val="16"/>
              <w:ind w:firstLineChars="0" w:firstLine="0"/>
              <w:rPr>
                <w:rFonts w:hAnsi="宋体"/>
                <w:szCs w:val="20"/>
              </w:rPr>
            </w:pPr>
            <w:r>
              <w:rPr>
                <w:rFonts w:hAnsi="宋体" w:hint="eastAsia"/>
                <w:szCs w:val="20"/>
              </w:rPr>
              <w:t>安装目录空间：</w:t>
            </w:r>
            <w:r>
              <w:rPr>
                <w:rFonts w:hAnsi="宋体"/>
                <w:szCs w:val="20"/>
              </w:rPr>
              <w:t>4</w:t>
            </w:r>
            <w:r>
              <w:rPr>
                <w:rFonts w:hAnsi="宋体" w:hint="eastAsia"/>
                <w:szCs w:val="20"/>
              </w:rPr>
              <w:t>G以上。</w:t>
            </w:r>
          </w:p>
        </w:tc>
      </w:tr>
    </w:tbl>
    <w:p w:rsidR="000F58E2" w:rsidRPr="000F58E2" w:rsidRDefault="00CD6D4B" w:rsidP="000F58E2">
      <w:pPr>
        <w:pStyle w:val="31"/>
        <w:numPr>
          <w:ilvl w:val="2"/>
          <w:numId w:val="2"/>
        </w:numPr>
        <w:spacing w:before="240" w:after="240" w:line="240" w:lineRule="auto"/>
        <w:ind w:left="651" w:hangingChars="270" w:hanging="651"/>
        <w:rPr>
          <w:rFonts w:ascii="宋体" w:hAnsi="宋体" w:cs="Arial"/>
          <w:sz w:val="24"/>
          <w:szCs w:val="24"/>
        </w:rPr>
      </w:pPr>
      <w:bookmarkStart w:id="84" w:name="_Toc493162747"/>
      <w:r>
        <w:rPr>
          <w:rFonts w:ascii="宋体" w:hAnsi="宋体" w:cs="Arial" w:hint="eastAsia"/>
          <w:sz w:val="24"/>
          <w:szCs w:val="24"/>
        </w:rPr>
        <w:lastRenderedPageBreak/>
        <w:t>软件环境</w:t>
      </w:r>
      <w:bookmarkEnd w:id="84"/>
    </w:p>
    <w:tbl>
      <w:tblPr>
        <w:tblW w:w="91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25"/>
        <w:gridCol w:w="6325"/>
      </w:tblGrid>
      <w:tr w:rsidR="000F58E2" w:rsidTr="00014BCF">
        <w:trPr>
          <w:trHeight w:val="378"/>
        </w:trPr>
        <w:tc>
          <w:tcPr>
            <w:tcW w:w="2825" w:type="dxa"/>
            <w:shd w:val="clear" w:color="auto" w:fill="D9D9D9"/>
          </w:tcPr>
          <w:p w:rsidR="000F58E2" w:rsidRDefault="000F58E2" w:rsidP="00014BCF">
            <w:pPr>
              <w:pStyle w:val="16"/>
              <w:ind w:firstLineChars="0" w:firstLine="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硬件</w:t>
            </w:r>
          </w:p>
        </w:tc>
        <w:tc>
          <w:tcPr>
            <w:tcW w:w="6325" w:type="dxa"/>
            <w:shd w:val="clear" w:color="auto" w:fill="D9D9D9"/>
          </w:tcPr>
          <w:p w:rsidR="000F58E2" w:rsidRDefault="000F58E2" w:rsidP="00014BCF">
            <w:pPr>
              <w:pStyle w:val="16"/>
              <w:ind w:firstLineChars="0" w:firstLine="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要求</w:t>
            </w:r>
          </w:p>
        </w:tc>
      </w:tr>
      <w:tr w:rsidR="000F58E2" w:rsidTr="00014BCF">
        <w:trPr>
          <w:trHeight w:val="378"/>
        </w:trPr>
        <w:tc>
          <w:tcPr>
            <w:tcW w:w="2825" w:type="dxa"/>
          </w:tcPr>
          <w:p w:rsidR="000F58E2" w:rsidRDefault="000F58E2" w:rsidP="00014BCF">
            <w:pPr>
              <w:pStyle w:val="16"/>
              <w:ind w:firstLineChars="0" w:firstLine="0"/>
              <w:rPr>
                <w:rFonts w:hAnsi="宋体"/>
              </w:rPr>
            </w:pPr>
            <w:r>
              <w:rPr>
                <w:rFonts w:hAnsi="宋体" w:hint="eastAsia"/>
              </w:rPr>
              <w:t>操作系统</w:t>
            </w:r>
          </w:p>
        </w:tc>
        <w:tc>
          <w:tcPr>
            <w:tcW w:w="6325" w:type="dxa"/>
          </w:tcPr>
          <w:p w:rsidR="000F58E2" w:rsidRDefault="000F58E2" w:rsidP="00014BCF">
            <w:pPr>
              <w:pStyle w:val="16"/>
              <w:ind w:firstLineChars="0" w:firstLine="0"/>
              <w:rPr>
                <w:rFonts w:hAnsi="宋体"/>
              </w:rPr>
            </w:pPr>
            <w:r>
              <w:rPr>
                <w:rFonts w:hAnsi="宋体" w:hint="eastAsia"/>
              </w:rPr>
              <w:t xml:space="preserve">开发版：   </w:t>
            </w:r>
          </w:p>
          <w:p w:rsidR="000F58E2" w:rsidRDefault="000F58E2" w:rsidP="00014BCF">
            <w:pPr>
              <w:pStyle w:val="16"/>
              <w:ind w:firstLineChars="0" w:firstLine="0"/>
              <w:rPr>
                <w:rFonts w:hAnsi="宋体"/>
              </w:rPr>
            </w:pPr>
            <w:r>
              <w:rPr>
                <w:rFonts w:hAnsi="宋体" w:hint="eastAsia"/>
              </w:rPr>
              <w:t>Windows 2003/XP/7/8/10（32 位或者 64 位）</w:t>
            </w:r>
          </w:p>
        </w:tc>
      </w:tr>
      <w:tr w:rsidR="000F58E2" w:rsidTr="00014BCF">
        <w:trPr>
          <w:trHeight w:val="378"/>
        </w:trPr>
        <w:tc>
          <w:tcPr>
            <w:tcW w:w="2825" w:type="dxa"/>
          </w:tcPr>
          <w:p w:rsidR="000F58E2" w:rsidRDefault="000F58E2" w:rsidP="00014BCF">
            <w:pPr>
              <w:pStyle w:val="16"/>
              <w:ind w:firstLineChars="0" w:firstLine="0"/>
              <w:rPr>
                <w:rFonts w:hAnsi="宋体"/>
              </w:rPr>
            </w:pPr>
            <w:r>
              <w:rPr>
                <w:rFonts w:hAnsi="宋体" w:hint="eastAsia"/>
              </w:rPr>
              <w:t>数据库</w:t>
            </w:r>
          </w:p>
        </w:tc>
        <w:tc>
          <w:tcPr>
            <w:tcW w:w="6325" w:type="dxa"/>
          </w:tcPr>
          <w:p w:rsidR="000F58E2" w:rsidRDefault="000F58E2" w:rsidP="00014BCF">
            <w:pPr>
              <w:pStyle w:val="16"/>
              <w:ind w:firstLineChars="0" w:firstLine="0"/>
              <w:rPr>
                <w:rFonts w:hAnsi="宋体"/>
              </w:rPr>
            </w:pPr>
            <w:r>
              <w:rPr>
                <w:rFonts w:hAnsi="宋体"/>
              </w:rPr>
              <w:t>M</w:t>
            </w:r>
            <w:r>
              <w:rPr>
                <w:rFonts w:hAnsi="宋体" w:hint="eastAsia"/>
              </w:rPr>
              <w:t>ysql</w:t>
            </w:r>
          </w:p>
        </w:tc>
      </w:tr>
      <w:tr w:rsidR="000F58E2" w:rsidTr="00014BCF">
        <w:trPr>
          <w:trHeight w:val="378"/>
        </w:trPr>
        <w:tc>
          <w:tcPr>
            <w:tcW w:w="2825" w:type="dxa"/>
          </w:tcPr>
          <w:p w:rsidR="000F58E2" w:rsidRDefault="000F58E2" w:rsidP="00014BCF">
            <w:pPr>
              <w:pStyle w:val="16"/>
              <w:ind w:firstLineChars="0" w:firstLine="0"/>
              <w:rPr>
                <w:rFonts w:hAnsi="宋体"/>
              </w:rPr>
            </w:pPr>
            <w:r>
              <w:rPr>
                <w:rFonts w:hAnsi="宋体" w:hint="eastAsia"/>
              </w:rPr>
              <w:t>JavaEE应用服务器</w:t>
            </w:r>
          </w:p>
        </w:tc>
        <w:tc>
          <w:tcPr>
            <w:tcW w:w="6325" w:type="dxa"/>
          </w:tcPr>
          <w:p w:rsidR="000F58E2" w:rsidRDefault="000F58E2" w:rsidP="00014BCF">
            <w:pPr>
              <w:pStyle w:val="16"/>
              <w:ind w:firstLineChars="0" w:firstLine="0"/>
              <w:rPr>
                <w:rFonts w:hAnsi="宋体"/>
              </w:rPr>
            </w:pPr>
            <w:r>
              <w:rPr>
                <w:rFonts w:hAnsi="宋体" w:hint="eastAsia"/>
              </w:rPr>
              <w:t xml:space="preserve">开发版： </w:t>
            </w:r>
          </w:p>
          <w:p w:rsidR="000F58E2" w:rsidRDefault="000F58E2" w:rsidP="00014BCF">
            <w:pPr>
              <w:pStyle w:val="16"/>
              <w:ind w:firstLineChars="0" w:firstLine="0"/>
              <w:rPr>
                <w:rFonts w:hAnsi="宋体"/>
              </w:rPr>
            </w:pPr>
            <w:r>
              <w:rPr>
                <w:rFonts w:hAnsi="宋体" w:hint="eastAsia"/>
              </w:rPr>
              <w:t>Tomcat8.0</w:t>
            </w:r>
          </w:p>
        </w:tc>
      </w:tr>
      <w:tr w:rsidR="000F58E2" w:rsidTr="00014BCF">
        <w:trPr>
          <w:trHeight w:val="378"/>
        </w:trPr>
        <w:tc>
          <w:tcPr>
            <w:tcW w:w="2825" w:type="dxa"/>
            <w:vMerge w:val="restart"/>
          </w:tcPr>
          <w:p w:rsidR="000F58E2" w:rsidRDefault="000F58E2" w:rsidP="00014BCF">
            <w:pPr>
              <w:pStyle w:val="16"/>
              <w:ind w:firstLineChars="0" w:firstLine="0"/>
              <w:rPr>
                <w:rFonts w:hAnsi="宋体"/>
              </w:rPr>
            </w:pPr>
            <w:r>
              <w:rPr>
                <w:rFonts w:hAnsi="宋体"/>
              </w:rPr>
              <w:t>JDK</w:t>
            </w:r>
          </w:p>
        </w:tc>
        <w:tc>
          <w:tcPr>
            <w:tcW w:w="6325" w:type="dxa"/>
          </w:tcPr>
          <w:p w:rsidR="000F58E2" w:rsidRDefault="000F58E2" w:rsidP="00014BCF">
            <w:pPr>
              <w:pStyle w:val="16"/>
              <w:ind w:firstLineChars="0" w:firstLine="0"/>
              <w:rPr>
                <w:rFonts w:hAnsi="宋体"/>
              </w:rPr>
            </w:pPr>
            <w:r>
              <w:rPr>
                <w:rFonts w:hAnsi="宋体" w:hint="eastAsia"/>
              </w:rPr>
              <w:t xml:space="preserve">开发版： </w:t>
            </w:r>
          </w:p>
          <w:p w:rsidR="000F58E2" w:rsidRDefault="000F58E2" w:rsidP="00014BCF">
            <w:pPr>
              <w:pStyle w:val="16"/>
              <w:ind w:firstLineChars="0" w:firstLine="0"/>
              <w:rPr>
                <w:rFonts w:hAnsi="宋体"/>
              </w:rPr>
            </w:pPr>
            <w:r>
              <w:rPr>
                <w:rFonts w:hAnsi="宋体" w:hint="eastAsia"/>
              </w:rPr>
              <w:t>默认使用安装包中自带的JDK，不使用本地 JDK</w:t>
            </w:r>
          </w:p>
        </w:tc>
      </w:tr>
      <w:tr w:rsidR="000F58E2" w:rsidTr="00014BCF">
        <w:trPr>
          <w:trHeight w:val="378"/>
        </w:trPr>
        <w:tc>
          <w:tcPr>
            <w:tcW w:w="2825" w:type="dxa"/>
            <w:vMerge/>
          </w:tcPr>
          <w:p w:rsidR="000F58E2" w:rsidRDefault="000F58E2" w:rsidP="00014BCF">
            <w:pPr>
              <w:pStyle w:val="16"/>
              <w:ind w:firstLineChars="0" w:firstLine="0"/>
              <w:rPr>
                <w:rFonts w:hAnsi="宋体"/>
              </w:rPr>
            </w:pPr>
          </w:p>
        </w:tc>
        <w:tc>
          <w:tcPr>
            <w:tcW w:w="6325" w:type="dxa"/>
          </w:tcPr>
          <w:p w:rsidR="000F58E2" w:rsidRDefault="000F58E2" w:rsidP="00014BCF">
            <w:pPr>
              <w:pStyle w:val="16"/>
              <w:ind w:firstLineChars="0" w:firstLine="0"/>
              <w:rPr>
                <w:rFonts w:hAnsi="宋体"/>
              </w:rPr>
            </w:pPr>
            <w:r>
              <w:rPr>
                <w:rFonts w:hAnsi="宋体" w:hint="eastAsia"/>
              </w:rPr>
              <w:t>默认使用安装包中自带的JDK</w:t>
            </w:r>
          </w:p>
        </w:tc>
      </w:tr>
      <w:tr w:rsidR="000F58E2" w:rsidTr="00014BCF">
        <w:trPr>
          <w:trHeight w:val="378"/>
        </w:trPr>
        <w:tc>
          <w:tcPr>
            <w:tcW w:w="2825" w:type="dxa"/>
          </w:tcPr>
          <w:p w:rsidR="000F58E2" w:rsidRDefault="000F58E2" w:rsidP="00014BCF">
            <w:pPr>
              <w:pStyle w:val="16"/>
              <w:ind w:firstLineChars="0" w:firstLine="0"/>
              <w:rPr>
                <w:rFonts w:hAnsi="宋体"/>
              </w:rPr>
            </w:pPr>
            <w:r>
              <w:rPr>
                <w:rFonts w:hAnsi="宋体" w:hint="eastAsia"/>
              </w:rPr>
              <w:t>浏览器</w:t>
            </w:r>
          </w:p>
        </w:tc>
        <w:tc>
          <w:tcPr>
            <w:tcW w:w="6325" w:type="dxa"/>
          </w:tcPr>
          <w:p w:rsidR="000F58E2" w:rsidRDefault="000F58E2" w:rsidP="00014BCF">
            <w:pPr>
              <w:pStyle w:val="16"/>
              <w:ind w:firstLineChars="0" w:firstLine="0"/>
              <w:rPr>
                <w:rFonts w:hAnsi="宋体"/>
              </w:rPr>
            </w:pPr>
            <w:r>
              <w:rPr>
                <w:rFonts w:hAnsi="宋体" w:hint="eastAsia"/>
              </w:rPr>
              <w:t>IE 8/9/10、Google Chrome等主流浏览器</w:t>
            </w:r>
          </w:p>
        </w:tc>
      </w:tr>
    </w:tbl>
    <w:p w:rsidR="000F58E2" w:rsidRPr="000F58E2" w:rsidRDefault="000F58E2" w:rsidP="000F58E2">
      <w:pPr>
        <w:ind w:firstLine="480"/>
      </w:pPr>
    </w:p>
    <w:p w:rsidR="00A01C8A" w:rsidRDefault="00CD6D4B">
      <w:pPr>
        <w:pStyle w:val="11"/>
      </w:pPr>
      <w:bookmarkStart w:id="85" w:name="_Toc467084148"/>
      <w:bookmarkStart w:id="86" w:name="_Toc493162748"/>
      <w:r>
        <w:rPr>
          <w:rFonts w:hint="eastAsia"/>
        </w:rPr>
        <w:t>功能设计</w:t>
      </w:r>
      <w:bookmarkEnd w:id="85"/>
      <w:bookmarkEnd w:id="86"/>
    </w:p>
    <w:p w:rsidR="00A01C8A" w:rsidRDefault="00CD6D4B">
      <w:pPr>
        <w:ind w:firstLine="480"/>
      </w:pPr>
      <w:r>
        <w:rPr>
          <w:rFonts w:hint="eastAsia"/>
        </w:rPr>
        <w:t>该系统包括</w:t>
      </w:r>
      <w:r w:rsidR="00514B21">
        <w:rPr>
          <w:rFonts w:hint="eastAsia"/>
        </w:rPr>
        <w:t>收支管理</w:t>
      </w:r>
      <w:r>
        <w:rPr>
          <w:rFonts w:hint="eastAsia"/>
        </w:rPr>
        <w:t>,</w:t>
      </w:r>
      <w:r w:rsidR="00514B21" w:rsidRPr="00514B21">
        <w:rPr>
          <w:rFonts w:hint="eastAsia"/>
        </w:rPr>
        <w:t xml:space="preserve"> </w:t>
      </w:r>
      <w:r w:rsidR="00514B21">
        <w:rPr>
          <w:rFonts w:hint="eastAsia"/>
        </w:rPr>
        <w:t>预算管理</w:t>
      </w:r>
      <w:r w:rsidR="00D5234D">
        <w:rPr>
          <w:rFonts w:hint="eastAsia"/>
        </w:rPr>
        <w:t>、</w:t>
      </w:r>
      <w:r w:rsidR="00514B21">
        <w:rPr>
          <w:rFonts w:hint="eastAsia"/>
        </w:rPr>
        <w:t>财务统计</w:t>
      </w:r>
      <w:r>
        <w:rPr>
          <w:rFonts w:hint="eastAsia"/>
        </w:rPr>
        <w:t>主要</w:t>
      </w:r>
      <w:r w:rsidR="00514B21">
        <w:t>3</w:t>
      </w:r>
      <w:r>
        <w:rPr>
          <w:rFonts w:hint="eastAsia"/>
        </w:rPr>
        <w:t>大子系统。</w:t>
      </w:r>
    </w:p>
    <w:p w:rsidR="00F827AC" w:rsidRDefault="00F827AC" w:rsidP="00F827AC">
      <w:pPr>
        <w:ind w:firstLine="482"/>
      </w:pPr>
      <w:r>
        <w:rPr>
          <w:rFonts w:hint="eastAsia"/>
          <w:b/>
        </w:rPr>
        <w:t>需求说明</w:t>
      </w:r>
      <w:r>
        <w:rPr>
          <w:rFonts w:hint="eastAsia"/>
        </w:rPr>
        <w:t>：整个财务管理系统功能需求分为收支管理（收入管理、支出管理）、预算管理和财务统计的功能需求。具体分析如下：</w:t>
      </w:r>
    </w:p>
    <w:p w:rsidR="00F827AC" w:rsidRPr="00147EA4" w:rsidRDefault="00CD6D4B" w:rsidP="00F827AC">
      <w:pPr>
        <w:pStyle w:val="21"/>
        <w:numPr>
          <w:ilvl w:val="0"/>
          <w:numId w:val="0"/>
        </w:numPr>
      </w:pPr>
      <w:bookmarkStart w:id="87" w:name="_Toc492966780"/>
      <w:bookmarkStart w:id="88" w:name="_Toc493162749"/>
      <w:r>
        <w:rPr>
          <w:rFonts w:hint="eastAsia"/>
        </w:rPr>
        <w:t>4</w:t>
      </w:r>
      <w:r w:rsidR="00F827AC">
        <w:rPr>
          <w:rFonts w:hint="eastAsia"/>
        </w:rPr>
        <w:t>.1</w:t>
      </w:r>
      <w:r w:rsidR="00F827AC">
        <w:rPr>
          <w:rFonts w:hint="eastAsia"/>
        </w:rPr>
        <w:t>收支管理</w:t>
      </w:r>
      <w:bookmarkEnd w:id="87"/>
      <w:bookmarkEnd w:id="88"/>
    </w:p>
    <w:p w:rsidR="00F827AC" w:rsidRPr="00B8725F" w:rsidRDefault="00F827AC" w:rsidP="00F827AC">
      <w:pPr>
        <w:ind w:firstLineChars="0" w:firstLine="0"/>
        <w:rPr>
          <w:sz w:val="15"/>
          <w:szCs w:val="15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AB56CA">
        <w:rPr>
          <w:rFonts w:hint="eastAsia"/>
        </w:rPr>
        <w:t>收支管理的功能需求分为收入管理、支出管理、</w:t>
      </w:r>
      <w:r w:rsidR="001D2F25">
        <w:rPr>
          <w:rFonts w:hint="eastAsia"/>
        </w:rPr>
        <w:t>科目</w:t>
      </w:r>
      <w:r w:rsidRPr="00AB56CA">
        <w:rPr>
          <w:rFonts w:hint="eastAsia"/>
        </w:rPr>
        <w:t>管理</w:t>
      </w:r>
      <w:r w:rsidR="001D2F25">
        <w:rPr>
          <w:rFonts w:hint="eastAsia"/>
        </w:rPr>
        <w:t>、年度管理、明细管理、账号管理</w:t>
      </w:r>
      <w:r w:rsidRPr="00AB56CA">
        <w:rPr>
          <w:rFonts w:hint="eastAsia"/>
        </w:rPr>
        <w:t>。</w:t>
      </w:r>
    </w:p>
    <w:p w:rsidR="00F827AC" w:rsidRPr="00CB01BF" w:rsidRDefault="00CD6D4B" w:rsidP="00F827AC">
      <w:pPr>
        <w:pStyle w:val="31"/>
        <w:numPr>
          <w:ilvl w:val="0"/>
          <w:numId w:val="0"/>
        </w:numPr>
      </w:pPr>
      <w:bookmarkStart w:id="89" w:name="_Toc492966781"/>
      <w:bookmarkStart w:id="90" w:name="_Toc493162750"/>
      <w:r>
        <w:rPr>
          <w:rFonts w:hint="eastAsia"/>
        </w:rPr>
        <w:lastRenderedPageBreak/>
        <w:t>4</w:t>
      </w:r>
      <w:r w:rsidR="00F827AC">
        <w:rPr>
          <w:rFonts w:hint="eastAsia"/>
        </w:rPr>
        <w:t>.1.1</w:t>
      </w:r>
      <w:r w:rsidR="00F827AC" w:rsidRPr="00CB01BF">
        <w:rPr>
          <w:rFonts w:hint="eastAsia"/>
        </w:rPr>
        <w:t>收入管理</w:t>
      </w:r>
      <w:bookmarkEnd w:id="89"/>
      <w:bookmarkEnd w:id="90"/>
    </w:p>
    <w:p w:rsidR="00F827AC" w:rsidRDefault="00F827AC" w:rsidP="00F827AC">
      <w:pPr>
        <w:ind w:left="1680" w:firstLine="480"/>
      </w:pPr>
      <w:r>
        <w:rPr>
          <w:noProof/>
        </w:rPr>
        <w:drawing>
          <wp:inline distT="0" distB="0" distL="0" distR="0">
            <wp:extent cx="2945180" cy="1524000"/>
            <wp:effectExtent l="19050" t="0" r="757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687" cy="1529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7AC" w:rsidRPr="00B80EAE" w:rsidRDefault="00F827AC" w:rsidP="00F827AC">
      <w:pPr>
        <w:ind w:left="1680" w:firstLine="480"/>
      </w:pPr>
      <w:r>
        <w:rPr>
          <w:rFonts w:hint="eastAsia"/>
        </w:rPr>
        <w:tab/>
      </w:r>
      <w:r>
        <w:rPr>
          <w:rFonts w:hint="eastAsia"/>
        </w:rPr>
        <w:tab/>
      </w:r>
      <w:r w:rsidRPr="00B80EAE">
        <w:rPr>
          <w:rFonts w:hint="eastAsia"/>
          <w:b/>
          <w:bCs/>
          <w:szCs w:val="24"/>
        </w:rPr>
        <w:t xml:space="preserve"> </w:t>
      </w:r>
      <w:r w:rsidRPr="00B80EAE">
        <w:rPr>
          <w:rFonts w:hint="eastAsia"/>
          <w:b/>
          <w:bCs/>
          <w:szCs w:val="24"/>
        </w:rPr>
        <w:t>收入管理功能需求图</w:t>
      </w:r>
    </w:p>
    <w:p w:rsidR="00F827AC" w:rsidRPr="00F5424D" w:rsidRDefault="00CD6D4B" w:rsidP="00F827AC">
      <w:pPr>
        <w:pStyle w:val="41"/>
        <w:numPr>
          <w:ilvl w:val="0"/>
          <w:numId w:val="0"/>
        </w:numPr>
      </w:pPr>
      <w:r>
        <w:rPr>
          <w:rFonts w:hint="eastAsia"/>
        </w:rPr>
        <w:t>4</w:t>
      </w:r>
      <w:r w:rsidR="00F827AC">
        <w:rPr>
          <w:rFonts w:hint="eastAsia"/>
        </w:rPr>
        <w:t xml:space="preserve">.1.1.1 </w:t>
      </w:r>
      <w:r w:rsidR="00F827AC" w:rsidRPr="00F5424D">
        <w:rPr>
          <w:rFonts w:hint="eastAsia"/>
        </w:rPr>
        <w:t>功能描述</w:t>
      </w:r>
    </w:p>
    <w:p w:rsidR="00F827AC" w:rsidRDefault="00F827AC" w:rsidP="00514B21">
      <w:pPr>
        <w:ind w:firstLine="482"/>
      </w:pPr>
      <w:r w:rsidRPr="00514B21">
        <w:rPr>
          <w:rFonts w:hint="eastAsia"/>
          <w:b/>
        </w:rPr>
        <w:t>添加收款单</w:t>
      </w:r>
      <w:r>
        <w:rPr>
          <w:rFonts w:hint="eastAsia"/>
        </w:rPr>
        <w:t>：</w:t>
      </w:r>
      <w:r w:rsidR="00EB2F0E">
        <w:rPr>
          <w:rFonts w:hint="eastAsia"/>
        </w:rPr>
        <w:t>添加一笔收款，页面字段会保存到数据库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F827AC" w:rsidRDefault="00F827AC" w:rsidP="00306DD8">
      <w:pPr>
        <w:ind w:firstLine="482"/>
      </w:pPr>
      <w:r w:rsidRPr="00514B21">
        <w:rPr>
          <w:rFonts w:hint="eastAsia"/>
          <w:b/>
        </w:rPr>
        <w:t>修改收款单</w:t>
      </w:r>
      <w:r>
        <w:rPr>
          <w:rFonts w:hint="eastAsia"/>
        </w:rPr>
        <w:t>：</w:t>
      </w:r>
      <w:r w:rsidR="00306DD8">
        <w:rPr>
          <w:rFonts w:hint="eastAsia"/>
        </w:rPr>
        <w:t>修改该条收款单信息</w:t>
      </w:r>
      <w:r w:rsidRPr="00110DC7">
        <w:rPr>
          <w:rFonts w:hint="eastAsia"/>
        </w:rPr>
        <w:t>。</w:t>
      </w:r>
    </w:p>
    <w:p w:rsidR="00F827AC" w:rsidRDefault="00F827AC" w:rsidP="00514B21">
      <w:pPr>
        <w:ind w:firstLine="482"/>
      </w:pPr>
      <w:r w:rsidRPr="00514B21">
        <w:rPr>
          <w:rFonts w:hint="eastAsia"/>
          <w:b/>
        </w:rPr>
        <w:t>删除</w:t>
      </w:r>
      <w:r>
        <w:rPr>
          <w:rFonts w:hint="eastAsia"/>
        </w:rPr>
        <w:t>：</w:t>
      </w:r>
      <w:r w:rsidR="00676BC4">
        <w:rPr>
          <w:rFonts w:hint="eastAsia"/>
        </w:rPr>
        <w:t>删除收款单</w:t>
      </w:r>
      <w:r>
        <w:rPr>
          <w:rFonts w:hint="eastAsia"/>
        </w:rPr>
        <w:t>。</w:t>
      </w:r>
    </w:p>
    <w:p w:rsidR="00F827AC" w:rsidRDefault="00F827AC" w:rsidP="00514B21">
      <w:pPr>
        <w:ind w:firstLine="482"/>
      </w:pPr>
      <w:r w:rsidRPr="00514B21">
        <w:rPr>
          <w:rFonts w:hint="eastAsia"/>
          <w:b/>
        </w:rPr>
        <w:t>查看收入列表</w:t>
      </w:r>
      <w:r>
        <w:rPr>
          <w:rFonts w:hint="eastAsia"/>
        </w:rPr>
        <w:t>：</w:t>
      </w:r>
      <w:r w:rsidR="005E7CBB">
        <w:rPr>
          <w:rFonts w:hint="eastAsia"/>
        </w:rPr>
        <w:t>可查看</w:t>
      </w:r>
      <w:r w:rsidRPr="00110DC7">
        <w:rPr>
          <w:rFonts w:hint="eastAsia"/>
        </w:rPr>
        <w:t>收入详情、查看明细详细信息功能。</w:t>
      </w:r>
    </w:p>
    <w:p w:rsidR="00F827AC" w:rsidRDefault="00CD6D4B" w:rsidP="00F827AC">
      <w:pPr>
        <w:pStyle w:val="41"/>
        <w:numPr>
          <w:ilvl w:val="0"/>
          <w:numId w:val="0"/>
        </w:numPr>
        <w:ind w:left="1" w:hanging="1"/>
      </w:pPr>
      <w:r>
        <w:rPr>
          <w:rFonts w:hint="eastAsia"/>
        </w:rPr>
        <w:t>4</w:t>
      </w:r>
      <w:r w:rsidR="00F827AC">
        <w:rPr>
          <w:rFonts w:hint="eastAsia"/>
        </w:rPr>
        <w:t xml:space="preserve">.1.1.2 </w:t>
      </w:r>
      <w:r w:rsidR="00F827AC">
        <w:rPr>
          <w:rFonts w:hint="eastAsia"/>
        </w:rPr>
        <w:t>界面原型</w:t>
      </w:r>
    </w:p>
    <w:p w:rsidR="00A32997" w:rsidRPr="00A32997" w:rsidRDefault="00A32997" w:rsidP="00A32997">
      <w:pPr>
        <w:ind w:firstLineChars="59" w:firstLine="142"/>
      </w:pPr>
      <w:r>
        <w:rPr>
          <w:noProof/>
        </w:rPr>
        <w:drawing>
          <wp:inline distT="0" distB="0" distL="0" distR="0">
            <wp:extent cx="5696829" cy="3025067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504" cy="3024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7AC" w:rsidRPr="00E879ED" w:rsidRDefault="00E879ED" w:rsidP="00E879ED">
      <w:pPr>
        <w:ind w:left="420" w:firstLine="480"/>
        <w:jc w:val="center"/>
        <w:rPr>
          <w:szCs w:val="21"/>
        </w:rPr>
      </w:pPr>
      <w:r w:rsidRPr="00E879ED">
        <w:rPr>
          <w:rFonts w:hint="eastAsia"/>
          <w:szCs w:val="21"/>
        </w:rPr>
        <w:t>收入列表原型界面</w:t>
      </w:r>
    </w:p>
    <w:p w:rsidR="00E879ED" w:rsidRDefault="00E879ED" w:rsidP="00E879ED">
      <w:pPr>
        <w:ind w:left="420" w:firstLine="482"/>
        <w:jc w:val="center"/>
        <w:rPr>
          <w:b/>
          <w:szCs w:val="21"/>
        </w:rPr>
      </w:pPr>
      <w:r>
        <w:rPr>
          <w:rFonts w:hint="eastAsia"/>
          <w:b/>
          <w:noProof/>
          <w:szCs w:val="21"/>
        </w:rPr>
        <w:lastRenderedPageBreak/>
        <w:drawing>
          <wp:inline distT="0" distB="0" distL="0" distR="0">
            <wp:extent cx="4001325" cy="2918129"/>
            <wp:effectExtent l="1905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207" cy="292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9ED" w:rsidRPr="00E879ED" w:rsidRDefault="00E879ED" w:rsidP="00E879ED">
      <w:pPr>
        <w:ind w:left="420" w:firstLine="480"/>
        <w:jc w:val="center"/>
        <w:rPr>
          <w:szCs w:val="21"/>
        </w:rPr>
      </w:pPr>
      <w:r w:rsidRPr="00E879ED">
        <w:rPr>
          <w:rFonts w:hint="eastAsia"/>
          <w:szCs w:val="21"/>
        </w:rPr>
        <w:t>添加收入原型界面</w:t>
      </w:r>
    </w:p>
    <w:p w:rsidR="00F827AC" w:rsidRDefault="00CD6D4B" w:rsidP="00F827AC">
      <w:pPr>
        <w:pStyle w:val="41"/>
        <w:numPr>
          <w:ilvl w:val="0"/>
          <w:numId w:val="0"/>
        </w:numPr>
      </w:pPr>
      <w:r>
        <w:rPr>
          <w:rFonts w:hint="eastAsia"/>
        </w:rPr>
        <w:t>4</w:t>
      </w:r>
      <w:r w:rsidR="00F827AC">
        <w:rPr>
          <w:rFonts w:hint="eastAsia"/>
        </w:rPr>
        <w:t xml:space="preserve">.1.1.3 </w:t>
      </w:r>
      <w:r w:rsidR="00F827AC">
        <w:rPr>
          <w:rFonts w:hint="eastAsia"/>
        </w:rPr>
        <w:t>功能实现</w:t>
      </w:r>
    </w:p>
    <w:p w:rsidR="00F827AC" w:rsidRPr="002E571B" w:rsidRDefault="00F827AC" w:rsidP="002E571B">
      <w:pPr>
        <w:ind w:firstLineChars="201" w:firstLine="484"/>
        <w:rPr>
          <w:b/>
          <w:szCs w:val="24"/>
        </w:rPr>
      </w:pPr>
      <w:r w:rsidRPr="002E571B">
        <w:rPr>
          <w:rFonts w:hint="eastAsia"/>
          <w:b/>
          <w:szCs w:val="24"/>
        </w:rPr>
        <w:t>页面校验：</w:t>
      </w:r>
    </w:p>
    <w:p w:rsidR="00F827AC" w:rsidRPr="002E571B" w:rsidRDefault="003B437F" w:rsidP="002E571B">
      <w:pPr>
        <w:ind w:firstLineChars="201" w:firstLine="482"/>
        <w:rPr>
          <w:szCs w:val="24"/>
        </w:rPr>
      </w:pPr>
      <w:r w:rsidRPr="002E571B">
        <w:rPr>
          <w:rFonts w:hint="eastAsia"/>
          <w:szCs w:val="24"/>
        </w:rPr>
        <w:t>在页面输入对应的字段，科目在后台获得以下拉框形式展示，金额、交费人、会计为必填字段。</w:t>
      </w:r>
    </w:p>
    <w:p w:rsidR="00F827AC" w:rsidRPr="002E571B" w:rsidRDefault="00F827AC" w:rsidP="002E571B">
      <w:pPr>
        <w:ind w:firstLineChars="201" w:firstLine="484"/>
        <w:rPr>
          <w:b/>
          <w:szCs w:val="24"/>
        </w:rPr>
      </w:pPr>
      <w:r w:rsidRPr="002E571B">
        <w:rPr>
          <w:rFonts w:hint="eastAsia"/>
          <w:b/>
          <w:szCs w:val="24"/>
        </w:rPr>
        <w:t>处理流程：</w:t>
      </w:r>
    </w:p>
    <w:p w:rsidR="003B437F" w:rsidRPr="002E571B" w:rsidRDefault="003B437F" w:rsidP="002E571B">
      <w:pPr>
        <w:ind w:firstLineChars="201" w:firstLine="482"/>
        <w:rPr>
          <w:szCs w:val="24"/>
        </w:rPr>
      </w:pPr>
      <w:r w:rsidRPr="002E571B">
        <w:rPr>
          <w:rFonts w:hint="eastAsia"/>
          <w:szCs w:val="24"/>
        </w:rPr>
        <w:t>点出</w:t>
      </w:r>
      <w:r w:rsidR="00EE3EF2" w:rsidRPr="002E571B">
        <w:rPr>
          <w:rFonts w:hint="eastAsia"/>
          <w:szCs w:val="24"/>
        </w:rPr>
        <w:t>操作按钮</w:t>
      </w:r>
      <w:r w:rsidRPr="002E571B">
        <w:rPr>
          <w:rFonts w:hint="eastAsia"/>
          <w:szCs w:val="24"/>
        </w:rPr>
        <w:t>，页面数据将保存到数据库。</w:t>
      </w:r>
    </w:p>
    <w:p w:rsidR="00F827AC" w:rsidRDefault="00CD6D4B" w:rsidP="00F827AC">
      <w:pPr>
        <w:pStyle w:val="41"/>
        <w:numPr>
          <w:ilvl w:val="0"/>
          <w:numId w:val="0"/>
        </w:numPr>
      </w:pPr>
      <w:r>
        <w:rPr>
          <w:rFonts w:hint="eastAsia"/>
        </w:rPr>
        <w:t>4</w:t>
      </w:r>
      <w:r w:rsidR="00F827AC">
        <w:rPr>
          <w:rFonts w:hint="eastAsia"/>
        </w:rPr>
        <w:t xml:space="preserve">.1.1.4 </w:t>
      </w:r>
      <w:r w:rsidR="00F827AC">
        <w:rPr>
          <w:rFonts w:hint="eastAsia"/>
        </w:rPr>
        <w:t>组件设计</w:t>
      </w:r>
    </w:p>
    <w:p w:rsidR="00F827AC" w:rsidRPr="00F5424D" w:rsidRDefault="00F827AC" w:rsidP="00F827AC">
      <w:pPr>
        <w:ind w:left="420" w:firstLine="482"/>
        <w:rPr>
          <w:szCs w:val="21"/>
        </w:rPr>
      </w:pPr>
      <w:r>
        <w:rPr>
          <w:rFonts w:hint="eastAsia"/>
          <w:b/>
          <w:szCs w:val="21"/>
        </w:rPr>
        <w:tab/>
      </w:r>
      <w:r>
        <w:rPr>
          <w:rFonts w:hint="eastAsia"/>
          <w:b/>
          <w:szCs w:val="21"/>
        </w:rPr>
        <w:tab/>
        <w:t xml:space="preserve">            </w:t>
      </w:r>
    </w:p>
    <w:tbl>
      <w:tblPr>
        <w:tblW w:w="9770" w:type="dxa"/>
        <w:tblInd w:w="-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9"/>
        <w:gridCol w:w="3581"/>
        <w:gridCol w:w="5340"/>
      </w:tblGrid>
      <w:tr w:rsidR="00F827AC" w:rsidTr="00CD6D4B">
        <w:tc>
          <w:tcPr>
            <w:tcW w:w="849" w:type="dxa"/>
            <w:shd w:val="clear" w:color="auto" w:fill="D8D8D8"/>
          </w:tcPr>
          <w:p w:rsidR="00F827AC" w:rsidRDefault="00F827AC" w:rsidP="00CD6D4B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组件</w:t>
            </w:r>
          </w:p>
        </w:tc>
        <w:tc>
          <w:tcPr>
            <w:tcW w:w="3581" w:type="dxa"/>
            <w:shd w:val="clear" w:color="auto" w:fill="D8D8D8"/>
          </w:tcPr>
          <w:p w:rsidR="00F827AC" w:rsidRDefault="00F827AC" w:rsidP="00CD6D4B">
            <w:pPr>
              <w:spacing w:line="288" w:lineRule="auto"/>
              <w:ind w:firstLine="480"/>
              <w:jc w:val="center"/>
            </w:pPr>
            <w:r>
              <w:rPr>
                <w:rFonts w:hint="eastAsia"/>
              </w:rPr>
              <w:t>类</w:t>
            </w:r>
          </w:p>
        </w:tc>
        <w:tc>
          <w:tcPr>
            <w:tcW w:w="5340" w:type="dxa"/>
            <w:shd w:val="clear" w:color="auto" w:fill="D8D8D8"/>
          </w:tcPr>
          <w:p w:rsidR="00F827AC" w:rsidRDefault="00F827AC" w:rsidP="00CD6D4B">
            <w:pPr>
              <w:spacing w:line="288" w:lineRule="auto"/>
              <w:ind w:firstLine="48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F827AC" w:rsidTr="00CD6D4B">
        <w:tc>
          <w:tcPr>
            <w:tcW w:w="849" w:type="dxa"/>
          </w:tcPr>
          <w:p w:rsidR="00F827AC" w:rsidRDefault="00F827AC" w:rsidP="00CD6D4B">
            <w:pPr>
              <w:spacing w:line="288" w:lineRule="auto"/>
              <w:ind w:firstLine="480"/>
            </w:pPr>
            <w:r>
              <w:rPr>
                <w:rFonts w:hint="eastAsia"/>
              </w:rPr>
              <w:t>M</w:t>
            </w:r>
          </w:p>
        </w:tc>
        <w:tc>
          <w:tcPr>
            <w:tcW w:w="3581" w:type="dxa"/>
          </w:tcPr>
          <w:p w:rsidR="00F827AC" w:rsidRDefault="00F827AC" w:rsidP="008B757C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com.dao.</w:t>
            </w:r>
            <w:r w:rsidR="009234F1">
              <w:rPr>
                <w:rFonts w:hint="eastAsia"/>
              </w:rPr>
              <w:t>F</w:t>
            </w:r>
            <w:r w:rsidR="009234F1" w:rsidRPr="009234F1">
              <w:t>inance</w:t>
            </w:r>
            <w:r w:rsidRPr="00EF4BFF">
              <w:rPr>
                <w:rFonts w:hint="eastAsia"/>
              </w:rPr>
              <w:t>Dao</w:t>
            </w:r>
          </w:p>
        </w:tc>
        <w:tc>
          <w:tcPr>
            <w:tcW w:w="5340" w:type="dxa"/>
          </w:tcPr>
          <w:p w:rsidR="00F827AC" w:rsidRDefault="00600A3D" w:rsidP="00600A3D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对收入数据持久化操作</w:t>
            </w:r>
          </w:p>
        </w:tc>
      </w:tr>
      <w:tr w:rsidR="00F827AC" w:rsidTr="00CD6D4B">
        <w:tc>
          <w:tcPr>
            <w:tcW w:w="849" w:type="dxa"/>
          </w:tcPr>
          <w:p w:rsidR="00F827AC" w:rsidRDefault="00F827AC" w:rsidP="00CD6D4B">
            <w:pPr>
              <w:spacing w:line="288" w:lineRule="auto"/>
              <w:ind w:firstLine="480"/>
            </w:pPr>
            <w:r>
              <w:rPr>
                <w:rFonts w:hint="eastAsia"/>
              </w:rPr>
              <w:t>C</w:t>
            </w:r>
          </w:p>
        </w:tc>
        <w:tc>
          <w:tcPr>
            <w:tcW w:w="3581" w:type="dxa"/>
          </w:tcPr>
          <w:p w:rsidR="00F827AC" w:rsidRDefault="008B757C" w:rsidP="008B757C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com.controller.F</w:t>
            </w:r>
            <w:r w:rsidRPr="009234F1">
              <w:t>inance</w:t>
            </w:r>
            <w:r w:rsidR="00F827AC">
              <w:rPr>
                <w:rFonts w:hint="eastAsia"/>
              </w:rPr>
              <w:t>Controller</w:t>
            </w:r>
          </w:p>
        </w:tc>
        <w:tc>
          <w:tcPr>
            <w:tcW w:w="5340" w:type="dxa"/>
          </w:tcPr>
          <w:p w:rsidR="00F827AC" w:rsidRDefault="00600A3D" w:rsidP="00A9692A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接收页面数据</w:t>
            </w:r>
          </w:p>
        </w:tc>
      </w:tr>
      <w:tr w:rsidR="00F827AC" w:rsidTr="00CD6D4B">
        <w:tc>
          <w:tcPr>
            <w:tcW w:w="849" w:type="dxa"/>
          </w:tcPr>
          <w:p w:rsidR="00F827AC" w:rsidRDefault="00F827AC" w:rsidP="00CD6D4B">
            <w:pPr>
              <w:spacing w:line="288" w:lineRule="auto"/>
              <w:ind w:firstLine="480"/>
            </w:pPr>
            <w:r>
              <w:rPr>
                <w:rFonts w:hint="eastAsia"/>
              </w:rPr>
              <w:t>V</w:t>
            </w:r>
          </w:p>
        </w:tc>
        <w:tc>
          <w:tcPr>
            <w:tcW w:w="3581" w:type="dxa"/>
          </w:tcPr>
          <w:p w:rsidR="00F827AC" w:rsidRDefault="008B757C" w:rsidP="008B757C">
            <w:pPr>
              <w:spacing w:line="288" w:lineRule="auto"/>
              <w:ind w:firstLineChars="0" w:firstLine="0"/>
            </w:pPr>
            <w:r>
              <w:t>f</w:t>
            </w:r>
            <w:r w:rsidRPr="009234F1">
              <w:t>inance</w:t>
            </w:r>
            <w:r w:rsidR="00F827AC">
              <w:rPr>
                <w:rFonts w:hint="eastAsia"/>
              </w:rPr>
              <w:t>.jsp</w:t>
            </w:r>
          </w:p>
        </w:tc>
        <w:tc>
          <w:tcPr>
            <w:tcW w:w="5340" w:type="dxa"/>
          </w:tcPr>
          <w:p w:rsidR="00F827AC" w:rsidRDefault="00600A3D" w:rsidP="00600A3D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展示收入数据</w:t>
            </w:r>
            <w:r w:rsidR="00F827AC">
              <w:rPr>
                <w:rFonts w:hint="eastAsia"/>
              </w:rPr>
              <w:t>jsp</w:t>
            </w:r>
            <w:r w:rsidR="00F827AC">
              <w:rPr>
                <w:rFonts w:hint="eastAsia"/>
              </w:rPr>
              <w:t>页面</w:t>
            </w:r>
          </w:p>
        </w:tc>
      </w:tr>
    </w:tbl>
    <w:p w:rsidR="00F827AC" w:rsidRPr="00F5424D" w:rsidRDefault="00F827AC" w:rsidP="00F827AC">
      <w:pPr>
        <w:ind w:left="420" w:firstLine="480"/>
        <w:rPr>
          <w:szCs w:val="21"/>
        </w:rPr>
      </w:pPr>
    </w:p>
    <w:p w:rsidR="00F827AC" w:rsidRPr="00F5424D" w:rsidRDefault="00F827AC" w:rsidP="00F827AC">
      <w:pPr>
        <w:ind w:left="420" w:firstLine="480"/>
        <w:rPr>
          <w:szCs w:val="21"/>
        </w:rPr>
      </w:pPr>
    </w:p>
    <w:p w:rsidR="00F827AC" w:rsidRPr="00110DC7" w:rsidRDefault="00F827AC" w:rsidP="00F827AC">
      <w:pPr>
        <w:ind w:firstLine="480"/>
      </w:pPr>
    </w:p>
    <w:p w:rsidR="00F827AC" w:rsidRPr="006461C7" w:rsidRDefault="00CD6D4B" w:rsidP="00F827AC">
      <w:pPr>
        <w:pStyle w:val="31"/>
        <w:numPr>
          <w:ilvl w:val="0"/>
          <w:numId w:val="0"/>
        </w:numPr>
      </w:pPr>
      <w:bookmarkStart w:id="91" w:name="_Toc492966782"/>
      <w:bookmarkStart w:id="92" w:name="_Toc493162751"/>
      <w:r>
        <w:rPr>
          <w:rFonts w:hint="eastAsia"/>
        </w:rPr>
        <w:lastRenderedPageBreak/>
        <w:t>4</w:t>
      </w:r>
      <w:r w:rsidR="00F827AC">
        <w:rPr>
          <w:rFonts w:hint="eastAsia"/>
        </w:rPr>
        <w:t>.1.2</w:t>
      </w:r>
      <w:r w:rsidR="00F827AC" w:rsidRPr="006461C7">
        <w:rPr>
          <w:rFonts w:hint="eastAsia"/>
        </w:rPr>
        <w:t>支出管理</w:t>
      </w:r>
      <w:bookmarkEnd w:id="91"/>
      <w:bookmarkEnd w:id="92"/>
    </w:p>
    <w:p w:rsidR="00F827AC" w:rsidRDefault="00F827AC" w:rsidP="00F827AC">
      <w:pPr>
        <w:tabs>
          <w:tab w:val="left" w:pos="5392"/>
        </w:tabs>
        <w:ind w:left="1680" w:firstLine="480"/>
      </w:pPr>
      <w:r>
        <w:rPr>
          <w:noProof/>
        </w:rPr>
        <w:drawing>
          <wp:inline distT="0" distB="0" distL="0" distR="0">
            <wp:extent cx="2790052" cy="1767005"/>
            <wp:effectExtent l="19050" t="0" r="0" b="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686" cy="1768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:rsidR="00F827AC" w:rsidRPr="009254ED" w:rsidRDefault="00F827AC" w:rsidP="00F827AC">
      <w:pPr>
        <w:tabs>
          <w:tab w:val="left" w:pos="5392"/>
        </w:tabs>
        <w:ind w:left="1680" w:firstLine="480"/>
        <w:rPr>
          <w:szCs w:val="24"/>
        </w:rPr>
      </w:pPr>
      <w:r>
        <w:rPr>
          <w:rFonts w:hint="eastAsia"/>
        </w:rPr>
        <w:t xml:space="preserve">   </w:t>
      </w:r>
      <w:r w:rsidRPr="009254ED">
        <w:rPr>
          <w:rFonts w:hint="eastAsia"/>
          <w:sz w:val="28"/>
          <w:szCs w:val="28"/>
        </w:rPr>
        <w:t xml:space="preserve">  </w:t>
      </w:r>
      <w:r w:rsidRPr="009254ED">
        <w:rPr>
          <w:rFonts w:hint="eastAsia"/>
          <w:szCs w:val="24"/>
        </w:rPr>
        <w:t xml:space="preserve"> </w:t>
      </w:r>
      <w:r w:rsidRPr="009254ED">
        <w:rPr>
          <w:rFonts w:hint="eastAsia"/>
          <w:b/>
          <w:bCs/>
          <w:szCs w:val="24"/>
        </w:rPr>
        <w:t>支出管理功能需求图</w:t>
      </w:r>
    </w:p>
    <w:p w:rsidR="00F827AC" w:rsidRPr="00714A7E" w:rsidRDefault="00CD6D4B" w:rsidP="00F827AC">
      <w:pPr>
        <w:pStyle w:val="41"/>
        <w:numPr>
          <w:ilvl w:val="0"/>
          <w:numId w:val="0"/>
        </w:numPr>
      </w:pPr>
      <w:r>
        <w:rPr>
          <w:rFonts w:hint="eastAsia"/>
        </w:rPr>
        <w:t>4</w:t>
      </w:r>
      <w:r w:rsidR="00F827AC" w:rsidRPr="00714A7E">
        <w:rPr>
          <w:rFonts w:hint="eastAsia"/>
        </w:rPr>
        <w:t>.1.2.1</w:t>
      </w:r>
      <w:r w:rsidR="00F827AC" w:rsidRPr="00714A7E">
        <w:rPr>
          <w:rFonts w:hint="eastAsia"/>
        </w:rPr>
        <w:t>功能描述</w:t>
      </w:r>
    </w:p>
    <w:p w:rsidR="00F827AC" w:rsidRDefault="00F827AC" w:rsidP="009254ED">
      <w:pPr>
        <w:ind w:firstLine="482"/>
      </w:pPr>
      <w:r w:rsidRPr="00514B21">
        <w:rPr>
          <w:rFonts w:hint="eastAsia"/>
          <w:b/>
        </w:rPr>
        <w:t>添加支出单</w:t>
      </w:r>
      <w:r>
        <w:rPr>
          <w:rFonts w:hint="eastAsia"/>
        </w:rPr>
        <w:t>：</w:t>
      </w:r>
      <w:r w:rsidR="00102C9E">
        <w:rPr>
          <w:rFonts w:hint="eastAsia"/>
        </w:rPr>
        <w:t>会计添加一笔支出，支出要经过预算和领导审批</w:t>
      </w:r>
      <w:r>
        <w:rPr>
          <w:rFonts w:hint="eastAsia"/>
        </w:rPr>
        <w:t>。</w:t>
      </w:r>
    </w:p>
    <w:p w:rsidR="00F827AC" w:rsidRDefault="00F827AC" w:rsidP="009254ED">
      <w:pPr>
        <w:ind w:firstLine="482"/>
      </w:pPr>
      <w:r w:rsidRPr="00514B21">
        <w:rPr>
          <w:rFonts w:hint="eastAsia"/>
          <w:b/>
        </w:rPr>
        <w:t>修改支出单</w:t>
      </w:r>
      <w:r>
        <w:rPr>
          <w:rFonts w:hint="eastAsia"/>
        </w:rPr>
        <w:t>：</w:t>
      </w:r>
      <w:r w:rsidR="00E3588B">
        <w:rPr>
          <w:rFonts w:hint="eastAsia"/>
        </w:rPr>
        <w:t>修改该条收款单信息</w:t>
      </w:r>
      <w:r w:rsidR="00E3588B" w:rsidRPr="00110DC7">
        <w:rPr>
          <w:rFonts w:hint="eastAsia"/>
        </w:rPr>
        <w:t>。</w:t>
      </w:r>
    </w:p>
    <w:p w:rsidR="00F827AC" w:rsidRDefault="00F827AC" w:rsidP="009254ED">
      <w:pPr>
        <w:ind w:firstLine="482"/>
      </w:pPr>
      <w:r w:rsidRPr="00514B21">
        <w:rPr>
          <w:rFonts w:hint="eastAsia"/>
          <w:b/>
        </w:rPr>
        <w:t>删除支出单</w:t>
      </w:r>
      <w:r>
        <w:rPr>
          <w:rFonts w:hint="eastAsia"/>
        </w:rPr>
        <w:t>：</w:t>
      </w:r>
      <w:r w:rsidRPr="00F23D14">
        <w:rPr>
          <w:rFonts w:hint="eastAsia"/>
        </w:rPr>
        <w:t>删除</w:t>
      </w:r>
      <w:r w:rsidR="00E3588B">
        <w:rPr>
          <w:rFonts w:hint="eastAsia"/>
        </w:rPr>
        <w:t>支出单</w:t>
      </w:r>
      <w:r>
        <w:rPr>
          <w:rFonts w:hint="eastAsia"/>
        </w:rPr>
        <w:t>。</w:t>
      </w:r>
    </w:p>
    <w:p w:rsidR="00F827AC" w:rsidRDefault="00F827AC" w:rsidP="009254ED">
      <w:pPr>
        <w:ind w:firstLine="482"/>
      </w:pPr>
      <w:r w:rsidRPr="00514B21">
        <w:rPr>
          <w:rFonts w:hint="eastAsia"/>
          <w:b/>
        </w:rPr>
        <w:t>查看支出列表</w:t>
      </w:r>
      <w:r>
        <w:rPr>
          <w:rFonts w:hint="eastAsia"/>
        </w:rPr>
        <w:t>：</w:t>
      </w:r>
      <w:r w:rsidR="00E32122">
        <w:rPr>
          <w:rFonts w:hint="eastAsia"/>
        </w:rPr>
        <w:t>可查看支出</w:t>
      </w:r>
      <w:r w:rsidR="00E32122" w:rsidRPr="00110DC7">
        <w:rPr>
          <w:rFonts w:hint="eastAsia"/>
        </w:rPr>
        <w:t>详情、查看明细详细信息功能</w:t>
      </w:r>
    </w:p>
    <w:p w:rsidR="00F827AC" w:rsidRDefault="00CD6D4B" w:rsidP="00F827AC">
      <w:pPr>
        <w:pStyle w:val="41"/>
        <w:numPr>
          <w:ilvl w:val="0"/>
          <w:numId w:val="0"/>
        </w:numPr>
      </w:pPr>
      <w:r>
        <w:rPr>
          <w:rFonts w:hint="eastAsia"/>
        </w:rPr>
        <w:t>4</w:t>
      </w:r>
      <w:r w:rsidR="00F827AC">
        <w:rPr>
          <w:rFonts w:hint="eastAsia"/>
        </w:rPr>
        <w:t>.1.2.2</w:t>
      </w:r>
      <w:r w:rsidR="00F827AC" w:rsidRPr="00932485">
        <w:rPr>
          <w:rFonts w:hint="eastAsia"/>
        </w:rPr>
        <w:t>界面原型</w:t>
      </w:r>
    </w:p>
    <w:p w:rsidR="0069084A" w:rsidRPr="0069084A" w:rsidRDefault="0069084A" w:rsidP="0069084A">
      <w:pPr>
        <w:ind w:firstLineChars="0" w:firstLine="0"/>
      </w:pPr>
      <w:r>
        <w:rPr>
          <w:noProof/>
        </w:rPr>
        <w:drawing>
          <wp:inline distT="0" distB="0" distL="0" distR="0">
            <wp:extent cx="5699237" cy="1574358"/>
            <wp:effectExtent l="1905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632" cy="157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7AC" w:rsidRDefault="0069084A" w:rsidP="0069084A">
      <w:pPr>
        <w:ind w:leftChars="-175" w:left="-2" w:hangingChars="174" w:hanging="418"/>
        <w:jc w:val="center"/>
        <w:rPr>
          <w:szCs w:val="21"/>
        </w:rPr>
      </w:pPr>
      <w:r w:rsidRPr="0069084A">
        <w:rPr>
          <w:rFonts w:hint="eastAsia"/>
          <w:szCs w:val="21"/>
        </w:rPr>
        <w:t>支出列表原型界面</w:t>
      </w:r>
    </w:p>
    <w:p w:rsidR="0069084A" w:rsidRDefault="0069084A" w:rsidP="00FE4E4A">
      <w:pPr>
        <w:ind w:leftChars="-1" w:left="-2" w:firstLineChars="0" w:firstLine="2"/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027300" cy="3291840"/>
            <wp:effectExtent l="19050" t="0" r="190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614" cy="3292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84A" w:rsidRPr="0069084A" w:rsidRDefault="0069084A" w:rsidP="0069084A">
      <w:pPr>
        <w:ind w:leftChars="-175" w:left="-2" w:hangingChars="174" w:hanging="418"/>
        <w:jc w:val="center"/>
        <w:rPr>
          <w:szCs w:val="21"/>
        </w:rPr>
      </w:pPr>
      <w:r>
        <w:rPr>
          <w:rFonts w:hint="eastAsia"/>
          <w:szCs w:val="21"/>
        </w:rPr>
        <w:t>添加支出原型界面</w:t>
      </w:r>
    </w:p>
    <w:p w:rsidR="00F827AC" w:rsidRPr="00714A7E" w:rsidRDefault="00CD6D4B" w:rsidP="00F827AC">
      <w:pPr>
        <w:pStyle w:val="41"/>
        <w:numPr>
          <w:ilvl w:val="0"/>
          <w:numId w:val="0"/>
        </w:numPr>
        <w:ind w:left="67" w:hangingChars="24" w:hanging="67"/>
      </w:pPr>
      <w:r>
        <w:rPr>
          <w:rFonts w:hint="eastAsia"/>
        </w:rPr>
        <w:t>4</w:t>
      </w:r>
      <w:r w:rsidR="00F827AC">
        <w:rPr>
          <w:rFonts w:hint="eastAsia"/>
        </w:rPr>
        <w:t>.1.2.3</w:t>
      </w:r>
      <w:r w:rsidR="00F827AC" w:rsidRPr="00714A7E">
        <w:rPr>
          <w:rFonts w:hint="eastAsia"/>
        </w:rPr>
        <w:t>功能实现</w:t>
      </w:r>
    </w:p>
    <w:p w:rsidR="000D0F3C" w:rsidRPr="002E571B" w:rsidRDefault="000D0F3C" w:rsidP="000D0F3C">
      <w:pPr>
        <w:ind w:firstLineChars="201" w:firstLine="484"/>
        <w:rPr>
          <w:b/>
          <w:szCs w:val="24"/>
        </w:rPr>
      </w:pPr>
      <w:r w:rsidRPr="002E571B">
        <w:rPr>
          <w:rFonts w:hint="eastAsia"/>
          <w:b/>
          <w:szCs w:val="24"/>
        </w:rPr>
        <w:t>页面校验：</w:t>
      </w:r>
    </w:p>
    <w:p w:rsidR="000D0F3C" w:rsidRPr="002E571B" w:rsidRDefault="000D0F3C" w:rsidP="000D0F3C">
      <w:pPr>
        <w:ind w:firstLineChars="201" w:firstLine="482"/>
        <w:rPr>
          <w:szCs w:val="24"/>
        </w:rPr>
      </w:pPr>
      <w:r w:rsidRPr="002E571B">
        <w:rPr>
          <w:rFonts w:hint="eastAsia"/>
          <w:szCs w:val="24"/>
        </w:rPr>
        <w:t>在页面输入对应的字段，金额、</w:t>
      </w:r>
      <w:r w:rsidR="0063174C">
        <w:rPr>
          <w:rFonts w:hint="eastAsia"/>
          <w:szCs w:val="24"/>
        </w:rPr>
        <w:t>收款</w:t>
      </w:r>
      <w:r w:rsidRPr="002E571B">
        <w:rPr>
          <w:rFonts w:hint="eastAsia"/>
          <w:szCs w:val="24"/>
        </w:rPr>
        <w:t>人、会计</w:t>
      </w:r>
      <w:r w:rsidR="00160558">
        <w:rPr>
          <w:rFonts w:hint="eastAsia"/>
          <w:szCs w:val="24"/>
        </w:rPr>
        <w:t>、收款账号</w:t>
      </w:r>
      <w:r w:rsidRPr="002E571B">
        <w:rPr>
          <w:rFonts w:hint="eastAsia"/>
          <w:szCs w:val="24"/>
        </w:rPr>
        <w:t>为必填字段。</w:t>
      </w:r>
    </w:p>
    <w:p w:rsidR="000D0F3C" w:rsidRPr="002E571B" w:rsidRDefault="000D0F3C" w:rsidP="000D0F3C">
      <w:pPr>
        <w:ind w:firstLineChars="201" w:firstLine="484"/>
        <w:rPr>
          <w:b/>
          <w:szCs w:val="24"/>
        </w:rPr>
      </w:pPr>
      <w:r w:rsidRPr="002E571B">
        <w:rPr>
          <w:rFonts w:hint="eastAsia"/>
          <w:b/>
          <w:szCs w:val="24"/>
        </w:rPr>
        <w:t>处理流程：</w:t>
      </w:r>
    </w:p>
    <w:p w:rsidR="00F827AC" w:rsidRPr="000D0F3C" w:rsidRDefault="000D0F3C" w:rsidP="000D0F3C">
      <w:pPr>
        <w:ind w:firstLineChars="201" w:firstLine="482"/>
        <w:rPr>
          <w:szCs w:val="24"/>
        </w:rPr>
      </w:pPr>
      <w:r w:rsidRPr="002E571B">
        <w:rPr>
          <w:rFonts w:hint="eastAsia"/>
          <w:szCs w:val="24"/>
        </w:rPr>
        <w:t>点出操作按钮，页面数据将保存到数据库。</w:t>
      </w:r>
    </w:p>
    <w:p w:rsidR="00F827AC" w:rsidRPr="00714A7E" w:rsidRDefault="00CD6D4B" w:rsidP="00F827AC">
      <w:pPr>
        <w:pStyle w:val="41"/>
        <w:numPr>
          <w:ilvl w:val="0"/>
          <w:numId w:val="0"/>
        </w:numPr>
        <w:ind w:leftChars="-1" w:left="-2" w:firstLine="1"/>
      </w:pPr>
      <w:r>
        <w:rPr>
          <w:rFonts w:hint="eastAsia"/>
        </w:rPr>
        <w:t>4</w:t>
      </w:r>
      <w:r w:rsidR="00F827AC">
        <w:rPr>
          <w:rFonts w:hint="eastAsia"/>
        </w:rPr>
        <w:t>.1.2.4</w:t>
      </w:r>
      <w:r w:rsidR="00F827AC" w:rsidRPr="00714A7E">
        <w:rPr>
          <w:rFonts w:hint="eastAsia"/>
        </w:rPr>
        <w:t>组件设计</w:t>
      </w:r>
    </w:p>
    <w:tbl>
      <w:tblPr>
        <w:tblW w:w="9770" w:type="dxa"/>
        <w:tblInd w:w="-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9"/>
        <w:gridCol w:w="3581"/>
        <w:gridCol w:w="5340"/>
      </w:tblGrid>
      <w:tr w:rsidR="00DB5FCB" w:rsidTr="000079F1">
        <w:tc>
          <w:tcPr>
            <w:tcW w:w="849" w:type="dxa"/>
            <w:shd w:val="clear" w:color="auto" w:fill="D8D8D8"/>
          </w:tcPr>
          <w:p w:rsidR="00DB5FCB" w:rsidRDefault="00DB5FCB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组件</w:t>
            </w:r>
          </w:p>
        </w:tc>
        <w:tc>
          <w:tcPr>
            <w:tcW w:w="3581" w:type="dxa"/>
            <w:shd w:val="clear" w:color="auto" w:fill="D8D8D8"/>
          </w:tcPr>
          <w:p w:rsidR="00DB5FCB" w:rsidRDefault="00DB5FCB" w:rsidP="000079F1">
            <w:pPr>
              <w:spacing w:line="288" w:lineRule="auto"/>
              <w:ind w:firstLine="480"/>
              <w:jc w:val="center"/>
            </w:pPr>
            <w:r>
              <w:rPr>
                <w:rFonts w:hint="eastAsia"/>
              </w:rPr>
              <w:t>类</w:t>
            </w:r>
          </w:p>
        </w:tc>
        <w:tc>
          <w:tcPr>
            <w:tcW w:w="5340" w:type="dxa"/>
            <w:shd w:val="clear" w:color="auto" w:fill="D8D8D8"/>
          </w:tcPr>
          <w:p w:rsidR="00DB5FCB" w:rsidRDefault="00DB5FCB" w:rsidP="000079F1">
            <w:pPr>
              <w:spacing w:line="288" w:lineRule="auto"/>
              <w:ind w:firstLine="48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DB5FCB" w:rsidTr="000079F1">
        <w:tc>
          <w:tcPr>
            <w:tcW w:w="849" w:type="dxa"/>
          </w:tcPr>
          <w:p w:rsidR="00DB5FCB" w:rsidRDefault="00DB5FCB" w:rsidP="000079F1">
            <w:pPr>
              <w:spacing w:line="288" w:lineRule="auto"/>
              <w:ind w:firstLine="480"/>
            </w:pPr>
            <w:r>
              <w:rPr>
                <w:rFonts w:hint="eastAsia"/>
              </w:rPr>
              <w:t>M</w:t>
            </w:r>
          </w:p>
        </w:tc>
        <w:tc>
          <w:tcPr>
            <w:tcW w:w="3581" w:type="dxa"/>
          </w:tcPr>
          <w:p w:rsidR="00DB5FCB" w:rsidRDefault="00DB5FCB" w:rsidP="00DB5FCB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com.dao.PayOut</w:t>
            </w:r>
            <w:r w:rsidRPr="00EF4BFF">
              <w:rPr>
                <w:rFonts w:hint="eastAsia"/>
              </w:rPr>
              <w:t>Dao</w:t>
            </w:r>
          </w:p>
        </w:tc>
        <w:tc>
          <w:tcPr>
            <w:tcW w:w="5340" w:type="dxa"/>
          </w:tcPr>
          <w:p w:rsidR="00DB5FCB" w:rsidRDefault="00DB5FCB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对收入数据持久化操作</w:t>
            </w:r>
          </w:p>
        </w:tc>
      </w:tr>
      <w:tr w:rsidR="00DB5FCB" w:rsidTr="000079F1">
        <w:tc>
          <w:tcPr>
            <w:tcW w:w="849" w:type="dxa"/>
          </w:tcPr>
          <w:p w:rsidR="00DB5FCB" w:rsidRDefault="00DB5FCB" w:rsidP="000079F1">
            <w:pPr>
              <w:spacing w:line="288" w:lineRule="auto"/>
              <w:ind w:firstLine="480"/>
            </w:pPr>
            <w:r>
              <w:rPr>
                <w:rFonts w:hint="eastAsia"/>
              </w:rPr>
              <w:t>C</w:t>
            </w:r>
          </w:p>
        </w:tc>
        <w:tc>
          <w:tcPr>
            <w:tcW w:w="3581" w:type="dxa"/>
          </w:tcPr>
          <w:p w:rsidR="00DB5FCB" w:rsidRDefault="00DB5FCB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com.controller.</w:t>
            </w:r>
            <w:r w:rsidR="002831D7">
              <w:rPr>
                <w:rFonts w:hint="eastAsia"/>
              </w:rPr>
              <w:t xml:space="preserve"> PayOut </w:t>
            </w:r>
            <w:r>
              <w:rPr>
                <w:rFonts w:hint="eastAsia"/>
              </w:rPr>
              <w:t>Controller</w:t>
            </w:r>
          </w:p>
        </w:tc>
        <w:tc>
          <w:tcPr>
            <w:tcW w:w="5340" w:type="dxa"/>
          </w:tcPr>
          <w:p w:rsidR="00DB5FCB" w:rsidRDefault="00DB5FCB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接收页面数据</w:t>
            </w:r>
          </w:p>
        </w:tc>
      </w:tr>
      <w:tr w:rsidR="00DB5FCB" w:rsidTr="000079F1">
        <w:tc>
          <w:tcPr>
            <w:tcW w:w="849" w:type="dxa"/>
          </w:tcPr>
          <w:p w:rsidR="00DB5FCB" w:rsidRDefault="00DB5FCB" w:rsidP="000079F1">
            <w:pPr>
              <w:spacing w:line="288" w:lineRule="auto"/>
              <w:ind w:firstLine="480"/>
            </w:pPr>
            <w:r>
              <w:rPr>
                <w:rFonts w:hint="eastAsia"/>
              </w:rPr>
              <w:t>V</w:t>
            </w:r>
          </w:p>
        </w:tc>
        <w:tc>
          <w:tcPr>
            <w:tcW w:w="3581" w:type="dxa"/>
          </w:tcPr>
          <w:p w:rsidR="00DB5FCB" w:rsidRDefault="002831D7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payOut</w:t>
            </w:r>
            <w:r w:rsidR="00DB5FCB">
              <w:rPr>
                <w:rFonts w:hint="eastAsia"/>
              </w:rPr>
              <w:t>.jsp</w:t>
            </w:r>
          </w:p>
        </w:tc>
        <w:tc>
          <w:tcPr>
            <w:tcW w:w="5340" w:type="dxa"/>
          </w:tcPr>
          <w:p w:rsidR="00DB5FCB" w:rsidRDefault="00DB5FCB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展示收入数据</w:t>
            </w: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页面</w:t>
            </w:r>
          </w:p>
        </w:tc>
      </w:tr>
    </w:tbl>
    <w:p w:rsidR="00F827AC" w:rsidRDefault="00F827AC" w:rsidP="00F827AC">
      <w:pPr>
        <w:ind w:left="840" w:firstLine="480"/>
      </w:pPr>
    </w:p>
    <w:p w:rsidR="00F827AC" w:rsidRPr="006461C7" w:rsidRDefault="00CD6D4B" w:rsidP="00F827AC">
      <w:pPr>
        <w:pStyle w:val="31"/>
        <w:numPr>
          <w:ilvl w:val="0"/>
          <w:numId w:val="0"/>
        </w:numPr>
      </w:pPr>
      <w:bookmarkStart w:id="93" w:name="_Toc492966783"/>
      <w:bookmarkStart w:id="94" w:name="_Toc493162752"/>
      <w:r>
        <w:rPr>
          <w:rFonts w:hint="eastAsia"/>
        </w:rPr>
        <w:lastRenderedPageBreak/>
        <w:t>4</w:t>
      </w:r>
      <w:r w:rsidR="00F827AC">
        <w:rPr>
          <w:rFonts w:hint="eastAsia"/>
        </w:rPr>
        <w:t>.1.3</w:t>
      </w:r>
      <w:r w:rsidR="00F827AC" w:rsidRPr="006461C7">
        <w:rPr>
          <w:rFonts w:hint="eastAsia"/>
        </w:rPr>
        <w:t>年度管理</w:t>
      </w:r>
      <w:bookmarkEnd w:id="93"/>
      <w:bookmarkEnd w:id="94"/>
    </w:p>
    <w:p w:rsidR="00F827AC" w:rsidRDefault="0093272B" w:rsidP="00F827AC">
      <w:pPr>
        <w:tabs>
          <w:tab w:val="left" w:pos="5392"/>
        </w:tabs>
        <w:ind w:left="1680" w:firstLine="480"/>
      </w:pPr>
      <w:r>
        <w:rPr>
          <w:noProof/>
        </w:rPr>
        <w:drawing>
          <wp:inline distT="0" distB="0" distL="0" distR="0">
            <wp:extent cx="2511306" cy="1574358"/>
            <wp:effectExtent l="19050" t="0" r="3294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948" cy="1575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27AC">
        <w:rPr>
          <w:rFonts w:hint="eastAsia"/>
        </w:rPr>
        <w:tab/>
      </w:r>
    </w:p>
    <w:p w:rsidR="00F827AC" w:rsidRPr="00D2443E" w:rsidRDefault="00F827AC" w:rsidP="00F827AC">
      <w:pPr>
        <w:ind w:left="1680" w:firstLine="480"/>
        <w:rPr>
          <w:b/>
          <w:bCs/>
          <w:szCs w:val="24"/>
        </w:rPr>
      </w:pPr>
      <w:r>
        <w:rPr>
          <w:rFonts w:hint="eastAsia"/>
        </w:rPr>
        <w:t xml:space="preserve">     </w:t>
      </w:r>
      <w:r w:rsidRPr="00D2443E">
        <w:rPr>
          <w:rFonts w:hint="eastAsia"/>
          <w:b/>
          <w:bCs/>
          <w:szCs w:val="24"/>
        </w:rPr>
        <w:t xml:space="preserve"> </w:t>
      </w:r>
      <w:r w:rsidR="00157E57">
        <w:rPr>
          <w:rFonts w:hint="eastAsia"/>
          <w:b/>
          <w:bCs/>
          <w:szCs w:val="24"/>
        </w:rPr>
        <w:t>年度</w:t>
      </w:r>
      <w:r w:rsidRPr="00D2443E">
        <w:rPr>
          <w:rFonts w:hint="eastAsia"/>
          <w:b/>
          <w:bCs/>
          <w:szCs w:val="24"/>
        </w:rPr>
        <w:t>管理功能需求图</w:t>
      </w:r>
    </w:p>
    <w:p w:rsidR="00F827AC" w:rsidRPr="00954C67" w:rsidRDefault="00CD6D4B" w:rsidP="00F827AC">
      <w:pPr>
        <w:pStyle w:val="41"/>
        <w:numPr>
          <w:ilvl w:val="0"/>
          <w:numId w:val="0"/>
        </w:numPr>
      </w:pPr>
      <w:r>
        <w:rPr>
          <w:rFonts w:hint="eastAsia"/>
        </w:rPr>
        <w:t>4</w:t>
      </w:r>
      <w:r w:rsidR="00F827AC">
        <w:rPr>
          <w:rFonts w:hint="eastAsia"/>
        </w:rPr>
        <w:t>.1.3.1</w:t>
      </w:r>
      <w:r w:rsidR="00F827AC" w:rsidRPr="00954C67">
        <w:rPr>
          <w:rFonts w:hint="eastAsia"/>
        </w:rPr>
        <w:t>功能描述</w:t>
      </w:r>
    </w:p>
    <w:p w:rsidR="00F827AC" w:rsidRDefault="00F827AC" w:rsidP="0093272B">
      <w:pPr>
        <w:ind w:firstLineChars="176" w:firstLine="424"/>
      </w:pPr>
      <w:r w:rsidRPr="00514B21">
        <w:rPr>
          <w:rFonts w:hint="eastAsia"/>
          <w:b/>
        </w:rPr>
        <w:t>添加</w:t>
      </w:r>
      <w:r w:rsidR="0093272B">
        <w:rPr>
          <w:rFonts w:hint="eastAsia"/>
          <w:b/>
        </w:rPr>
        <w:t>年度</w:t>
      </w:r>
      <w:r>
        <w:rPr>
          <w:rFonts w:hint="eastAsia"/>
        </w:rPr>
        <w:t>：</w:t>
      </w:r>
      <w:r w:rsidR="003D4F43">
        <w:rPr>
          <w:rFonts w:hint="eastAsia"/>
        </w:rPr>
        <w:t>添加一个有具体起止时间的年度</w:t>
      </w:r>
      <w:r>
        <w:rPr>
          <w:rFonts w:hint="eastAsia"/>
        </w:rPr>
        <w:t>。</w:t>
      </w:r>
    </w:p>
    <w:p w:rsidR="00F827AC" w:rsidRDefault="00F827AC" w:rsidP="0093272B">
      <w:pPr>
        <w:ind w:firstLineChars="176" w:firstLine="424"/>
      </w:pPr>
      <w:r w:rsidRPr="00514B21">
        <w:rPr>
          <w:rFonts w:hint="eastAsia"/>
          <w:b/>
        </w:rPr>
        <w:t>修改</w:t>
      </w:r>
      <w:r w:rsidR="0093272B">
        <w:rPr>
          <w:rFonts w:hint="eastAsia"/>
          <w:b/>
        </w:rPr>
        <w:t>年度</w:t>
      </w:r>
      <w:r>
        <w:rPr>
          <w:rFonts w:hint="eastAsia"/>
        </w:rPr>
        <w:t>：</w:t>
      </w:r>
      <w:r w:rsidR="003D4F43">
        <w:rPr>
          <w:rFonts w:hint="eastAsia"/>
        </w:rPr>
        <w:t>修改一个年度</w:t>
      </w:r>
      <w:r w:rsidR="0093272B">
        <w:rPr>
          <w:rFonts w:hint="eastAsia"/>
        </w:rPr>
        <w:t>。</w:t>
      </w:r>
    </w:p>
    <w:p w:rsidR="00F827AC" w:rsidRDefault="00F827AC" w:rsidP="0093272B">
      <w:pPr>
        <w:ind w:firstLineChars="176" w:firstLine="424"/>
      </w:pPr>
      <w:r w:rsidRPr="00514B21">
        <w:rPr>
          <w:rFonts w:hint="eastAsia"/>
          <w:b/>
        </w:rPr>
        <w:t>删除</w:t>
      </w:r>
      <w:r w:rsidR="0093272B">
        <w:rPr>
          <w:rFonts w:hint="eastAsia"/>
          <w:b/>
        </w:rPr>
        <w:t>年度</w:t>
      </w:r>
      <w:r>
        <w:rPr>
          <w:rFonts w:hint="eastAsia"/>
        </w:rPr>
        <w:t>：</w:t>
      </w:r>
      <w:r w:rsidRPr="00F23D14">
        <w:rPr>
          <w:rFonts w:hint="eastAsia"/>
        </w:rPr>
        <w:t>删除</w:t>
      </w:r>
      <w:r w:rsidR="003D4F43">
        <w:rPr>
          <w:rFonts w:hint="eastAsia"/>
        </w:rPr>
        <w:t>一个年度</w:t>
      </w:r>
      <w:r>
        <w:rPr>
          <w:rFonts w:hint="eastAsia"/>
        </w:rPr>
        <w:t>。</w:t>
      </w:r>
    </w:p>
    <w:p w:rsidR="00F827AC" w:rsidRDefault="00F827AC" w:rsidP="0093272B">
      <w:pPr>
        <w:ind w:firstLineChars="176" w:firstLine="424"/>
      </w:pPr>
      <w:r w:rsidRPr="00514B21">
        <w:rPr>
          <w:rFonts w:hint="eastAsia"/>
          <w:b/>
        </w:rPr>
        <w:t>查看</w:t>
      </w:r>
      <w:r w:rsidR="0093272B">
        <w:rPr>
          <w:rFonts w:hint="eastAsia"/>
          <w:b/>
        </w:rPr>
        <w:t>年度</w:t>
      </w:r>
      <w:r>
        <w:rPr>
          <w:rFonts w:hint="eastAsia"/>
        </w:rPr>
        <w:t>：</w:t>
      </w:r>
      <w:r w:rsidR="00C1061F">
        <w:rPr>
          <w:rFonts w:hint="eastAsia"/>
        </w:rPr>
        <w:t>可以查看所有年度</w:t>
      </w:r>
      <w:r w:rsidRPr="00F23D14">
        <w:rPr>
          <w:rFonts w:hint="eastAsia"/>
        </w:rPr>
        <w:t>。</w:t>
      </w:r>
    </w:p>
    <w:p w:rsidR="00F827AC" w:rsidRDefault="00F827AC" w:rsidP="00F827AC">
      <w:pPr>
        <w:ind w:left="840" w:firstLine="480"/>
      </w:pPr>
    </w:p>
    <w:p w:rsidR="00F827AC" w:rsidRPr="00954C67" w:rsidRDefault="00CD6D4B" w:rsidP="00F827AC">
      <w:pPr>
        <w:pStyle w:val="41"/>
        <w:numPr>
          <w:ilvl w:val="0"/>
          <w:numId w:val="0"/>
        </w:numPr>
      </w:pPr>
      <w:r>
        <w:rPr>
          <w:rFonts w:hint="eastAsia"/>
        </w:rPr>
        <w:t>4</w:t>
      </w:r>
      <w:r w:rsidR="00F827AC">
        <w:rPr>
          <w:rFonts w:hint="eastAsia"/>
        </w:rPr>
        <w:t>.1.3.2</w:t>
      </w:r>
      <w:r w:rsidR="00F827AC" w:rsidRPr="00954C67">
        <w:rPr>
          <w:rFonts w:hint="eastAsia"/>
        </w:rPr>
        <w:t>界面原型</w:t>
      </w:r>
    </w:p>
    <w:p w:rsidR="00F827AC" w:rsidRDefault="00407829" w:rsidP="000402FB">
      <w:pPr>
        <w:ind w:leftChars="-56" w:left="1" w:hangingChars="56" w:hanging="135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5936477" cy="2101213"/>
            <wp:effectExtent l="19050" t="0" r="7123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479" cy="210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DC8" w:rsidRDefault="00F44A70" w:rsidP="00F44A70">
      <w:pPr>
        <w:ind w:leftChars="-56" w:left="1" w:hangingChars="56" w:hanging="135"/>
        <w:jc w:val="center"/>
        <w:rPr>
          <w:b/>
          <w:szCs w:val="21"/>
        </w:rPr>
      </w:pPr>
      <w:r>
        <w:rPr>
          <w:rFonts w:hint="eastAsia"/>
          <w:b/>
          <w:szCs w:val="21"/>
        </w:rPr>
        <w:t>年度列表界面原型</w:t>
      </w:r>
    </w:p>
    <w:p w:rsidR="00F44A70" w:rsidRDefault="00924C0B" w:rsidP="000F3D2D">
      <w:pPr>
        <w:ind w:leftChars="-56" w:left="141" w:hangingChars="114" w:hanging="275"/>
        <w:jc w:val="center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>
            <wp:extent cx="4242849" cy="3073302"/>
            <wp:effectExtent l="19050" t="0" r="5301" b="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374" cy="3072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A70" w:rsidRDefault="00F44A70" w:rsidP="00F44A70">
      <w:pPr>
        <w:ind w:leftChars="-56" w:left="1" w:hangingChars="56" w:hanging="135"/>
        <w:jc w:val="center"/>
        <w:rPr>
          <w:b/>
          <w:szCs w:val="21"/>
        </w:rPr>
      </w:pPr>
      <w:r>
        <w:rPr>
          <w:rFonts w:hint="eastAsia"/>
          <w:b/>
          <w:szCs w:val="21"/>
        </w:rPr>
        <w:t>添加年度界面原型</w:t>
      </w:r>
    </w:p>
    <w:p w:rsidR="00F827AC" w:rsidRPr="000F3D2D" w:rsidRDefault="00CD6D4B" w:rsidP="000F3D2D">
      <w:pPr>
        <w:pStyle w:val="41"/>
        <w:numPr>
          <w:ilvl w:val="0"/>
          <w:numId w:val="0"/>
        </w:numPr>
      </w:pPr>
      <w:r>
        <w:rPr>
          <w:rFonts w:hint="eastAsia"/>
        </w:rPr>
        <w:t>4</w:t>
      </w:r>
      <w:r w:rsidR="00F827AC">
        <w:rPr>
          <w:rFonts w:hint="eastAsia"/>
        </w:rPr>
        <w:t>.1.3.3</w:t>
      </w:r>
      <w:r w:rsidR="00F827AC" w:rsidRPr="00954C67">
        <w:rPr>
          <w:rFonts w:hint="eastAsia"/>
        </w:rPr>
        <w:t>功能实现</w:t>
      </w:r>
    </w:p>
    <w:p w:rsidR="00F827AC" w:rsidRPr="008812AF" w:rsidRDefault="00F827AC" w:rsidP="008812AF">
      <w:pPr>
        <w:ind w:firstLine="482"/>
        <w:rPr>
          <w:b/>
          <w:szCs w:val="24"/>
        </w:rPr>
      </w:pPr>
      <w:r w:rsidRPr="008812AF">
        <w:rPr>
          <w:rFonts w:hint="eastAsia"/>
          <w:b/>
          <w:szCs w:val="24"/>
        </w:rPr>
        <w:t>页面校验：</w:t>
      </w:r>
    </w:p>
    <w:p w:rsidR="00F827AC" w:rsidRPr="008812AF" w:rsidRDefault="000F3D2D" w:rsidP="008812AF">
      <w:pPr>
        <w:ind w:firstLineChars="350" w:firstLine="840"/>
        <w:rPr>
          <w:szCs w:val="24"/>
        </w:rPr>
      </w:pPr>
      <w:r w:rsidRPr="008812AF">
        <w:rPr>
          <w:rFonts w:hint="eastAsia"/>
          <w:szCs w:val="24"/>
        </w:rPr>
        <w:t>起止时间必填</w:t>
      </w:r>
    </w:p>
    <w:p w:rsidR="00F827AC" w:rsidRPr="008812AF" w:rsidRDefault="00F827AC" w:rsidP="008812AF">
      <w:pPr>
        <w:ind w:firstLine="482"/>
        <w:rPr>
          <w:b/>
          <w:szCs w:val="24"/>
        </w:rPr>
      </w:pPr>
      <w:r w:rsidRPr="008812AF">
        <w:rPr>
          <w:rFonts w:hint="eastAsia"/>
          <w:b/>
          <w:szCs w:val="24"/>
        </w:rPr>
        <w:t>处理流程：</w:t>
      </w:r>
    </w:p>
    <w:p w:rsidR="00F827AC" w:rsidRPr="008812AF" w:rsidRDefault="000F3D2D" w:rsidP="008812AF">
      <w:pPr>
        <w:ind w:firstLineChars="300" w:firstLine="720"/>
        <w:rPr>
          <w:szCs w:val="24"/>
        </w:rPr>
      </w:pPr>
      <w:r w:rsidRPr="008812AF">
        <w:rPr>
          <w:rFonts w:hint="eastAsia"/>
          <w:szCs w:val="24"/>
        </w:rPr>
        <w:t>点击</w:t>
      </w:r>
      <w:r w:rsidR="002A6199">
        <w:rPr>
          <w:rFonts w:hint="eastAsia"/>
          <w:szCs w:val="24"/>
        </w:rPr>
        <w:t>操作按钮</w:t>
      </w:r>
      <w:r w:rsidRPr="008812AF">
        <w:rPr>
          <w:rFonts w:hint="eastAsia"/>
          <w:szCs w:val="24"/>
        </w:rPr>
        <w:t>，数据保存到数据库</w:t>
      </w:r>
    </w:p>
    <w:p w:rsidR="00F827AC" w:rsidRDefault="00F827AC" w:rsidP="00F827AC">
      <w:pPr>
        <w:ind w:left="420" w:firstLine="482"/>
        <w:rPr>
          <w:b/>
          <w:szCs w:val="21"/>
        </w:rPr>
      </w:pPr>
    </w:p>
    <w:p w:rsidR="00F827AC" w:rsidRDefault="00CD6D4B" w:rsidP="00F827AC">
      <w:pPr>
        <w:pStyle w:val="41"/>
        <w:numPr>
          <w:ilvl w:val="0"/>
          <w:numId w:val="0"/>
        </w:numPr>
      </w:pPr>
      <w:r>
        <w:rPr>
          <w:rFonts w:hint="eastAsia"/>
        </w:rPr>
        <w:t>4</w:t>
      </w:r>
      <w:r w:rsidR="00F827AC">
        <w:rPr>
          <w:rFonts w:hint="eastAsia"/>
        </w:rPr>
        <w:t>.1.3.4</w:t>
      </w:r>
      <w:r w:rsidR="00F827AC" w:rsidRPr="00954C67">
        <w:rPr>
          <w:rFonts w:hint="eastAsia"/>
        </w:rPr>
        <w:t>组件设计</w:t>
      </w:r>
    </w:p>
    <w:tbl>
      <w:tblPr>
        <w:tblW w:w="9770" w:type="dxa"/>
        <w:tblInd w:w="-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9"/>
        <w:gridCol w:w="3581"/>
        <w:gridCol w:w="5340"/>
      </w:tblGrid>
      <w:tr w:rsidR="00C619F4" w:rsidTr="000079F1">
        <w:tc>
          <w:tcPr>
            <w:tcW w:w="849" w:type="dxa"/>
            <w:shd w:val="clear" w:color="auto" w:fill="D8D8D8"/>
          </w:tcPr>
          <w:p w:rsidR="00C619F4" w:rsidRDefault="00C619F4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组件</w:t>
            </w:r>
          </w:p>
        </w:tc>
        <w:tc>
          <w:tcPr>
            <w:tcW w:w="3581" w:type="dxa"/>
            <w:shd w:val="clear" w:color="auto" w:fill="D8D8D8"/>
          </w:tcPr>
          <w:p w:rsidR="00C619F4" w:rsidRDefault="00C619F4" w:rsidP="000079F1">
            <w:pPr>
              <w:spacing w:line="288" w:lineRule="auto"/>
              <w:ind w:firstLine="480"/>
              <w:jc w:val="center"/>
            </w:pPr>
            <w:r>
              <w:rPr>
                <w:rFonts w:hint="eastAsia"/>
              </w:rPr>
              <w:t>类</w:t>
            </w:r>
          </w:p>
        </w:tc>
        <w:tc>
          <w:tcPr>
            <w:tcW w:w="5340" w:type="dxa"/>
            <w:shd w:val="clear" w:color="auto" w:fill="D8D8D8"/>
          </w:tcPr>
          <w:p w:rsidR="00C619F4" w:rsidRDefault="00C619F4" w:rsidP="000079F1">
            <w:pPr>
              <w:spacing w:line="288" w:lineRule="auto"/>
              <w:ind w:firstLine="48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619F4" w:rsidTr="000079F1">
        <w:tc>
          <w:tcPr>
            <w:tcW w:w="849" w:type="dxa"/>
          </w:tcPr>
          <w:p w:rsidR="00C619F4" w:rsidRDefault="00C619F4" w:rsidP="000079F1">
            <w:pPr>
              <w:spacing w:line="288" w:lineRule="auto"/>
              <w:ind w:firstLine="480"/>
            </w:pPr>
            <w:r>
              <w:rPr>
                <w:rFonts w:hint="eastAsia"/>
              </w:rPr>
              <w:t>M</w:t>
            </w:r>
          </w:p>
        </w:tc>
        <w:tc>
          <w:tcPr>
            <w:tcW w:w="3581" w:type="dxa"/>
          </w:tcPr>
          <w:p w:rsidR="00C619F4" w:rsidRDefault="00C619F4" w:rsidP="00351E5A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com.dao.</w:t>
            </w:r>
            <w:r w:rsidR="00351E5A">
              <w:t xml:space="preserve"> </w:t>
            </w:r>
            <w:r w:rsidR="00351E5A">
              <w:rPr>
                <w:rFonts w:hint="eastAsia"/>
              </w:rPr>
              <w:t>Y</w:t>
            </w:r>
            <w:r w:rsidR="00351E5A" w:rsidRPr="00351E5A">
              <w:t>ear</w:t>
            </w:r>
            <w:r w:rsidRPr="00EF4BFF">
              <w:rPr>
                <w:rFonts w:hint="eastAsia"/>
              </w:rPr>
              <w:t>Dao</w:t>
            </w:r>
          </w:p>
        </w:tc>
        <w:tc>
          <w:tcPr>
            <w:tcW w:w="5340" w:type="dxa"/>
          </w:tcPr>
          <w:p w:rsidR="00C619F4" w:rsidRDefault="00C619F4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对收入数据持久化操作</w:t>
            </w:r>
          </w:p>
        </w:tc>
      </w:tr>
      <w:tr w:rsidR="00C619F4" w:rsidTr="000079F1">
        <w:tc>
          <w:tcPr>
            <w:tcW w:w="849" w:type="dxa"/>
          </w:tcPr>
          <w:p w:rsidR="00C619F4" w:rsidRDefault="00C619F4" w:rsidP="000079F1">
            <w:pPr>
              <w:spacing w:line="288" w:lineRule="auto"/>
              <w:ind w:firstLine="480"/>
            </w:pPr>
            <w:r>
              <w:rPr>
                <w:rFonts w:hint="eastAsia"/>
              </w:rPr>
              <w:t>C</w:t>
            </w:r>
          </w:p>
        </w:tc>
        <w:tc>
          <w:tcPr>
            <w:tcW w:w="3581" w:type="dxa"/>
          </w:tcPr>
          <w:p w:rsidR="00C619F4" w:rsidRDefault="00C619F4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com.controller</w:t>
            </w:r>
            <w:r w:rsidR="00351E5A">
              <w:rPr>
                <w:rFonts w:hint="eastAsia"/>
              </w:rPr>
              <w:t>.Y</w:t>
            </w:r>
            <w:r w:rsidR="00351E5A" w:rsidRPr="00351E5A">
              <w:t>ear</w:t>
            </w:r>
            <w:r>
              <w:rPr>
                <w:rFonts w:hint="eastAsia"/>
              </w:rPr>
              <w:t>Controller</w:t>
            </w:r>
          </w:p>
        </w:tc>
        <w:tc>
          <w:tcPr>
            <w:tcW w:w="5340" w:type="dxa"/>
          </w:tcPr>
          <w:p w:rsidR="00C619F4" w:rsidRDefault="00C619F4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接收页面数据</w:t>
            </w:r>
          </w:p>
        </w:tc>
      </w:tr>
      <w:tr w:rsidR="00C619F4" w:rsidTr="000079F1">
        <w:tc>
          <w:tcPr>
            <w:tcW w:w="849" w:type="dxa"/>
          </w:tcPr>
          <w:p w:rsidR="00C619F4" w:rsidRDefault="00C619F4" w:rsidP="000079F1">
            <w:pPr>
              <w:spacing w:line="288" w:lineRule="auto"/>
              <w:ind w:firstLine="480"/>
            </w:pPr>
            <w:r>
              <w:rPr>
                <w:rFonts w:hint="eastAsia"/>
              </w:rPr>
              <w:t>V</w:t>
            </w:r>
          </w:p>
        </w:tc>
        <w:tc>
          <w:tcPr>
            <w:tcW w:w="3581" w:type="dxa"/>
          </w:tcPr>
          <w:p w:rsidR="00C619F4" w:rsidRDefault="00351E5A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y</w:t>
            </w:r>
            <w:r w:rsidRPr="00351E5A">
              <w:t>ear</w:t>
            </w:r>
            <w:r w:rsidR="00C619F4">
              <w:rPr>
                <w:rFonts w:hint="eastAsia"/>
              </w:rPr>
              <w:t>.jsp</w:t>
            </w:r>
          </w:p>
        </w:tc>
        <w:tc>
          <w:tcPr>
            <w:tcW w:w="5340" w:type="dxa"/>
          </w:tcPr>
          <w:p w:rsidR="00C619F4" w:rsidRDefault="00C619F4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展示收入数据</w:t>
            </w: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页面</w:t>
            </w:r>
          </w:p>
        </w:tc>
      </w:tr>
    </w:tbl>
    <w:p w:rsidR="00C619F4" w:rsidRPr="00C619F4" w:rsidRDefault="00C619F4" w:rsidP="00C619F4">
      <w:pPr>
        <w:ind w:firstLine="480"/>
      </w:pPr>
    </w:p>
    <w:p w:rsidR="00F827AC" w:rsidRDefault="00F827AC" w:rsidP="00F827AC">
      <w:pPr>
        <w:ind w:left="840" w:firstLine="480"/>
      </w:pPr>
    </w:p>
    <w:p w:rsidR="00F827AC" w:rsidRPr="006461C7" w:rsidRDefault="00CD6D4B" w:rsidP="00F827AC">
      <w:pPr>
        <w:pStyle w:val="31"/>
        <w:numPr>
          <w:ilvl w:val="0"/>
          <w:numId w:val="0"/>
        </w:numPr>
      </w:pPr>
      <w:bookmarkStart w:id="95" w:name="_Toc492966784"/>
      <w:bookmarkStart w:id="96" w:name="_Toc493162753"/>
      <w:r>
        <w:rPr>
          <w:rFonts w:hint="eastAsia"/>
        </w:rPr>
        <w:lastRenderedPageBreak/>
        <w:t>4</w:t>
      </w:r>
      <w:r w:rsidR="00F827AC">
        <w:rPr>
          <w:rFonts w:hint="eastAsia"/>
        </w:rPr>
        <w:t>.1.4</w:t>
      </w:r>
      <w:r w:rsidR="00F827AC" w:rsidRPr="006461C7">
        <w:rPr>
          <w:rFonts w:hint="eastAsia"/>
        </w:rPr>
        <w:t>账号管理</w:t>
      </w:r>
      <w:bookmarkEnd w:id="95"/>
      <w:bookmarkEnd w:id="96"/>
    </w:p>
    <w:p w:rsidR="00F827AC" w:rsidRDefault="001577E0" w:rsidP="00F827AC">
      <w:pPr>
        <w:tabs>
          <w:tab w:val="left" w:pos="5392"/>
        </w:tabs>
        <w:ind w:left="1680" w:firstLine="480"/>
      </w:pPr>
      <w:r>
        <w:rPr>
          <w:rFonts w:hint="eastAsia"/>
          <w:noProof/>
        </w:rPr>
        <w:drawing>
          <wp:inline distT="0" distB="0" distL="0" distR="0">
            <wp:extent cx="2167559" cy="886693"/>
            <wp:effectExtent l="19050" t="0" r="4141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644" cy="886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27AC">
        <w:rPr>
          <w:rFonts w:hint="eastAsia"/>
        </w:rPr>
        <w:tab/>
      </w:r>
    </w:p>
    <w:p w:rsidR="00F827AC" w:rsidRPr="00D2443E" w:rsidRDefault="00F827AC" w:rsidP="00F827AC">
      <w:pPr>
        <w:ind w:left="1680" w:firstLine="480"/>
        <w:rPr>
          <w:b/>
          <w:bCs/>
          <w:szCs w:val="24"/>
        </w:rPr>
      </w:pPr>
      <w:r>
        <w:rPr>
          <w:rFonts w:hint="eastAsia"/>
        </w:rPr>
        <w:t xml:space="preserve">      </w:t>
      </w:r>
      <w:r w:rsidR="006E63F6">
        <w:rPr>
          <w:rFonts w:hint="eastAsia"/>
          <w:b/>
          <w:bCs/>
          <w:szCs w:val="24"/>
        </w:rPr>
        <w:t>账号</w:t>
      </w:r>
      <w:r w:rsidRPr="00D2443E">
        <w:rPr>
          <w:rFonts w:hint="eastAsia"/>
          <w:b/>
          <w:bCs/>
          <w:szCs w:val="24"/>
        </w:rPr>
        <w:t>管理功能需求图</w:t>
      </w:r>
    </w:p>
    <w:p w:rsidR="00F827AC" w:rsidRPr="00954C67" w:rsidRDefault="00CD6D4B" w:rsidP="00F827AC">
      <w:pPr>
        <w:pStyle w:val="41"/>
        <w:numPr>
          <w:ilvl w:val="0"/>
          <w:numId w:val="0"/>
        </w:numPr>
      </w:pPr>
      <w:r>
        <w:rPr>
          <w:rFonts w:hint="eastAsia"/>
        </w:rPr>
        <w:t>4</w:t>
      </w:r>
      <w:r w:rsidR="00F827AC">
        <w:rPr>
          <w:rFonts w:hint="eastAsia"/>
        </w:rPr>
        <w:t>.1.4.1</w:t>
      </w:r>
      <w:r w:rsidR="00F827AC" w:rsidRPr="00954C67">
        <w:rPr>
          <w:rFonts w:hint="eastAsia"/>
        </w:rPr>
        <w:t>功能描述</w:t>
      </w:r>
    </w:p>
    <w:p w:rsidR="00F827AC" w:rsidRDefault="00F827AC" w:rsidP="006D6CF2">
      <w:pPr>
        <w:ind w:firstLine="482"/>
      </w:pPr>
      <w:r w:rsidRPr="00514B21">
        <w:rPr>
          <w:rFonts w:hint="eastAsia"/>
          <w:b/>
        </w:rPr>
        <w:t>添加</w:t>
      </w:r>
      <w:r w:rsidR="00D72311">
        <w:rPr>
          <w:rFonts w:hint="eastAsia"/>
          <w:b/>
        </w:rPr>
        <w:t>账号</w:t>
      </w:r>
      <w:r>
        <w:rPr>
          <w:rFonts w:hint="eastAsia"/>
        </w:rPr>
        <w:t>：</w:t>
      </w:r>
      <w:r w:rsidR="00D72311">
        <w:rPr>
          <w:rFonts w:hint="eastAsia"/>
        </w:rPr>
        <w:t>添加一个有效的账号</w:t>
      </w:r>
      <w:r>
        <w:rPr>
          <w:rFonts w:hint="eastAsia"/>
        </w:rPr>
        <w:t>。</w:t>
      </w:r>
    </w:p>
    <w:p w:rsidR="00F827AC" w:rsidRDefault="00F827AC" w:rsidP="006D6CF2">
      <w:pPr>
        <w:ind w:firstLine="482"/>
      </w:pPr>
      <w:r w:rsidRPr="00514B21">
        <w:rPr>
          <w:rFonts w:hint="eastAsia"/>
          <w:b/>
        </w:rPr>
        <w:t>修改</w:t>
      </w:r>
      <w:r>
        <w:rPr>
          <w:rFonts w:hint="eastAsia"/>
        </w:rPr>
        <w:t>：</w:t>
      </w:r>
      <w:r w:rsidR="00D72311">
        <w:rPr>
          <w:rFonts w:hint="eastAsia"/>
        </w:rPr>
        <w:t>修改账号</w:t>
      </w:r>
      <w:r w:rsidR="00805E03">
        <w:rPr>
          <w:rFonts w:hint="eastAsia"/>
        </w:rPr>
        <w:t>的基本信息。</w:t>
      </w:r>
    </w:p>
    <w:p w:rsidR="00F827AC" w:rsidRDefault="00F827AC" w:rsidP="00805E03">
      <w:pPr>
        <w:ind w:firstLine="482"/>
      </w:pPr>
      <w:r w:rsidRPr="00514B21">
        <w:rPr>
          <w:rFonts w:hint="eastAsia"/>
          <w:b/>
        </w:rPr>
        <w:t>查看</w:t>
      </w:r>
      <w:r w:rsidR="00D72311">
        <w:rPr>
          <w:rFonts w:hint="eastAsia"/>
          <w:b/>
        </w:rPr>
        <w:t>查看</w:t>
      </w:r>
      <w:r>
        <w:rPr>
          <w:rFonts w:hint="eastAsia"/>
        </w:rPr>
        <w:t>：</w:t>
      </w:r>
      <w:r w:rsidRPr="00F23D14">
        <w:rPr>
          <w:rFonts w:hint="eastAsia"/>
        </w:rPr>
        <w:t>可以查看支出明细详细信息，以及删除和修改明细的功能。</w:t>
      </w:r>
    </w:p>
    <w:p w:rsidR="00F827AC" w:rsidRDefault="00CD6D4B" w:rsidP="00F827AC">
      <w:pPr>
        <w:pStyle w:val="41"/>
        <w:numPr>
          <w:ilvl w:val="0"/>
          <w:numId w:val="0"/>
        </w:numPr>
      </w:pPr>
      <w:r>
        <w:rPr>
          <w:rFonts w:hint="eastAsia"/>
        </w:rPr>
        <w:t>4</w:t>
      </w:r>
      <w:r w:rsidR="00F827AC">
        <w:rPr>
          <w:rFonts w:hint="eastAsia"/>
        </w:rPr>
        <w:t>.1.4.2</w:t>
      </w:r>
      <w:r w:rsidR="00F827AC" w:rsidRPr="00954C67">
        <w:rPr>
          <w:rFonts w:hint="eastAsia"/>
        </w:rPr>
        <w:t>界面原型</w:t>
      </w:r>
    </w:p>
    <w:p w:rsidR="00D72311" w:rsidRPr="00D72311" w:rsidRDefault="00D72311" w:rsidP="00D72311">
      <w:pPr>
        <w:ind w:firstLine="480"/>
      </w:pPr>
      <w:r>
        <w:rPr>
          <w:noProof/>
        </w:rPr>
        <w:drawing>
          <wp:inline distT="0" distB="0" distL="0" distR="0">
            <wp:extent cx="5274310" cy="112320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3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7AC" w:rsidRPr="00A5449A" w:rsidRDefault="00D72311" w:rsidP="00A5449A">
      <w:pPr>
        <w:ind w:left="420" w:firstLine="480"/>
        <w:jc w:val="center"/>
        <w:rPr>
          <w:szCs w:val="21"/>
        </w:rPr>
      </w:pPr>
      <w:r w:rsidRPr="00A5449A">
        <w:rPr>
          <w:rFonts w:hint="eastAsia"/>
          <w:szCs w:val="21"/>
        </w:rPr>
        <w:t>账号列表原型界面</w:t>
      </w:r>
    </w:p>
    <w:p w:rsidR="00A5449A" w:rsidRDefault="00A5449A" w:rsidP="00D72311">
      <w:pPr>
        <w:ind w:left="420" w:firstLine="482"/>
        <w:jc w:val="center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3773722" cy="2615979"/>
            <wp:effectExtent l="1905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462" cy="2615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49A" w:rsidRPr="00A5449A" w:rsidRDefault="00A5449A" w:rsidP="00A5449A">
      <w:pPr>
        <w:ind w:left="420" w:firstLine="480"/>
        <w:jc w:val="center"/>
        <w:rPr>
          <w:szCs w:val="21"/>
        </w:rPr>
      </w:pPr>
      <w:r w:rsidRPr="00A5449A">
        <w:rPr>
          <w:rFonts w:hint="eastAsia"/>
          <w:szCs w:val="21"/>
        </w:rPr>
        <w:t>添加账号界面原型</w:t>
      </w:r>
    </w:p>
    <w:p w:rsidR="00F827AC" w:rsidRPr="00765520" w:rsidRDefault="00CD6D4B" w:rsidP="00F827AC">
      <w:pPr>
        <w:pStyle w:val="41"/>
        <w:numPr>
          <w:ilvl w:val="0"/>
          <w:numId w:val="0"/>
        </w:numPr>
      </w:pPr>
      <w:r>
        <w:rPr>
          <w:rFonts w:hint="eastAsia"/>
        </w:rPr>
        <w:lastRenderedPageBreak/>
        <w:t>4</w:t>
      </w:r>
      <w:r w:rsidR="00F827AC">
        <w:rPr>
          <w:rFonts w:hint="eastAsia"/>
        </w:rPr>
        <w:t>.1.4.3</w:t>
      </w:r>
      <w:r w:rsidR="00F827AC" w:rsidRPr="00954C67">
        <w:rPr>
          <w:rFonts w:hint="eastAsia"/>
        </w:rPr>
        <w:t>功能实现</w:t>
      </w:r>
    </w:p>
    <w:p w:rsidR="00F827AC" w:rsidRPr="00765520" w:rsidRDefault="00F827AC" w:rsidP="005852B7">
      <w:pPr>
        <w:ind w:firstLine="422"/>
        <w:rPr>
          <w:b/>
          <w:sz w:val="21"/>
          <w:szCs w:val="21"/>
        </w:rPr>
      </w:pPr>
      <w:r w:rsidRPr="00765520">
        <w:rPr>
          <w:rFonts w:hint="eastAsia"/>
          <w:b/>
          <w:sz w:val="21"/>
          <w:szCs w:val="21"/>
        </w:rPr>
        <w:t>页面校验：</w:t>
      </w:r>
    </w:p>
    <w:p w:rsidR="00F827AC" w:rsidRPr="005852B7" w:rsidRDefault="005852B7" w:rsidP="005852B7">
      <w:pPr>
        <w:ind w:firstLineChars="350" w:firstLine="735"/>
        <w:rPr>
          <w:sz w:val="21"/>
          <w:szCs w:val="21"/>
        </w:rPr>
      </w:pPr>
      <w:r w:rsidRPr="005852B7">
        <w:rPr>
          <w:rFonts w:hint="eastAsia"/>
          <w:sz w:val="21"/>
          <w:szCs w:val="21"/>
        </w:rPr>
        <w:t>账户不可重复，持卡人必填。</w:t>
      </w:r>
    </w:p>
    <w:p w:rsidR="00F827AC" w:rsidRPr="00765520" w:rsidRDefault="00F827AC" w:rsidP="005852B7">
      <w:pPr>
        <w:ind w:firstLine="422"/>
        <w:rPr>
          <w:b/>
          <w:sz w:val="21"/>
          <w:szCs w:val="21"/>
        </w:rPr>
      </w:pPr>
      <w:r w:rsidRPr="00765520">
        <w:rPr>
          <w:rFonts w:hint="eastAsia"/>
          <w:b/>
          <w:sz w:val="21"/>
          <w:szCs w:val="21"/>
        </w:rPr>
        <w:t>处理流程：</w:t>
      </w:r>
    </w:p>
    <w:p w:rsidR="00F827AC" w:rsidRPr="00E15B03" w:rsidRDefault="005852B7" w:rsidP="00E15B03">
      <w:pPr>
        <w:ind w:firstLineChars="300" w:firstLine="723"/>
        <w:rPr>
          <w:szCs w:val="24"/>
        </w:rPr>
      </w:pPr>
      <w:r>
        <w:rPr>
          <w:rFonts w:hint="eastAsia"/>
          <w:b/>
          <w:szCs w:val="21"/>
        </w:rPr>
        <w:tab/>
      </w:r>
      <w:r w:rsidRPr="008812AF">
        <w:rPr>
          <w:rFonts w:hint="eastAsia"/>
          <w:szCs w:val="24"/>
        </w:rPr>
        <w:t>点击</w:t>
      </w:r>
      <w:r>
        <w:rPr>
          <w:rFonts w:hint="eastAsia"/>
          <w:szCs w:val="24"/>
        </w:rPr>
        <w:t>操作按钮</w:t>
      </w:r>
      <w:r w:rsidRPr="008812AF">
        <w:rPr>
          <w:rFonts w:hint="eastAsia"/>
          <w:szCs w:val="24"/>
        </w:rPr>
        <w:t>，数据保存到数据库</w:t>
      </w:r>
      <w:r w:rsidR="00232F44">
        <w:rPr>
          <w:rFonts w:hint="eastAsia"/>
          <w:szCs w:val="24"/>
        </w:rPr>
        <w:t>，刷新列表</w:t>
      </w:r>
      <w:r w:rsidR="00E15B03">
        <w:rPr>
          <w:rFonts w:hint="eastAsia"/>
          <w:szCs w:val="24"/>
        </w:rPr>
        <w:t>。</w:t>
      </w:r>
    </w:p>
    <w:p w:rsidR="00F827AC" w:rsidRPr="00954C67" w:rsidRDefault="00CD6D4B" w:rsidP="00F827AC">
      <w:pPr>
        <w:pStyle w:val="41"/>
        <w:numPr>
          <w:ilvl w:val="0"/>
          <w:numId w:val="0"/>
        </w:numPr>
      </w:pPr>
      <w:r>
        <w:rPr>
          <w:rFonts w:hint="eastAsia"/>
        </w:rPr>
        <w:t>4</w:t>
      </w:r>
      <w:r w:rsidR="00F827AC">
        <w:rPr>
          <w:rFonts w:hint="eastAsia"/>
        </w:rPr>
        <w:t>.1.4.4</w:t>
      </w:r>
      <w:r w:rsidR="00F827AC" w:rsidRPr="00954C67">
        <w:rPr>
          <w:rFonts w:hint="eastAsia"/>
        </w:rPr>
        <w:t>组件设计</w:t>
      </w:r>
    </w:p>
    <w:tbl>
      <w:tblPr>
        <w:tblW w:w="9770" w:type="dxa"/>
        <w:tblInd w:w="-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9"/>
        <w:gridCol w:w="3581"/>
        <w:gridCol w:w="5340"/>
      </w:tblGrid>
      <w:tr w:rsidR="00E15B03" w:rsidTr="000079F1">
        <w:tc>
          <w:tcPr>
            <w:tcW w:w="849" w:type="dxa"/>
            <w:shd w:val="clear" w:color="auto" w:fill="D8D8D8"/>
          </w:tcPr>
          <w:p w:rsidR="00E15B03" w:rsidRDefault="00E15B03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组件</w:t>
            </w:r>
          </w:p>
        </w:tc>
        <w:tc>
          <w:tcPr>
            <w:tcW w:w="3581" w:type="dxa"/>
            <w:shd w:val="clear" w:color="auto" w:fill="D8D8D8"/>
          </w:tcPr>
          <w:p w:rsidR="00E15B03" w:rsidRDefault="00E15B03" w:rsidP="000079F1">
            <w:pPr>
              <w:spacing w:line="288" w:lineRule="auto"/>
              <w:ind w:firstLine="480"/>
              <w:jc w:val="center"/>
            </w:pPr>
            <w:r>
              <w:rPr>
                <w:rFonts w:hint="eastAsia"/>
              </w:rPr>
              <w:t>类</w:t>
            </w:r>
          </w:p>
        </w:tc>
        <w:tc>
          <w:tcPr>
            <w:tcW w:w="5340" w:type="dxa"/>
            <w:shd w:val="clear" w:color="auto" w:fill="D8D8D8"/>
          </w:tcPr>
          <w:p w:rsidR="00E15B03" w:rsidRDefault="00E15B03" w:rsidP="000079F1">
            <w:pPr>
              <w:spacing w:line="288" w:lineRule="auto"/>
              <w:ind w:firstLine="48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E15B03" w:rsidTr="000079F1">
        <w:tc>
          <w:tcPr>
            <w:tcW w:w="849" w:type="dxa"/>
          </w:tcPr>
          <w:p w:rsidR="00E15B03" w:rsidRDefault="00E15B03" w:rsidP="000079F1">
            <w:pPr>
              <w:spacing w:line="288" w:lineRule="auto"/>
              <w:ind w:firstLine="480"/>
            </w:pPr>
            <w:r>
              <w:rPr>
                <w:rFonts w:hint="eastAsia"/>
              </w:rPr>
              <w:t>M</w:t>
            </w:r>
          </w:p>
        </w:tc>
        <w:tc>
          <w:tcPr>
            <w:tcW w:w="3581" w:type="dxa"/>
          </w:tcPr>
          <w:p w:rsidR="00E15B03" w:rsidRDefault="00E15B03" w:rsidP="00E15B03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com.dao.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 w:rsidRPr="00E15B03">
              <w:t>ccount</w:t>
            </w:r>
            <w:r w:rsidRPr="00EF4BFF">
              <w:rPr>
                <w:rFonts w:hint="eastAsia"/>
              </w:rPr>
              <w:t>Dao</w:t>
            </w:r>
          </w:p>
        </w:tc>
        <w:tc>
          <w:tcPr>
            <w:tcW w:w="5340" w:type="dxa"/>
          </w:tcPr>
          <w:p w:rsidR="00E15B03" w:rsidRDefault="00E15B03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对收入数据持久化操作</w:t>
            </w:r>
          </w:p>
        </w:tc>
      </w:tr>
      <w:tr w:rsidR="00E15B03" w:rsidTr="000079F1">
        <w:tc>
          <w:tcPr>
            <w:tcW w:w="849" w:type="dxa"/>
          </w:tcPr>
          <w:p w:rsidR="00E15B03" w:rsidRDefault="00E15B03" w:rsidP="000079F1">
            <w:pPr>
              <w:spacing w:line="288" w:lineRule="auto"/>
              <w:ind w:firstLine="480"/>
            </w:pPr>
            <w:r>
              <w:rPr>
                <w:rFonts w:hint="eastAsia"/>
              </w:rPr>
              <w:t>C</w:t>
            </w:r>
          </w:p>
        </w:tc>
        <w:tc>
          <w:tcPr>
            <w:tcW w:w="3581" w:type="dxa"/>
          </w:tcPr>
          <w:p w:rsidR="00E15B03" w:rsidRDefault="00E15B03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com.controller. A</w:t>
            </w:r>
            <w:r w:rsidRPr="00E15B03">
              <w:t>ccount</w:t>
            </w:r>
            <w:r>
              <w:rPr>
                <w:rFonts w:hint="eastAsia"/>
              </w:rPr>
              <w:t>Controller</w:t>
            </w:r>
          </w:p>
        </w:tc>
        <w:tc>
          <w:tcPr>
            <w:tcW w:w="5340" w:type="dxa"/>
          </w:tcPr>
          <w:p w:rsidR="00E15B03" w:rsidRDefault="00E15B03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接收页面数据</w:t>
            </w:r>
          </w:p>
        </w:tc>
      </w:tr>
      <w:tr w:rsidR="00E15B03" w:rsidTr="000079F1">
        <w:tc>
          <w:tcPr>
            <w:tcW w:w="849" w:type="dxa"/>
          </w:tcPr>
          <w:p w:rsidR="00E15B03" w:rsidRDefault="00E15B03" w:rsidP="000079F1">
            <w:pPr>
              <w:spacing w:line="288" w:lineRule="auto"/>
              <w:ind w:firstLine="480"/>
            </w:pPr>
            <w:r>
              <w:rPr>
                <w:rFonts w:hint="eastAsia"/>
              </w:rPr>
              <w:t>V</w:t>
            </w:r>
          </w:p>
        </w:tc>
        <w:tc>
          <w:tcPr>
            <w:tcW w:w="3581" w:type="dxa"/>
          </w:tcPr>
          <w:p w:rsidR="00E15B03" w:rsidRDefault="00E15B03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a</w:t>
            </w:r>
            <w:r w:rsidRPr="00E15B03">
              <w:t>ccount</w:t>
            </w:r>
            <w:r>
              <w:rPr>
                <w:rFonts w:hint="eastAsia"/>
              </w:rPr>
              <w:t>.jsp</w:t>
            </w:r>
          </w:p>
        </w:tc>
        <w:tc>
          <w:tcPr>
            <w:tcW w:w="5340" w:type="dxa"/>
          </w:tcPr>
          <w:p w:rsidR="00E15B03" w:rsidRDefault="00E15B03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展示收入数据</w:t>
            </w: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页面</w:t>
            </w:r>
          </w:p>
        </w:tc>
      </w:tr>
    </w:tbl>
    <w:p w:rsidR="00F827AC" w:rsidRDefault="00F827AC" w:rsidP="00F827AC">
      <w:pPr>
        <w:ind w:left="840" w:firstLine="480"/>
      </w:pPr>
    </w:p>
    <w:p w:rsidR="00F827AC" w:rsidRPr="006461C7" w:rsidRDefault="00CD6D4B" w:rsidP="00F827AC">
      <w:pPr>
        <w:pStyle w:val="31"/>
        <w:numPr>
          <w:ilvl w:val="0"/>
          <w:numId w:val="0"/>
        </w:numPr>
      </w:pPr>
      <w:bookmarkStart w:id="97" w:name="_Toc492966785"/>
      <w:bookmarkStart w:id="98" w:name="_Toc493162754"/>
      <w:r>
        <w:rPr>
          <w:rFonts w:hint="eastAsia"/>
        </w:rPr>
        <w:t>4</w:t>
      </w:r>
      <w:r w:rsidR="00F827AC">
        <w:rPr>
          <w:rFonts w:hint="eastAsia"/>
        </w:rPr>
        <w:t>.1.5</w:t>
      </w:r>
      <w:r w:rsidR="00F827AC" w:rsidRPr="006461C7">
        <w:rPr>
          <w:rFonts w:hint="eastAsia"/>
        </w:rPr>
        <w:t>科目管理</w:t>
      </w:r>
      <w:bookmarkEnd w:id="97"/>
      <w:bookmarkEnd w:id="98"/>
    </w:p>
    <w:p w:rsidR="00F827AC" w:rsidRDefault="00F827AC" w:rsidP="004865BC">
      <w:pPr>
        <w:tabs>
          <w:tab w:val="left" w:pos="5392"/>
        </w:tabs>
        <w:ind w:leftChars="260" w:left="1560" w:hangingChars="390" w:hanging="936"/>
      </w:pPr>
      <w:r>
        <w:rPr>
          <w:rFonts w:hint="eastAsia"/>
        </w:rPr>
        <w:tab/>
      </w:r>
      <w:r w:rsidR="004865BC">
        <w:rPr>
          <w:rFonts w:hint="eastAsia"/>
          <w:noProof/>
        </w:rPr>
        <w:drawing>
          <wp:inline distT="0" distB="0" distL="0" distR="0">
            <wp:extent cx="2907030" cy="1419151"/>
            <wp:effectExtent l="1905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237" cy="142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270" w:rsidRPr="00D2443E" w:rsidRDefault="00F827AC" w:rsidP="004865BC">
      <w:pPr>
        <w:ind w:left="1680" w:firstLine="480"/>
        <w:rPr>
          <w:b/>
          <w:bCs/>
          <w:szCs w:val="24"/>
        </w:rPr>
      </w:pPr>
      <w:r>
        <w:rPr>
          <w:rFonts w:hint="eastAsia"/>
        </w:rPr>
        <w:t xml:space="preserve">     </w:t>
      </w:r>
      <w:r w:rsidRPr="00D2443E">
        <w:rPr>
          <w:rFonts w:hint="eastAsia"/>
          <w:b/>
          <w:bCs/>
          <w:szCs w:val="24"/>
        </w:rPr>
        <w:t xml:space="preserve"> </w:t>
      </w:r>
      <w:r w:rsidR="008636A8">
        <w:rPr>
          <w:rFonts w:hint="eastAsia"/>
          <w:b/>
          <w:bCs/>
          <w:szCs w:val="24"/>
        </w:rPr>
        <w:t>科目</w:t>
      </w:r>
      <w:r w:rsidRPr="00D2443E">
        <w:rPr>
          <w:rFonts w:hint="eastAsia"/>
          <w:b/>
          <w:bCs/>
          <w:szCs w:val="24"/>
        </w:rPr>
        <w:t>管理功能需求图</w:t>
      </w:r>
    </w:p>
    <w:p w:rsidR="00F827AC" w:rsidRPr="00954C67" w:rsidRDefault="00CD6D4B" w:rsidP="00F827AC">
      <w:pPr>
        <w:pStyle w:val="41"/>
        <w:numPr>
          <w:ilvl w:val="0"/>
          <w:numId w:val="0"/>
        </w:numPr>
      </w:pPr>
      <w:r>
        <w:rPr>
          <w:rFonts w:hint="eastAsia"/>
        </w:rPr>
        <w:t>4</w:t>
      </w:r>
      <w:r w:rsidR="00F827AC">
        <w:rPr>
          <w:rFonts w:hint="eastAsia"/>
        </w:rPr>
        <w:t>.1.5.1</w:t>
      </w:r>
      <w:r w:rsidR="00F827AC" w:rsidRPr="00954C67">
        <w:rPr>
          <w:rFonts w:hint="eastAsia"/>
        </w:rPr>
        <w:t>功能描述</w:t>
      </w:r>
    </w:p>
    <w:p w:rsidR="00F827AC" w:rsidRDefault="00F827AC" w:rsidP="00C81349">
      <w:pPr>
        <w:ind w:firstLine="482"/>
      </w:pPr>
      <w:r w:rsidRPr="00514B21">
        <w:rPr>
          <w:rFonts w:hint="eastAsia"/>
          <w:b/>
        </w:rPr>
        <w:t>添加</w:t>
      </w:r>
      <w:r w:rsidR="0060566E">
        <w:rPr>
          <w:rFonts w:hint="eastAsia"/>
          <w:b/>
        </w:rPr>
        <w:t>科目</w:t>
      </w:r>
      <w:r>
        <w:rPr>
          <w:rFonts w:hint="eastAsia"/>
        </w:rPr>
        <w:t>：</w:t>
      </w:r>
      <w:r w:rsidR="00393A8D">
        <w:rPr>
          <w:rFonts w:hint="eastAsia"/>
        </w:rPr>
        <w:t>添加一个科目</w:t>
      </w:r>
      <w:r>
        <w:rPr>
          <w:rFonts w:hint="eastAsia"/>
        </w:rPr>
        <w:t>。</w:t>
      </w:r>
    </w:p>
    <w:p w:rsidR="00F827AC" w:rsidRDefault="00F827AC" w:rsidP="00C81349">
      <w:pPr>
        <w:ind w:firstLine="482"/>
      </w:pPr>
      <w:r w:rsidRPr="00514B21">
        <w:rPr>
          <w:rFonts w:hint="eastAsia"/>
          <w:b/>
        </w:rPr>
        <w:t>修改</w:t>
      </w:r>
      <w:r w:rsidR="0060566E">
        <w:rPr>
          <w:rFonts w:hint="eastAsia"/>
          <w:b/>
        </w:rPr>
        <w:t>科目</w:t>
      </w:r>
      <w:r>
        <w:rPr>
          <w:rFonts w:hint="eastAsia"/>
        </w:rPr>
        <w:t>：</w:t>
      </w:r>
      <w:r w:rsidR="00FF6F9A">
        <w:rPr>
          <w:rFonts w:hint="eastAsia"/>
        </w:rPr>
        <w:t>修改科目所属、名称等信息</w:t>
      </w:r>
      <w:r w:rsidR="00C81349">
        <w:rPr>
          <w:rFonts w:hint="eastAsia"/>
        </w:rPr>
        <w:t>。</w:t>
      </w:r>
    </w:p>
    <w:p w:rsidR="00F827AC" w:rsidRDefault="00F827AC" w:rsidP="00C81349">
      <w:pPr>
        <w:ind w:firstLine="482"/>
      </w:pPr>
      <w:r w:rsidRPr="00514B21">
        <w:rPr>
          <w:rFonts w:hint="eastAsia"/>
          <w:b/>
        </w:rPr>
        <w:t>删除</w:t>
      </w:r>
      <w:r w:rsidR="0060566E">
        <w:rPr>
          <w:rFonts w:hint="eastAsia"/>
          <w:b/>
        </w:rPr>
        <w:t>科目</w:t>
      </w:r>
      <w:r>
        <w:rPr>
          <w:rFonts w:hint="eastAsia"/>
        </w:rPr>
        <w:t>：</w:t>
      </w:r>
      <w:r w:rsidRPr="00F23D14">
        <w:rPr>
          <w:rFonts w:hint="eastAsia"/>
        </w:rPr>
        <w:t>删除</w:t>
      </w:r>
      <w:r w:rsidR="00C81349">
        <w:rPr>
          <w:rFonts w:hint="eastAsia"/>
        </w:rPr>
        <w:t>一个科目</w:t>
      </w:r>
      <w:r>
        <w:rPr>
          <w:rFonts w:hint="eastAsia"/>
        </w:rPr>
        <w:t>。</w:t>
      </w:r>
    </w:p>
    <w:p w:rsidR="00F827AC" w:rsidRDefault="00F827AC" w:rsidP="00C81349">
      <w:pPr>
        <w:ind w:firstLine="482"/>
      </w:pPr>
      <w:r w:rsidRPr="00514B21">
        <w:rPr>
          <w:rFonts w:hint="eastAsia"/>
          <w:b/>
        </w:rPr>
        <w:t>查看</w:t>
      </w:r>
      <w:r w:rsidR="00C81349">
        <w:rPr>
          <w:rFonts w:hint="eastAsia"/>
          <w:b/>
        </w:rPr>
        <w:t>科目</w:t>
      </w:r>
      <w:r>
        <w:rPr>
          <w:rFonts w:hint="eastAsia"/>
        </w:rPr>
        <w:t>：</w:t>
      </w:r>
      <w:r w:rsidRPr="00F23D14">
        <w:rPr>
          <w:rFonts w:hint="eastAsia"/>
        </w:rPr>
        <w:t>可以查看</w:t>
      </w:r>
      <w:r w:rsidR="00743459">
        <w:rPr>
          <w:rFonts w:hint="eastAsia"/>
        </w:rPr>
        <w:t>所有科目，也可以根据条件查询</w:t>
      </w:r>
      <w:r w:rsidRPr="00F23D14">
        <w:rPr>
          <w:rFonts w:hint="eastAsia"/>
        </w:rPr>
        <w:t>。</w:t>
      </w:r>
    </w:p>
    <w:p w:rsidR="00F827AC" w:rsidRDefault="00F827AC" w:rsidP="00F827AC">
      <w:pPr>
        <w:ind w:left="840" w:firstLine="480"/>
      </w:pPr>
    </w:p>
    <w:p w:rsidR="00F827AC" w:rsidRPr="00954C67" w:rsidRDefault="00CD6D4B" w:rsidP="00F827AC">
      <w:pPr>
        <w:pStyle w:val="41"/>
        <w:numPr>
          <w:ilvl w:val="0"/>
          <w:numId w:val="0"/>
        </w:numPr>
      </w:pPr>
      <w:r>
        <w:rPr>
          <w:rFonts w:hint="eastAsia"/>
        </w:rPr>
        <w:lastRenderedPageBreak/>
        <w:t>4</w:t>
      </w:r>
      <w:r w:rsidR="00F827AC">
        <w:rPr>
          <w:rFonts w:hint="eastAsia"/>
        </w:rPr>
        <w:t>.1.5.2</w:t>
      </w:r>
      <w:r w:rsidR="00F827AC" w:rsidRPr="00954C67">
        <w:rPr>
          <w:rFonts w:hint="eastAsia"/>
        </w:rPr>
        <w:t>界面原型</w:t>
      </w:r>
    </w:p>
    <w:p w:rsidR="00F827AC" w:rsidRDefault="00031270" w:rsidP="00031270">
      <w:pPr>
        <w:ind w:firstLineChars="0" w:firstLine="0"/>
        <w:rPr>
          <w:b/>
          <w:szCs w:val="21"/>
        </w:rPr>
      </w:pPr>
      <w:r w:rsidRPr="00031270">
        <w:rPr>
          <w:rFonts w:hint="eastAsia"/>
          <w:b/>
          <w:noProof/>
          <w:szCs w:val="21"/>
        </w:rPr>
        <w:drawing>
          <wp:inline distT="0" distB="0" distL="0" distR="0">
            <wp:extent cx="5913643" cy="2499967"/>
            <wp:effectExtent l="19050" t="0" r="0" b="0"/>
            <wp:docPr id="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480" cy="2503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270" w:rsidRPr="007F1EF7" w:rsidRDefault="00031270" w:rsidP="00031270">
      <w:pPr>
        <w:ind w:firstLineChars="0" w:firstLine="0"/>
        <w:jc w:val="center"/>
        <w:rPr>
          <w:szCs w:val="21"/>
        </w:rPr>
      </w:pPr>
      <w:r w:rsidRPr="007F1EF7">
        <w:rPr>
          <w:rFonts w:hint="eastAsia"/>
          <w:szCs w:val="21"/>
        </w:rPr>
        <w:t>科目管理界面原型</w:t>
      </w:r>
    </w:p>
    <w:p w:rsidR="00031270" w:rsidRDefault="00031270" w:rsidP="00031270">
      <w:pPr>
        <w:ind w:firstLineChars="0" w:firstLine="0"/>
        <w:jc w:val="center"/>
        <w:rPr>
          <w:b/>
          <w:szCs w:val="21"/>
        </w:rPr>
      </w:pPr>
      <w:r w:rsidRPr="00031270">
        <w:rPr>
          <w:b/>
          <w:noProof/>
          <w:szCs w:val="21"/>
        </w:rPr>
        <w:drawing>
          <wp:inline distT="0" distB="0" distL="0" distR="0">
            <wp:extent cx="5274310" cy="3616212"/>
            <wp:effectExtent l="19050" t="0" r="2540" b="0"/>
            <wp:docPr id="2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6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270" w:rsidRPr="007F1EF7" w:rsidRDefault="00031270" w:rsidP="00031270">
      <w:pPr>
        <w:ind w:firstLineChars="0" w:firstLine="0"/>
        <w:jc w:val="center"/>
        <w:rPr>
          <w:szCs w:val="21"/>
        </w:rPr>
      </w:pPr>
      <w:r w:rsidRPr="007F1EF7">
        <w:rPr>
          <w:rFonts w:hint="eastAsia"/>
          <w:szCs w:val="21"/>
        </w:rPr>
        <w:t>添加科目界面原型</w:t>
      </w:r>
    </w:p>
    <w:p w:rsidR="00F827AC" w:rsidRPr="00954C67" w:rsidRDefault="00CD6D4B" w:rsidP="00F827AC">
      <w:pPr>
        <w:pStyle w:val="41"/>
        <w:numPr>
          <w:ilvl w:val="0"/>
          <w:numId w:val="0"/>
        </w:numPr>
      </w:pPr>
      <w:r>
        <w:rPr>
          <w:rFonts w:hint="eastAsia"/>
        </w:rPr>
        <w:t>4</w:t>
      </w:r>
      <w:r w:rsidR="00F827AC">
        <w:rPr>
          <w:rFonts w:hint="eastAsia"/>
        </w:rPr>
        <w:t>.1.5.3</w:t>
      </w:r>
      <w:r w:rsidR="00F827AC" w:rsidRPr="00954C67">
        <w:rPr>
          <w:rFonts w:hint="eastAsia"/>
        </w:rPr>
        <w:t>功能实现</w:t>
      </w:r>
    </w:p>
    <w:p w:rsidR="00F827AC" w:rsidRPr="002A2718" w:rsidRDefault="00F827AC" w:rsidP="00F827AC">
      <w:pPr>
        <w:ind w:left="420" w:firstLine="422"/>
        <w:rPr>
          <w:b/>
          <w:sz w:val="21"/>
          <w:szCs w:val="21"/>
        </w:rPr>
      </w:pPr>
    </w:p>
    <w:p w:rsidR="00F827AC" w:rsidRPr="00E832D5" w:rsidRDefault="00F827AC" w:rsidP="00570701">
      <w:pPr>
        <w:ind w:firstLineChars="0" w:firstLine="0"/>
        <w:rPr>
          <w:b/>
          <w:szCs w:val="24"/>
        </w:rPr>
      </w:pPr>
      <w:r w:rsidRPr="00E832D5">
        <w:rPr>
          <w:rFonts w:hint="eastAsia"/>
          <w:b/>
          <w:szCs w:val="24"/>
        </w:rPr>
        <w:lastRenderedPageBreak/>
        <w:tab/>
      </w:r>
      <w:r w:rsidRPr="00E832D5">
        <w:rPr>
          <w:rFonts w:hint="eastAsia"/>
          <w:b/>
          <w:szCs w:val="24"/>
        </w:rPr>
        <w:t>页面校验：</w:t>
      </w:r>
    </w:p>
    <w:p w:rsidR="00F827AC" w:rsidRPr="002A2718" w:rsidRDefault="00570701" w:rsidP="00E832D5">
      <w:pPr>
        <w:ind w:firstLineChars="350" w:firstLine="840"/>
        <w:rPr>
          <w:b/>
          <w:sz w:val="21"/>
          <w:szCs w:val="21"/>
        </w:rPr>
      </w:pPr>
      <w:r w:rsidRPr="00E832D5">
        <w:rPr>
          <w:rFonts w:hint="eastAsia"/>
          <w:szCs w:val="24"/>
        </w:rPr>
        <w:t>科目名称不可重复</w:t>
      </w:r>
    </w:p>
    <w:p w:rsidR="00F827AC" w:rsidRPr="00E832D5" w:rsidRDefault="00F827AC" w:rsidP="00E832D5">
      <w:pPr>
        <w:ind w:firstLine="482"/>
        <w:rPr>
          <w:b/>
          <w:szCs w:val="24"/>
        </w:rPr>
      </w:pPr>
      <w:r w:rsidRPr="00E832D5">
        <w:rPr>
          <w:rFonts w:hint="eastAsia"/>
          <w:b/>
          <w:szCs w:val="24"/>
        </w:rPr>
        <w:t>处理流程：</w:t>
      </w:r>
    </w:p>
    <w:p w:rsidR="00E832D5" w:rsidRPr="009766AE" w:rsidRDefault="00E832D5" w:rsidP="00E832D5">
      <w:pPr>
        <w:ind w:firstLine="482"/>
        <w:rPr>
          <w:b/>
          <w:sz w:val="21"/>
          <w:szCs w:val="21"/>
        </w:rPr>
      </w:pPr>
      <w:r>
        <w:rPr>
          <w:rFonts w:hint="eastAsia"/>
          <w:b/>
          <w:szCs w:val="21"/>
        </w:rPr>
        <w:tab/>
      </w:r>
      <w:r w:rsidRPr="008812AF">
        <w:rPr>
          <w:rFonts w:hint="eastAsia"/>
          <w:szCs w:val="24"/>
        </w:rPr>
        <w:t>点击</w:t>
      </w:r>
      <w:r>
        <w:rPr>
          <w:rFonts w:hint="eastAsia"/>
          <w:szCs w:val="24"/>
        </w:rPr>
        <w:t>操作按钮</w:t>
      </w:r>
      <w:r w:rsidRPr="008812AF">
        <w:rPr>
          <w:rFonts w:hint="eastAsia"/>
          <w:szCs w:val="24"/>
        </w:rPr>
        <w:t>，数据保存到数据库</w:t>
      </w:r>
      <w:r>
        <w:rPr>
          <w:rFonts w:hint="eastAsia"/>
          <w:szCs w:val="24"/>
        </w:rPr>
        <w:t>，刷新列表。</w:t>
      </w:r>
    </w:p>
    <w:p w:rsidR="00F827AC" w:rsidRPr="00954C67" w:rsidRDefault="00CD6D4B" w:rsidP="00F827AC">
      <w:pPr>
        <w:pStyle w:val="41"/>
        <w:numPr>
          <w:ilvl w:val="0"/>
          <w:numId w:val="0"/>
        </w:numPr>
      </w:pPr>
      <w:r>
        <w:rPr>
          <w:rFonts w:hint="eastAsia"/>
        </w:rPr>
        <w:t>4</w:t>
      </w:r>
      <w:r w:rsidR="00F827AC">
        <w:rPr>
          <w:rFonts w:hint="eastAsia"/>
        </w:rPr>
        <w:t>.1.5.4</w:t>
      </w:r>
      <w:r w:rsidR="00F827AC" w:rsidRPr="00954C67">
        <w:rPr>
          <w:rFonts w:hint="eastAsia"/>
        </w:rPr>
        <w:t>组件设计</w:t>
      </w:r>
    </w:p>
    <w:p w:rsidR="004C4A3D" w:rsidRDefault="00F827AC" w:rsidP="004C4A3D">
      <w:pPr>
        <w:ind w:left="420" w:firstLine="482"/>
        <w:rPr>
          <w:b/>
          <w:szCs w:val="21"/>
        </w:rPr>
      </w:pPr>
      <w:r>
        <w:rPr>
          <w:rFonts w:hint="eastAsia"/>
          <w:b/>
          <w:szCs w:val="21"/>
        </w:rPr>
        <w:tab/>
      </w:r>
      <w:r>
        <w:rPr>
          <w:rFonts w:hint="eastAsia"/>
          <w:b/>
          <w:szCs w:val="21"/>
        </w:rPr>
        <w:tab/>
        <w:t xml:space="preserve">  </w:t>
      </w:r>
    </w:p>
    <w:tbl>
      <w:tblPr>
        <w:tblW w:w="9770" w:type="dxa"/>
        <w:tblInd w:w="-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9"/>
        <w:gridCol w:w="3581"/>
        <w:gridCol w:w="5340"/>
      </w:tblGrid>
      <w:tr w:rsidR="004C4A3D" w:rsidTr="000079F1">
        <w:tc>
          <w:tcPr>
            <w:tcW w:w="849" w:type="dxa"/>
            <w:shd w:val="clear" w:color="auto" w:fill="D8D8D8"/>
          </w:tcPr>
          <w:p w:rsidR="004C4A3D" w:rsidRDefault="004C4A3D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组件</w:t>
            </w:r>
          </w:p>
        </w:tc>
        <w:tc>
          <w:tcPr>
            <w:tcW w:w="3581" w:type="dxa"/>
            <w:shd w:val="clear" w:color="auto" w:fill="D8D8D8"/>
          </w:tcPr>
          <w:p w:rsidR="004C4A3D" w:rsidRDefault="004C4A3D" w:rsidP="000079F1">
            <w:pPr>
              <w:spacing w:line="288" w:lineRule="auto"/>
              <w:ind w:firstLine="480"/>
              <w:jc w:val="center"/>
            </w:pPr>
            <w:r>
              <w:rPr>
                <w:rFonts w:hint="eastAsia"/>
              </w:rPr>
              <w:t>类</w:t>
            </w:r>
          </w:p>
        </w:tc>
        <w:tc>
          <w:tcPr>
            <w:tcW w:w="5340" w:type="dxa"/>
            <w:shd w:val="clear" w:color="auto" w:fill="D8D8D8"/>
          </w:tcPr>
          <w:p w:rsidR="004C4A3D" w:rsidRDefault="004C4A3D" w:rsidP="000079F1">
            <w:pPr>
              <w:spacing w:line="288" w:lineRule="auto"/>
              <w:ind w:firstLine="48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4C4A3D" w:rsidTr="000079F1">
        <w:tc>
          <w:tcPr>
            <w:tcW w:w="849" w:type="dxa"/>
          </w:tcPr>
          <w:p w:rsidR="004C4A3D" w:rsidRDefault="004C4A3D" w:rsidP="000079F1">
            <w:pPr>
              <w:spacing w:line="288" w:lineRule="auto"/>
              <w:ind w:firstLine="480"/>
            </w:pPr>
            <w:r>
              <w:rPr>
                <w:rFonts w:hint="eastAsia"/>
              </w:rPr>
              <w:t>M</w:t>
            </w:r>
          </w:p>
        </w:tc>
        <w:tc>
          <w:tcPr>
            <w:tcW w:w="3581" w:type="dxa"/>
          </w:tcPr>
          <w:p w:rsidR="004C4A3D" w:rsidRDefault="004C4A3D" w:rsidP="004C4A3D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com.dao.</w:t>
            </w:r>
            <w:r>
              <w:t xml:space="preserve"> </w:t>
            </w:r>
            <w:r>
              <w:rPr>
                <w:rFonts w:hint="eastAsia"/>
              </w:rPr>
              <w:t>Subject</w:t>
            </w:r>
            <w:r w:rsidRPr="00EF4BFF">
              <w:rPr>
                <w:rFonts w:hint="eastAsia"/>
              </w:rPr>
              <w:t>Dao</w:t>
            </w:r>
          </w:p>
        </w:tc>
        <w:tc>
          <w:tcPr>
            <w:tcW w:w="5340" w:type="dxa"/>
          </w:tcPr>
          <w:p w:rsidR="004C4A3D" w:rsidRDefault="004C4A3D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对收入数据持久化操作</w:t>
            </w:r>
          </w:p>
        </w:tc>
      </w:tr>
      <w:tr w:rsidR="004C4A3D" w:rsidTr="000079F1">
        <w:tc>
          <w:tcPr>
            <w:tcW w:w="849" w:type="dxa"/>
          </w:tcPr>
          <w:p w:rsidR="004C4A3D" w:rsidRDefault="004C4A3D" w:rsidP="000079F1">
            <w:pPr>
              <w:spacing w:line="288" w:lineRule="auto"/>
              <w:ind w:firstLine="480"/>
            </w:pPr>
            <w:r>
              <w:rPr>
                <w:rFonts w:hint="eastAsia"/>
              </w:rPr>
              <w:t>C</w:t>
            </w:r>
          </w:p>
        </w:tc>
        <w:tc>
          <w:tcPr>
            <w:tcW w:w="3581" w:type="dxa"/>
          </w:tcPr>
          <w:p w:rsidR="004C4A3D" w:rsidRDefault="004C4A3D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 xml:space="preserve">com.controller. </w:t>
            </w:r>
            <w:r w:rsidR="00187067">
              <w:rPr>
                <w:rFonts w:hint="eastAsia"/>
              </w:rPr>
              <w:t>Subject</w:t>
            </w:r>
            <w:r>
              <w:rPr>
                <w:rFonts w:hint="eastAsia"/>
              </w:rPr>
              <w:t>Controller</w:t>
            </w:r>
          </w:p>
        </w:tc>
        <w:tc>
          <w:tcPr>
            <w:tcW w:w="5340" w:type="dxa"/>
          </w:tcPr>
          <w:p w:rsidR="004C4A3D" w:rsidRDefault="004C4A3D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接收页面数据</w:t>
            </w:r>
          </w:p>
        </w:tc>
      </w:tr>
      <w:tr w:rsidR="004C4A3D" w:rsidTr="000079F1">
        <w:tc>
          <w:tcPr>
            <w:tcW w:w="849" w:type="dxa"/>
          </w:tcPr>
          <w:p w:rsidR="004C4A3D" w:rsidRDefault="004C4A3D" w:rsidP="000079F1">
            <w:pPr>
              <w:spacing w:line="288" w:lineRule="auto"/>
              <w:ind w:firstLine="480"/>
            </w:pPr>
            <w:r>
              <w:rPr>
                <w:rFonts w:hint="eastAsia"/>
              </w:rPr>
              <w:t>V</w:t>
            </w:r>
          </w:p>
        </w:tc>
        <w:tc>
          <w:tcPr>
            <w:tcW w:w="3581" w:type="dxa"/>
          </w:tcPr>
          <w:p w:rsidR="004C4A3D" w:rsidRDefault="00187067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subject</w:t>
            </w:r>
            <w:r w:rsidR="004C4A3D">
              <w:rPr>
                <w:rFonts w:hint="eastAsia"/>
              </w:rPr>
              <w:t>.jsp</w:t>
            </w:r>
          </w:p>
        </w:tc>
        <w:tc>
          <w:tcPr>
            <w:tcW w:w="5340" w:type="dxa"/>
          </w:tcPr>
          <w:p w:rsidR="004C4A3D" w:rsidRDefault="004C4A3D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展示收入数据</w:t>
            </w: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页面</w:t>
            </w:r>
          </w:p>
        </w:tc>
      </w:tr>
    </w:tbl>
    <w:p w:rsidR="00F827AC" w:rsidRPr="00F5424D" w:rsidRDefault="00F827AC" w:rsidP="004C4A3D">
      <w:pPr>
        <w:ind w:left="420" w:firstLine="482"/>
        <w:rPr>
          <w:szCs w:val="21"/>
        </w:rPr>
      </w:pPr>
      <w:r>
        <w:rPr>
          <w:rFonts w:hint="eastAsia"/>
          <w:b/>
          <w:szCs w:val="21"/>
        </w:rPr>
        <w:t xml:space="preserve">   </w:t>
      </w:r>
    </w:p>
    <w:p w:rsidR="00F827AC" w:rsidRDefault="00F827AC" w:rsidP="00F827AC">
      <w:pPr>
        <w:ind w:left="840" w:firstLine="480"/>
      </w:pPr>
    </w:p>
    <w:p w:rsidR="00F827AC" w:rsidRPr="006461C7" w:rsidRDefault="00CD6D4B" w:rsidP="00F827AC">
      <w:pPr>
        <w:pStyle w:val="31"/>
        <w:numPr>
          <w:ilvl w:val="0"/>
          <w:numId w:val="0"/>
        </w:numPr>
      </w:pPr>
      <w:bookmarkStart w:id="99" w:name="_Toc492966786"/>
      <w:bookmarkStart w:id="100" w:name="_Toc493162755"/>
      <w:r>
        <w:rPr>
          <w:rFonts w:hint="eastAsia"/>
        </w:rPr>
        <w:t>4</w:t>
      </w:r>
      <w:r w:rsidR="00F827AC">
        <w:rPr>
          <w:rFonts w:hint="eastAsia"/>
        </w:rPr>
        <w:t>.1.6</w:t>
      </w:r>
      <w:r w:rsidR="00F827AC" w:rsidRPr="006461C7">
        <w:rPr>
          <w:rFonts w:hint="eastAsia"/>
        </w:rPr>
        <w:t>明细管理</w:t>
      </w:r>
      <w:bookmarkEnd w:id="99"/>
      <w:bookmarkEnd w:id="100"/>
    </w:p>
    <w:p w:rsidR="00F827AC" w:rsidRDefault="001B2515" w:rsidP="00F827AC">
      <w:pPr>
        <w:tabs>
          <w:tab w:val="left" w:pos="5392"/>
        </w:tabs>
        <w:ind w:left="1680" w:firstLine="480"/>
      </w:pPr>
      <w:r>
        <w:rPr>
          <w:rFonts w:hint="eastAsia"/>
          <w:noProof/>
        </w:rPr>
        <w:drawing>
          <wp:inline distT="0" distB="0" distL="0" distR="0">
            <wp:extent cx="2580400" cy="1200647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177" cy="1200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27AC">
        <w:rPr>
          <w:rFonts w:hint="eastAsia"/>
        </w:rPr>
        <w:tab/>
      </w:r>
    </w:p>
    <w:p w:rsidR="00F827AC" w:rsidRPr="00D2443E" w:rsidRDefault="00F827AC" w:rsidP="00F827AC">
      <w:pPr>
        <w:ind w:left="1680" w:firstLine="480"/>
        <w:rPr>
          <w:b/>
          <w:bCs/>
          <w:szCs w:val="24"/>
        </w:rPr>
      </w:pPr>
      <w:r>
        <w:rPr>
          <w:rFonts w:hint="eastAsia"/>
        </w:rPr>
        <w:t xml:space="preserve">     </w:t>
      </w:r>
      <w:r w:rsidR="00E70372">
        <w:rPr>
          <w:rFonts w:hint="eastAsia"/>
          <w:b/>
          <w:bCs/>
          <w:szCs w:val="24"/>
        </w:rPr>
        <w:t>明细</w:t>
      </w:r>
      <w:r w:rsidRPr="00D2443E">
        <w:rPr>
          <w:rFonts w:hint="eastAsia"/>
          <w:b/>
          <w:bCs/>
          <w:szCs w:val="24"/>
        </w:rPr>
        <w:t>管理功能需求图</w:t>
      </w:r>
    </w:p>
    <w:p w:rsidR="00F827AC" w:rsidRPr="00954C67" w:rsidRDefault="00CD6D4B" w:rsidP="00F827AC">
      <w:pPr>
        <w:pStyle w:val="41"/>
        <w:numPr>
          <w:ilvl w:val="0"/>
          <w:numId w:val="0"/>
        </w:numPr>
      </w:pPr>
      <w:r>
        <w:rPr>
          <w:rFonts w:hint="eastAsia"/>
        </w:rPr>
        <w:t>4</w:t>
      </w:r>
      <w:r w:rsidR="00F827AC">
        <w:rPr>
          <w:rFonts w:hint="eastAsia"/>
        </w:rPr>
        <w:t>.1.6.1</w:t>
      </w:r>
      <w:r w:rsidR="00F827AC" w:rsidRPr="00954C67">
        <w:rPr>
          <w:rFonts w:hint="eastAsia"/>
        </w:rPr>
        <w:t>功能描述</w:t>
      </w:r>
    </w:p>
    <w:p w:rsidR="00F827AC" w:rsidRDefault="00F827AC" w:rsidP="00A658B0">
      <w:pPr>
        <w:ind w:firstLineChars="176" w:firstLine="424"/>
      </w:pPr>
      <w:r w:rsidRPr="00514B21">
        <w:rPr>
          <w:rFonts w:hint="eastAsia"/>
          <w:b/>
        </w:rPr>
        <w:t>添加</w:t>
      </w:r>
      <w:r w:rsidR="00041FE4" w:rsidRPr="00041FE4">
        <w:rPr>
          <w:rFonts w:hint="eastAsia"/>
          <w:b/>
        </w:rPr>
        <w:t>明细</w:t>
      </w:r>
      <w:r>
        <w:rPr>
          <w:rFonts w:hint="eastAsia"/>
        </w:rPr>
        <w:t>：</w:t>
      </w:r>
      <w:r w:rsidR="00AF64AE">
        <w:rPr>
          <w:rFonts w:hint="eastAsia"/>
        </w:rPr>
        <w:t>添加一</w:t>
      </w:r>
      <w:r w:rsidR="007A5306">
        <w:rPr>
          <w:rFonts w:hint="eastAsia"/>
        </w:rPr>
        <w:t>条或多条明细</w:t>
      </w:r>
      <w:r>
        <w:rPr>
          <w:rFonts w:hint="eastAsia"/>
        </w:rPr>
        <w:t>。</w:t>
      </w:r>
    </w:p>
    <w:p w:rsidR="00455376" w:rsidRDefault="00F827AC" w:rsidP="00A658B0">
      <w:pPr>
        <w:ind w:firstLineChars="176" w:firstLine="424"/>
      </w:pPr>
      <w:r w:rsidRPr="00514B21">
        <w:rPr>
          <w:rFonts w:hint="eastAsia"/>
          <w:b/>
        </w:rPr>
        <w:t>修改</w:t>
      </w:r>
      <w:r w:rsidR="00041FE4" w:rsidRPr="00041FE4">
        <w:rPr>
          <w:rFonts w:hint="eastAsia"/>
          <w:b/>
        </w:rPr>
        <w:t>明细</w:t>
      </w:r>
      <w:r>
        <w:rPr>
          <w:rFonts w:hint="eastAsia"/>
        </w:rPr>
        <w:t>：</w:t>
      </w:r>
      <w:r w:rsidR="007C6FAC" w:rsidRPr="007C6FAC">
        <w:rPr>
          <w:rFonts w:hint="eastAsia"/>
        </w:rPr>
        <w:t>修改</w:t>
      </w:r>
      <w:r w:rsidR="00AF64AE">
        <w:rPr>
          <w:rFonts w:hint="eastAsia"/>
        </w:rPr>
        <w:t>一</w:t>
      </w:r>
      <w:r w:rsidR="001E6F01">
        <w:rPr>
          <w:rFonts w:hint="eastAsia"/>
        </w:rPr>
        <w:t>条明细信息。</w:t>
      </w:r>
    </w:p>
    <w:p w:rsidR="00D60FA5" w:rsidRDefault="00F827AC" w:rsidP="00A658B0">
      <w:pPr>
        <w:ind w:firstLineChars="176" w:firstLine="424"/>
      </w:pPr>
      <w:r w:rsidRPr="00514B21">
        <w:rPr>
          <w:rFonts w:hint="eastAsia"/>
          <w:b/>
        </w:rPr>
        <w:t>删除</w:t>
      </w:r>
      <w:r w:rsidR="00041FE4" w:rsidRPr="00041FE4">
        <w:rPr>
          <w:rFonts w:hint="eastAsia"/>
          <w:b/>
        </w:rPr>
        <w:t>明细</w:t>
      </w:r>
      <w:r>
        <w:rPr>
          <w:rFonts w:hint="eastAsia"/>
        </w:rPr>
        <w:t>：</w:t>
      </w:r>
      <w:r w:rsidR="007C6FAC" w:rsidRPr="007C6FAC">
        <w:rPr>
          <w:rFonts w:hint="eastAsia"/>
        </w:rPr>
        <w:t>删除</w:t>
      </w:r>
      <w:r w:rsidR="00D60FA5">
        <w:rPr>
          <w:rFonts w:hint="eastAsia"/>
        </w:rPr>
        <w:t>一</w:t>
      </w:r>
      <w:r w:rsidR="001E6F01">
        <w:rPr>
          <w:rFonts w:hint="eastAsia"/>
        </w:rPr>
        <w:t>条明细。</w:t>
      </w:r>
    </w:p>
    <w:p w:rsidR="00F827AC" w:rsidRDefault="00F827AC" w:rsidP="00D60FA5">
      <w:pPr>
        <w:ind w:firstLineChars="176" w:firstLine="424"/>
      </w:pPr>
      <w:r w:rsidRPr="00514B21">
        <w:rPr>
          <w:rFonts w:hint="eastAsia"/>
          <w:b/>
        </w:rPr>
        <w:t>查看</w:t>
      </w:r>
      <w:r w:rsidR="00041FE4" w:rsidRPr="00041FE4">
        <w:rPr>
          <w:rFonts w:hint="eastAsia"/>
          <w:b/>
        </w:rPr>
        <w:t>明细</w:t>
      </w:r>
      <w:r>
        <w:rPr>
          <w:rFonts w:hint="eastAsia"/>
        </w:rPr>
        <w:t>：</w:t>
      </w:r>
      <w:r w:rsidRPr="00F23D14">
        <w:rPr>
          <w:rFonts w:hint="eastAsia"/>
        </w:rPr>
        <w:t>可以查看</w:t>
      </w:r>
      <w:r w:rsidR="00F316C2">
        <w:rPr>
          <w:rFonts w:hint="eastAsia"/>
        </w:rPr>
        <w:t>所有</w:t>
      </w:r>
      <w:r w:rsidRPr="00F23D14">
        <w:rPr>
          <w:rFonts w:hint="eastAsia"/>
        </w:rPr>
        <w:t>明细</w:t>
      </w:r>
      <w:r w:rsidR="00F802A0">
        <w:rPr>
          <w:rFonts w:hint="eastAsia"/>
        </w:rPr>
        <w:t>信息</w:t>
      </w:r>
      <w:r w:rsidR="00F316C2">
        <w:rPr>
          <w:rFonts w:hint="eastAsia"/>
        </w:rPr>
        <w:t>，也可以条件查询</w:t>
      </w:r>
      <w:r w:rsidRPr="00F23D14">
        <w:rPr>
          <w:rFonts w:hint="eastAsia"/>
        </w:rPr>
        <w:t>。</w:t>
      </w:r>
    </w:p>
    <w:p w:rsidR="00F827AC" w:rsidRDefault="00F827AC" w:rsidP="00F827AC">
      <w:pPr>
        <w:ind w:left="840" w:firstLine="480"/>
      </w:pPr>
    </w:p>
    <w:p w:rsidR="00F827AC" w:rsidRDefault="00CD6D4B" w:rsidP="003D7DF3">
      <w:pPr>
        <w:pStyle w:val="41"/>
        <w:numPr>
          <w:ilvl w:val="0"/>
          <w:numId w:val="0"/>
        </w:numPr>
      </w:pPr>
      <w:r>
        <w:rPr>
          <w:rFonts w:hint="eastAsia"/>
        </w:rPr>
        <w:lastRenderedPageBreak/>
        <w:t>4</w:t>
      </w:r>
      <w:r w:rsidR="00F827AC">
        <w:rPr>
          <w:rFonts w:hint="eastAsia"/>
        </w:rPr>
        <w:t>.1.6.2</w:t>
      </w:r>
      <w:r w:rsidR="00F827AC" w:rsidRPr="00954C67">
        <w:rPr>
          <w:rFonts w:hint="eastAsia"/>
        </w:rPr>
        <w:t>界面原型</w:t>
      </w:r>
    </w:p>
    <w:p w:rsidR="00D42963" w:rsidRDefault="00D42963" w:rsidP="00D42963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709036" cy="2345340"/>
            <wp:effectExtent l="19050" t="0" r="5964" b="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7" cy="235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963" w:rsidRPr="00D42963" w:rsidRDefault="00D42963" w:rsidP="00D42963">
      <w:pPr>
        <w:ind w:firstLineChars="0" w:firstLine="0"/>
        <w:jc w:val="center"/>
      </w:pPr>
      <w:r>
        <w:rPr>
          <w:rFonts w:hint="eastAsia"/>
        </w:rPr>
        <w:t>明细列表界面</w:t>
      </w:r>
    </w:p>
    <w:p w:rsidR="00D42963" w:rsidRPr="00D42963" w:rsidRDefault="00D42963" w:rsidP="00D42963">
      <w:pPr>
        <w:ind w:leftChars="118" w:left="283" w:firstLineChars="236" w:firstLine="566"/>
        <w:jc w:val="center"/>
      </w:pPr>
      <w:r>
        <w:rPr>
          <w:noProof/>
        </w:rPr>
        <w:drawing>
          <wp:inline distT="0" distB="0" distL="0" distR="0">
            <wp:extent cx="3919993" cy="3295844"/>
            <wp:effectExtent l="19050" t="0" r="4307" b="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615" cy="3300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9F1" w:rsidRPr="000079F1" w:rsidRDefault="00D42963" w:rsidP="00D42963">
      <w:pPr>
        <w:ind w:firstLine="480"/>
        <w:jc w:val="center"/>
      </w:pPr>
      <w:r>
        <w:rPr>
          <w:rFonts w:hint="eastAsia"/>
        </w:rPr>
        <w:t>添加明细界面</w:t>
      </w:r>
    </w:p>
    <w:p w:rsidR="00F827AC" w:rsidRPr="00403121" w:rsidRDefault="00CD6D4B" w:rsidP="00403121">
      <w:pPr>
        <w:pStyle w:val="41"/>
        <w:numPr>
          <w:ilvl w:val="0"/>
          <w:numId w:val="0"/>
        </w:numPr>
      </w:pPr>
      <w:r>
        <w:rPr>
          <w:rFonts w:hint="eastAsia"/>
        </w:rPr>
        <w:t>4</w:t>
      </w:r>
      <w:r w:rsidR="00F827AC">
        <w:rPr>
          <w:rFonts w:hint="eastAsia"/>
        </w:rPr>
        <w:t>.1.6.3</w:t>
      </w:r>
      <w:r w:rsidR="00F827AC" w:rsidRPr="00954C67">
        <w:rPr>
          <w:rFonts w:hint="eastAsia"/>
        </w:rPr>
        <w:t>功能实现</w:t>
      </w:r>
    </w:p>
    <w:p w:rsidR="00F827AC" w:rsidRDefault="00CD6D4B" w:rsidP="003D7DF3">
      <w:pPr>
        <w:pStyle w:val="41"/>
        <w:numPr>
          <w:ilvl w:val="0"/>
          <w:numId w:val="0"/>
        </w:numPr>
      </w:pPr>
      <w:r>
        <w:rPr>
          <w:rFonts w:hint="eastAsia"/>
        </w:rPr>
        <w:t>4</w:t>
      </w:r>
      <w:r w:rsidR="00F827AC">
        <w:rPr>
          <w:rFonts w:hint="eastAsia"/>
        </w:rPr>
        <w:t>.1.6.4</w:t>
      </w:r>
      <w:r w:rsidR="00F827AC" w:rsidRPr="00954C67">
        <w:rPr>
          <w:rFonts w:hint="eastAsia"/>
        </w:rPr>
        <w:t>组件设计</w:t>
      </w:r>
    </w:p>
    <w:tbl>
      <w:tblPr>
        <w:tblW w:w="9770" w:type="dxa"/>
        <w:tblInd w:w="-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9"/>
        <w:gridCol w:w="3581"/>
        <w:gridCol w:w="5340"/>
      </w:tblGrid>
      <w:tr w:rsidR="003D7DF3" w:rsidTr="000079F1">
        <w:tc>
          <w:tcPr>
            <w:tcW w:w="849" w:type="dxa"/>
            <w:shd w:val="clear" w:color="auto" w:fill="D8D8D8"/>
          </w:tcPr>
          <w:p w:rsidR="003D7DF3" w:rsidRDefault="003D7DF3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组件</w:t>
            </w:r>
          </w:p>
        </w:tc>
        <w:tc>
          <w:tcPr>
            <w:tcW w:w="3581" w:type="dxa"/>
            <w:shd w:val="clear" w:color="auto" w:fill="D8D8D8"/>
          </w:tcPr>
          <w:p w:rsidR="003D7DF3" w:rsidRDefault="003D7DF3" w:rsidP="000079F1">
            <w:pPr>
              <w:spacing w:line="288" w:lineRule="auto"/>
              <w:ind w:firstLine="480"/>
              <w:jc w:val="center"/>
            </w:pPr>
            <w:r>
              <w:rPr>
                <w:rFonts w:hint="eastAsia"/>
              </w:rPr>
              <w:t>类</w:t>
            </w:r>
          </w:p>
        </w:tc>
        <w:tc>
          <w:tcPr>
            <w:tcW w:w="5340" w:type="dxa"/>
            <w:shd w:val="clear" w:color="auto" w:fill="D8D8D8"/>
          </w:tcPr>
          <w:p w:rsidR="003D7DF3" w:rsidRDefault="003D7DF3" w:rsidP="000079F1">
            <w:pPr>
              <w:spacing w:line="288" w:lineRule="auto"/>
              <w:ind w:firstLine="48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3D7DF3" w:rsidTr="000079F1">
        <w:tc>
          <w:tcPr>
            <w:tcW w:w="849" w:type="dxa"/>
          </w:tcPr>
          <w:p w:rsidR="003D7DF3" w:rsidRDefault="003D7DF3" w:rsidP="000079F1">
            <w:pPr>
              <w:spacing w:line="288" w:lineRule="auto"/>
              <w:ind w:firstLine="480"/>
            </w:pPr>
            <w:r>
              <w:rPr>
                <w:rFonts w:hint="eastAsia"/>
              </w:rPr>
              <w:t>M</w:t>
            </w:r>
          </w:p>
        </w:tc>
        <w:tc>
          <w:tcPr>
            <w:tcW w:w="3581" w:type="dxa"/>
          </w:tcPr>
          <w:p w:rsidR="003D7DF3" w:rsidRDefault="003D7DF3" w:rsidP="00C006FB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com.dao.</w:t>
            </w:r>
            <w:r w:rsidR="00C006FB">
              <w:rPr>
                <w:rFonts w:hint="eastAsia"/>
              </w:rPr>
              <w:t>D</w:t>
            </w:r>
            <w:r w:rsidR="00C006FB" w:rsidRPr="00C006FB">
              <w:t>etail</w:t>
            </w:r>
            <w:r w:rsidRPr="00EF4BFF">
              <w:rPr>
                <w:rFonts w:hint="eastAsia"/>
              </w:rPr>
              <w:t>Dao</w:t>
            </w:r>
          </w:p>
        </w:tc>
        <w:tc>
          <w:tcPr>
            <w:tcW w:w="5340" w:type="dxa"/>
          </w:tcPr>
          <w:p w:rsidR="003D7DF3" w:rsidRDefault="003D7DF3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对收入数据持久化操作</w:t>
            </w:r>
          </w:p>
        </w:tc>
      </w:tr>
      <w:tr w:rsidR="003D7DF3" w:rsidTr="000079F1">
        <w:tc>
          <w:tcPr>
            <w:tcW w:w="849" w:type="dxa"/>
          </w:tcPr>
          <w:p w:rsidR="003D7DF3" w:rsidRDefault="003D7DF3" w:rsidP="000079F1">
            <w:pPr>
              <w:spacing w:line="288" w:lineRule="auto"/>
              <w:ind w:firstLine="480"/>
            </w:pPr>
            <w:r>
              <w:rPr>
                <w:rFonts w:hint="eastAsia"/>
              </w:rPr>
              <w:lastRenderedPageBreak/>
              <w:t>C</w:t>
            </w:r>
          </w:p>
        </w:tc>
        <w:tc>
          <w:tcPr>
            <w:tcW w:w="3581" w:type="dxa"/>
          </w:tcPr>
          <w:p w:rsidR="003D7DF3" w:rsidRDefault="003D7DF3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 xml:space="preserve">com.controller. </w:t>
            </w:r>
            <w:r w:rsidR="00C006FB">
              <w:rPr>
                <w:rFonts w:hint="eastAsia"/>
              </w:rPr>
              <w:t>D</w:t>
            </w:r>
            <w:r w:rsidR="00C006FB" w:rsidRPr="00C006FB">
              <w:t>etail</w:t>
            </w:r>
            <w:r>
              <w:rPr>
                <w:rFonts w:hint="eastAsia"/>
              </w:rPr>
              <w:t>Controller</w:t>
            </w:r>
          </w:p>
        </w:tc>
        <w:tc>
          <w:tcPr>
            <w:tcW w:w="5340" w:type="dxa"/>
          </w:tcPr>
          <w:p w:rsidR="003D7DF3" w:rsidRDefault="003D7DF3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接收页面数据</w:t>
            </w:r>
          </w:p>
        </w:tc>
      </w:tr>
      <w:tr w:rsidR="003D7DF3" w:rsidTr="000079F1">
        <w:tc>
          <w:tcPr>
            <w:tcW w:w="849" w:type="dxa"/>
          </w:tcPr>
          <w:p w:rsidR="003D7DF3" w:rsidRDefault="003D7DF3" w:rsidP="000079F1">
            <w:pPr>
              <w:spacing w:line="288" w:lineRule="auto"/>
              <w:ind w:firstLine="480"/>
            </w:pPr>
            <w:r>
              <w:rPr>
                <w:rFonts w:hint="eastAsia"/>
              </w:rPr>
              <w:t>V</w:t>
            </w:r>
          </w:p>
        </w:tc>
        <w:tc>
          <w:tcPr>
            <w:tcW w:w="3581" w:type="dxa"/>
          </w:tcPr>
          <w:p w:rsidR="003D7DF3" w:rsidRDefault="00C006FB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d</w:t>
            </w:r>
            <w:r w:rsidRPr="00C006FB">
              <w:t>etail</w:t>
            </w:r>
            <w:r w:rsidR="003D7DF3">
              <w:rPr>
                <w:rFonts w:hint="eastAsia"/>
              </w:rPr>
              <w:t>.jsp</w:t>
            </w:r>
          </w:p>
        </w:tc>
        <w:tc>
          <w:tcPr>
            <w:tcW w:w="5340" w:type="dxa"/>
          </w:tcPr>
          <w:p w:rsidR="003D7DF3" w:rsidRDefault="003D7DF3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展示收入数据</w:t>
            </w: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页面</w:t>
            </w:r>
          </w:p>
        </w:tc>
      </w:tr>
    </w:tbl>
    <w:p w:rsidR="00F827AC" w:rsidRPr="00F23D14" w:rsidRDefault="00F827AC" w:rsidP="00F827AC">
      <w:pPr>
        <w:ind w:left="840" w:firstLine="480"/>
      </w:pPr>
    </w:p>
    <w:p w:rsidR="00F827AC" w:rsidRDefault="00F827AC" w:rsidP="00F827AC">
      <w:pPr>
        <w:tabs>
          <w:tab w:val="left" w:pos="6997"/>
        </w:tabs>
        <w:ind w:leftChars="202" w:left="485" w:firstLine="480"/>
        <w:rPr>
          <w:color w:val="0000FF"/>
        </w:rPr>
      </w:pPr>
      <w:r>
        <w:rPr>
          <w:rFonts w:hint="eastAsia"/>
          <w:color w:val="0000FF"/>
        </w:rPr>
        <w:tab/>
      </w:r>
    </w:p>
    <w:p w:rsidR="0076003D" w:rsidRPr="0076003D" w:rsidRDefault="0076003D" w:rsidP="0076003D">
      <w:pPr>
        <w:pStyle w:val="af8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="Cambria" w:hAnsi="Cambria"/>
          <w:b/>
          <w:bCs/>
          <w:vanish/>
          <w:sz w:val="32"/>
          <w:szCs w:val="32"/>
        </w:rPr>
      </w:pPr>
      <w:bookmarkStart w:id="101" w:name="_Toc493162756"/>
      <w:bookmarkStart w:id="102" w:name="_Toc492966787"/>
      <w:bookmarkEnd w:id="101"/>
    </w:p>
    <w:p w:rsidR="0076003D" w:rsidRPr="0076003D" w:rsidRDefault="0076003D" w:rsidP="0076003D">
      <w:pPr>
        <w:pStyle w:val="af8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="Cambria" w:hAnsi="Cambria"/>
          <w:b/>
          <w:bCs/>
          <w:vanish/>
          <w:sz w:val="32"/>
          <w:szCs w:val="32"/>
        </w:rPr>
      </w:pPr>
      <w:bookmarkStart w:id="103" w:name="_Toc493162757"/>
      <w:bookmarkEnd w:id="103"/>
    </w:p>
    <w:p w:rsidR="0076003D" w:rsidRPr="0076003D" w:rsidRDefault="0076003D" w:rsidP="0076003D">
      <w:pPr>
        <w:pStyle w:val="af8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="Cambria" w:hAnsi="Cambria"/>
          <w:b/>
          <w:bCs/>
          <w:vanish/>
          <w:sz w:val="32"/>
          <w:szCs w:val="32"/>
        </w:rPr>
      </w:pPr>
      <w:bookmarkStart w:id="104" w:name="_Toc493162758"/>
      <w:bookmarkEnd w:id="104"/>
    </w:p>
    <w:p w:rsidR="0076003D" w:rsidRPr="0076003D" w:rsidRDefault="0076003D" w:rsidP="0076003D">
      <w:pPr>
        <w:pStyle w:val="af8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="Cambria" w:hAnsi="Cambria"/>
          <w:b/>
          <w:bCs/>
          <w:vanish/>
          <w:sz w:val="32"/>
          <w:szCs w:val="32"/>
        </w:rPr>
      </w:pPr>
      <w:bookmarkStart w:id="105" w:name="_Toc493162759"/>
      <w:bookmarkEnd w:id="105"/>
    </w:p>
    <w:p w:rsidR="0076003D" w:rsidRPr="0076003D" w:rsidRDefault="0076003D" w:rsidP="0076003D">
      <w:pPr>
        <w:pStyle w:val="af8"/>
        <w:keepNext/>
        <w:keepLines/>
        <w:numPr>
          <w:ilvl w:val="1"/>
          <w:numId w:val="3"/>
        </w:numPr>
        <w:spacing w:before="260" w:after="260" w:line="416" w:lineRule="auto"/>
        <w:ind w:left="576" w:firstLineChars="0" w:firstLine="0"/>
        <w:outlineLvl w:val="1"/>
        <w:rPr>
          <w:rFonts w:ascii="Cambria" w:hAnsi="Cambria"/>
          <w:b/>
          <w:bCs/>
          <w:vanish/>
          <w:sz w:val="32"/>
          <w:szCs w:val="32"/>
        </w:rPr>
      </w:pPr>
      <w:bookmarkStart w:id="106" w:name="_Toc493162760"/>
      <w:bookmarkEnd w:id="106"/>
    </w:p>
    <w:p w:rsidR="00F827AC" w:rsidRPr="00C21BD1" w:rsidRDefault="00F827AC" w:rsidP="0076003D">
      <w:pPr>
        <w:pStyle w:val="21"/>
        <w:ind w:left="0"/>
      </w:pPr>
      <w:bookmarkStart w:id="107" w:name="_Toc493162761"/>
      <w:r w:rsidRPr="000305E4">
        <w:rPr>
          <w:rFonts w:hint="eastAsia"/>
        </w:rPr>
        <w:t>预算管理</w:t>
      </w:r>
      <w:bookmarkEnd w:id="102"/>
      <w:bookmarkEnd w:id="107"/>
    </w:p>
    <w:p w:rsidR="00F827AC" w:rsidRDefault="00F827AC" w:rsidP="0076003D">
      <w:pPr>
        <w:pStyle w:val="31"/>
        <w:ind w:left="0"/>
      </w:pPr>
      <w:bookmarkStart w:id="108" w:name="_Toc492966791"/>
      <w:bookmarkStart w:id="109" w:name="_Toc493162762"/>
      <w:r w:rsidRPr="0076003D">
        <w:rPr>
          <w:rFonts w:hint="eastAsia"/>
        </w:rPr>
        <w:t>预算</w:t>
      </w:r>
      <w:bookmarkEnd w:id="108"/>
      <w:r w:rsidR="005F7E4E" w:rsidRPr="0076003D">
        <w:rPr>
          <w:rFonts w:hint="eastAsia"/>
        </w:rPr>
        <w:t>管理</w:t>
      </w:r>
      <w:bookmarkEnd w:id="109"/>
    </w:p>
    <w:p w:rsidR="0076003D" w:rsidRPr="0076003D" w:rsidRDefault="0076003D" w:rsidP="0076003D">
      <w:pPr>
        <w:ind w:firstLine="480"/>
      </w:pPr>
      <w:r w:rsidRPr="0076003D">
        <w:rPr>
          <w:noProof/>
        </w:rPr>
        <w:drawing>
          <wp:inline distT="0" distB="0" distL="0" distR="0">
            <wp:extent cx="2867025" cy="1136650"/>
            <wp:effectExtent l="19050" t="0" r="9525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13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7AC" w:rsidRPr="005F221C" w:rsidRDefault="00F827AC" w:rsidP="0076003D">
      <w:pPr>
        <w:pStyle w:val="41"/>
        <w:ind w:left="0"/>
      </w:pPr>
      <w:r w:rsidRPr="005F221C">
        <w:rPr>
          <w:rFonts w:hint="eastAsia"/>
        </w:rPr>
        <w:t>功能描述</w:t>
      </w:r>
    </w:p>
    <w:p w:rsidR="00F827AC" w:rsidRDefault="001A15B8" w:rsidP="009865D0">
      <w:pPr>
        <w:ind w:left="284" w:firstLineChars="177" w:firstLine="426"/>
      </w:pPr>
      <w:r w:rsidRPr="009865D0">
        <w:rPr>
          <w:rFonts w:hint="eastAsia"/>
          <w:b/>
        </w:rPr>
        <w:t>添加预算</w:t>
      </w:r>
      <w:r>
        <w:rPr>
          <w:rFonts w:hint="eastAsia"/>
        </w:rPr>
        <w:t>：领导添加一笔预算。</w:t>
      </w:r>
    </w:p>
    <w:p w:rsidR="001A15B8" w:rsidRDefault="001A15B8" w:rsidP="009865D0">
      <w:pPr>
        <w:ind w:left="284" w:firstLineChars="177" w:firstLine="426"/>
      </w:pPr>
      <w:r w:rsidRPr="009865D0">
        <w:rPr>
          <w:rFonts w:hint="eastAsia"/>
          <w:b/>
        </w:rPr>
        <w:t>修改预算</w:t>
      </w:r>
      <w:r>
        <w:rPr>
          <w:rFonts w:hint="eastAsia"/>
        </w:rPr>
        <w:t>：领导修改一笔预算。</w:t>
      </w:r>
    </w:p>
    <w:p w:rsidR="001A15B8" w:rsidRDefault="001A15B8" w:rsidP="009865D0">
      <w:pPr>
        <w:ind w:left="284" w:firstLineChars="177" w:firstLine="426"/>
      </w:pPr>
      <w:r w:rsidRPr="009865D0">
        <w:rPr>
          <w:rFonts w:hint="eastAsia"/>
          <w:b/>
        </w:rPr>
        <w:t>删除预算</w:t>
      </w:r>
      <w:r>
        <w:rPr>
          <w:rFonts w:hint="eastAsia"/>
        </w:rPr>
        <w:t>：领导删除一笔预算。</w:t>
      </w:r>
    </w:p>
    <w:p w:rsidR="001A15B8" w:rsidRDefault="001A15B8" w:rsidP="00710F77">
      <w:pPr>
        <w:ind w:left="284" w:firstLineChars="177" w:firstLine="426"/>
      </w:pPr>
      <w:r w:rsidRPr="009865D0">
        <w:rPr>
          <w:rFonts w:hint="eastAsia"/>
          <w:b/>
        </w:rPr>
        <w:t>查看预算</w:t>
      </w:r>
      <w:r>
        <w:rPr>
          <w:rFonts w:hint="eastAsia"/>
        </w:rPr>
        <w:t>：领导查看预算。</w:t>
      </w:r>
    </w:p>
    <w:p w:rsidR="00F827AC" w:rsidRPr="005F221C" w:rsidRDefault="00F827AC" w:rsidP="0076003D">
      <w:pPr>
        <w:pStyle w:val="41"/>
        <w:ind w:left="0"/>
      </w:pPr>
      <w:r w:rsidRPr="005F221C">
        <w:rPr>
          <w:rFonts w:hint="eastAsia"/>
        </w:rPr>
        <w:t>界面原型</w:t>
      </w:r>
    </w:p>
    <w:p w:rsidR="00F827AC" w:rsidRDefault="0047670D" w:rsidP="0047670D">
      <w:pPr>
        <w:ind w:firstLineChars="2" w:firstLine="5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5896417" cy="1653871"/>
            <wp:effectExtent l="19050" t="0" r="9083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027" cy="1654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70D" w:rsidRDefault="0047670D" w:rsidP="0047670D">
      <w:pPr>
        <w:ind w:firstLineChars="2" w:firstLine="5"/>
        <w:jc w:val="center"/>
        <w:rPr>
          <w:szCs w:val="21"/>
        </w:rPr>
      </w:pPr>
      <w:r w:rsidRPr="0047670D">
        <w:rPr>
          <w:rFonts w:hint="eastAsia"/>
          <w:szCs w:val="21"/>
        </w:rPr>
        <w:t>预算列表原型</w:t>
      </w:r>
    </w:p>
    <w:p w:rsidR="0047670D" w:rsidRDefault="00130827" w:rsidP="0047670D">
      <w:pPr>
        <w:ind w:firstLineChars="2" w:firstLine="5"/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4150506" cy="3061252"/>
            <wp:effectExtent l="19050" t="0" r="2394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663" cy="306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827" w:rsidRPr="0047670D" w:rsidRDefault="00130827" w:rsidP="0047670D">
      <w:pPr>
        <w:ind w:firstLineChars="2" w:firstLine="5"/>
        <w:jc w:val="center"/>
        <w:rPr>
          <w:szCs w:val="21"/>
        </w:rPr>
      </w:pPr>
      <w:r>
        <w:rPr>
          <w:rFonts w:hint="eastAsia"/>
          <w:szCs w:val="21"/>
        </w:rPr>
        <w:t>添加预算原型</w:t>
      </w:r>
    </w:p>
    <w:p w:rsidR="00F827AC" w:rsidRPr="0022557A" w:rsidRDefault="00F827AC" w:rsidP="0076003D">
      <w:pPr>
        <w:pStyle w:val="41"/>
        <w:ind w:left="0"/>
      </w:pPr>
      <w:r w:rsidRPr="005F221C">
        <w:rPr>
          <w:rFonts w:hint="eastAsia"/>
        </w:rPr>
        <w:t>功能实现</w:t>
      </w:r>
    </w:p>
    <w:p w:rsidR="00F827AC" w:rsidRDefault="00F827AC" w:rsidP="00876CAF">
      <w:pPr>
        <w:ind w:firstLine="482"/>
        <w:rPr>
          <w:b/>
          <w:szCs w:val="24"/>
        </w:rPr>
      </w:pPr>
      <w:r w:rsidRPr="00876CAF">
        <w:rPr>
          <w:rFonts w:hint="eastAsia"/>
          <w:b/>
          <w:szCs w:val="24"/>
        </w:rPr>
        <w:t>页面校验：</w:t>
      </w:r>
    </w:p>
    <w:p w:rsidR="00876CAF" w:rsidRPr="00876CAF" w:rsidRDefault="00876CAF" w:rsidP="00876CAF">
      <w:pPr>
        <w:ind w:firstLine="480"/>
        <w:rPr>
          <w:szCs w:val="24"/>
        </w:rPr>
      </w:pPr>
      <w:r w:rsidRPr="00876CAF">
        <w:rPr>
          <w:rFonts w:hint="eastAsia"/>
          <w:szCs w:val="24"/>
        </w:rPr>
        <w:tab/>
      </w:r>
      <w:r w:rsidRPr="00876CAF">
        <w:rPr>
          <w:rFonts w:hint="eastAsia"/>
          <w:szCs w:val="24"/>
        </w:rPr>
        <w:t>年度、科目必选，金额必填。</w:t>
      </w:r>
    </w:p>
    <w:p w:rsidR="00F827AC" w:rsidRDefault="00F827AC" w:rsidP="00876CAF">
      <w:pPr>
        <w:ind w:firstLine="482"/>
        <w:rPr>
          <w:b/>
          <w:szCs w:val="24"/>
        </w:rPr>
      </w:pPr>
      <w:r w:rsidRPr="00876CAF">
        <w:rPr>
          <w:rFonts w:hint="eastAsia"/>
          <w:b/>
          <w:szCs w:val="24"/>
        </w:rPr>
        <w:t>处理流程：</w:t>
      </w:r>
    </w:p>
    <w:p w:rsidR="00876CAF" w:rsidRPr="00876CAF" w:rsidRDefault="00876CAF" w:rsidP="00876CAF">
      <w:pPr>
        <w:ind w:firstLine="482"/>
        <w:rPr>
          <w:b/>
          <w:szCs w:val="24"/>
        </w:rPr>
      </w:pPr>
      <w:r>
        <w:rPr>
          <w:rFonts w:hint="eastAsia"/>
          <w:b/>
          <w:szCs w:val="24"/>
        </w:rPr>
        <w:tab/>
      </w:r>
      <w:r w:rsidRPr="008812AF">
        <w:rPr>
          <w:rFonts w:hint="eastAsia"/>
          <w:szCs w:val="24"/>
        </w:rPr>
        <w:t>点击</w:t>
      </w:r>
      <w:r>
        <w:rPr>
          <w:rFonts w:hint="eastAsia"/>
          <w:szCs w:val="24"/>
        </w:rPr>
        <w:t>操作按钮</w:t>
      </w:r>
      <w:r w:rsidRPr="008812AF">
        <w:rPr>
          <w:rFonts w:hint="eastAsia"/>
          <w:szCs w:val="24"/>
        </w:rPr>
        <w:t>，数据保存到数据库</w:t>
      </w:r>
      <w:r>
        <w:rPr>
          <w:rFonts w:hint="eastAsia"/>
          <w:szCs w:val="24"/>
        </w:rPr>
        <w:t>，刷新列表。</w:t>
      </w:r>
    </w:p>
    <w:p w:rsidR="00F827AC" w:rsidRPr="005F221C" w:rsidRDefault="00F827AC" w:rsidP="0076003D">
      <w:pPr>
        <w:pStyle w:val="41"/>
        <w:ind w:left="0"/>
      </w:pPr>
      <w:r w:rsidRPr="005F221C">
        <w:rPr>
          <w:rFonts w:hint="eastAsia"/>
        </w:rPr>
        <w:t>组件设计</w:t>
      </w:r>
      <w:r w:rsidRPr="005F221C">
        <w:rPr>
          <w:rFonts w:hint="eastAsia"/>
        </w:rPr>
        <w:t xml:space="preserve"> </w:t>
      </w:r>
    </w:p>
    <w:tbl>
      <w:tblPr>
        <w:tblW w:w="9770" w:type="dxa"/>
        <w:tblInd w:w="-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9"/>
        <w:gridCol w:w="3581"/>
        <w:gridCol w:w="5340"/>
      </w:tblGrid>
      <w:tr w:rsidR="00963F1D" w:rsidTr="000079F1">
        <w:tc>
          <w:tcPr>
            <w:tcW w:w="849" w:type="dxa"/>
            <w:shd w:val="clear" w:color="auto" w:fill="D8D8D8"/>
          </w:tcPr>
          <w:p w:rsidR="00963F1D" w:rsidRDefault="00963F1D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组件</w:t>
            </w:r>
          </w:p>
        </w:tc>
        <w:tc>
          <w:tcPr>
            <w:tcW w:w="3581" w:type="dxa"/>
            <w:shd w:val="clear" w:color="auto" w:fill="D8D8D8"/>
          </w:tcPr>
          <w:p w:rsidR="00963F1D" w:rsidRDefault="00963F1D" w:rsidP="000079F1">
            <w:pPr>
              <w:spacing w:line="288" w:lineRule="auto"/>
              <w:ind w:firstLine="480"/>
              <w:jc w:val="center"/>
            </w:pPr>
            <w:r>
              <w:rPr>
                <w:rFonts w:hint="eastAsia"/>
              </w:rPr>
              <w:t>类</w:t>
            </w:r>
          </w:p>
        </w:tc>
        <w:tc>
          <w:tcPr>
            <w:tcW w:w="5340" w:type="dxa"/>
            <w:shd w:val="clear" w:color="auto" w:fill="D8D8D8"/>
          </w:tcPr>
          <w:p w:rsidR="00963F1D" w:rsidRDefault="00963F1D" w:rsidP="000079F1">
            <w:pPr>
              <w:spacing w:line="288" w:lineRule="auto"/>
              <w:ind w:firstLine="48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963F1D" w:rsidTr="000079F1">
        <w:tc>
          <w:tcPr>
            <w:tcW w:w="849" w:type="dxa"/>
          </w:tcPr>
          <w:p w:rsidR="00963F1D" w:rsidRDefault="00963F1D" w:rsidP="000079F1">
            <w:pPr>
              <w:spacing w:line="288" w:lineRule="auto"/>
              <w:ind w:firstLine="480"/>
            </w:pPr>
            <w:r>
              <w:rPr>
                <w:rFonts w:hint="eastAsia"/>
              </w:rPr>
              <w:t>M</w:t>
            </w:r>
          </w:p>
        </w:tc>
        <w:tc>
          <w:tcPr>
            <w:tcW w:w="3581" w:type="dxa"/>
          </w:tcPr>
          <w:p w:rsidR="00963F1D" w:rsidRDefault="00963F1D" w:rsidP="00D87110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com.dao</w:t>
            </w:r>
            <w:r w:rsidR="00D87110">
              <w:rPr>
                <w:rFonts w:hint="eastAsia"/>
              </w:rPr>
              <w:t>.B</w:t>
            </w:r>
            <w:r w:rsidR="00D87110" w:rsidRPr="00D87110">
              <w:t>udget</w:t>
            </w:r>
            <w:r w:rsidRPr="00EF4BFF">
              <w:rPr>
                <w:rFonts w:hint="eastAsia"/>
              </w:rPr>
              <w:t>Dao</w:t>
            </w:r>
          </w:p>
        </w:tc>
        <w:tc>
          <w:tcPr>
            <w:tcW w:w="5340" w:type="dxa"/>
          </w:tcPr>
          <w:p w:rsidR="00963F1D" w:rsidRDefault="00963F1D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对收入数据持久化操作</w:t>
            </w:r>
          </w:p>
        </w:tc>
      </w:tr>
      <w:tr w:rsidR="00963F1D" w:rsidTr="000079F1">
        <w:tc>
          <w:tcPr>
            <w:tcW w:w="849" w:type="dxa"/>
          </w:tcPr>
          <w:p w:rsidR="00963F1D" w:rsidRDefault="00963F1D" w:rsidP="000079F1">
            <w:pPr>
              <w:spacing w:line="288" w:lineRule="auto"/>
              <w:ind w:firstLine="480"/>
            </w:pPr>
            <w:r>
              <w:rPr>
                <w:rFonts w:hint="eastAsia"/>
              </w:rPr>
              <w:t>C</w:t>
            </w:r>
          </w:p>
        </w:tc>
        <w:tc>
          <w:tcPr>
            <w:tcW w:w="3581" w:type="dxa"/>
          </w:tcPr>
          <w:p w:rsidR="00963F1D" w:rsidRDefault="00963F1D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 xml:space="preserve">com.controller. </w:t>
            </w:r>
            <w:r w:rsidR="00D87110">
              <w:rPr>
                <w:rFonts w:hint="eastAsia"/>
              </w:rPr>
              <w:t>B</w:t>
            </w:r>
            <w:r w:rsidR="00D87110" w:rsidRPr="00D87110">
              <w:t>udget</w:t>
            </w:r>
            <w:r>
              <w:rPr>
                <w:rFonts w:hint="eastAsia"/>
              </w:rPr>
              <w:t>Controller</w:t>
            </w:r>
          </w:p>
        </w:tc>
        <w:tc>
          <w:tcPr>
            <w:tcW w:w="5340" w:type="dxa"/>
          </w:tcPr>
          <w:p w:rsidR="00963F1D" w:rsidRDefault="00963F1D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接收页面数据</w:t>
            </w:r>
          </w:p>
        </w:tc>
      </w:tr>
      <w:tr w:rsidR="00963F1D" w:rsidTr="000079F1">
        <w:tc>
          <w:tcPr>
            <w:tcW w:w="849" w:type="dxa"/>
          </w:tcPr>
          <w:p w:rsidR="00963F1D" w:rsidRDefault="00963F1D" w:rsidP="000079F1">
            <w:pPr>
              <w:spacing w:line="288" w:lineRule="auto"/>
              <w:ind w:firstLine="480"/>
            </w:pPr>
            <w:r>
              <w:rPr>
                <w:rFonts w:hint="eastAsia"/>
              </w:rPr>
              <w:t>V</w:t>
            </w:r>
          </w:p>
        </w:tc>
        <w:tc>
          <w:tcPr>
            <w:tcW w:w="3581" w:type="dxa"/>
          </w:tcPr>
          <w:p w:rsidR="00963F1D" w:rsidRDefault="00D87110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b</w:t>
            </w:r>
            <w:r w:rsidRPr="00D87110">
              <w:t>udget</w:t>
            </w:r>
            <w:r w:rsidR="00963F1D">
              <w:rPr>
                <w:rFonts w:hint="eastAsia"/>
              </w:rPr>
              <w:t>.jsp</w:t>
            </w:r>
          </w:p>
        </w:tc>
        <w:tc>
          <w:tcPr>
            <w:tcW w:w="5340" w:type="dxa"/>
          </w:tcPr>
          <w:p w:rsidR="00963F1D" w:rsidRDefault="00963F1D" w:rsidP="000079F1">
            <w:pPr>
              <w:spacing w:line="288" w:lineRule="auto"/>
              <w:ind w:firstLineChars="0" w:firstLine="0"/>
            </w:pPr>
            <w:r>
              <w:rPr>
                <w:rFonts w:hint="eastAsia"/>
              </w:rPr>
              <w:t>展示收入数据</w:t>
            </w: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页面</w:t>
            </w:r>
          </w:p>
        </w:tc>
      </w:tr>
    </w:tbl>
    <w:p w:rsidR="00F827AC" w:rsidRDefault="00F827AC" w:rsidP="001D6F1E">
      <w:pPr>
        <w:ind w:firstLineChars="0" w:firstLine="0"/>
        <w:rPr>
          <w:rFonts w:ascii="宋体" w:hAnsi="宋体"/>
          <w:szCs w:val="21"/>
        </w:rPr>
      </w:pPr>
    </w:p>
    <w:p w:rsidR="00F827AC" w:rsidRPr="006241C5" w:rsidRDefault="00F827AC" w:rsidP="0076003D">
      <w:pPr>
        <w:pStyle w:val="21"/>
        <w:ind w:left="0"/>
      </w:pPr>
      <w:bookmarkStart w:id="110" w:name="_Toc492966792"/>
      <w:bookmarkStart w:id="111" w:name="_Toc493162763"/>
      <w:r w:rsidRPr="000305E4">
        <w:rPr>
          <w:rFonts w:hint="eastAsia"/>
        </w:rPr>
        <w:lastRenderedPageBreak/>
        <w:t>财务统计</w:t>
      </w:r>
      <w:bookmarkEnd w:id="110"/>
      <w:bookmarkEnd w:id="111"/>
    </w:p>
    <w:p w:rsidR="00F827AC" w:rsidRPr="00BB6BF7" w:rsidRDefault="00F75ADF" w:rsidP="003E665B">
      <w:pPr>
        <w:pStyle w:val="31"/>
        <w:ind w:left="0"/>
      </w:pPr>
      <w:bookmarkStart w:id="112" w:name="_Toc492966795"/>
      <w:r>
        <w:t xml:space="preserve"> </w:t>
      </w:r>
      <w:bookmarkStart w:id="113" w:name="_Toc493162764"/>
      <w:r w:rsidR="00F827AC" w:rsidRPr="00BB6BF7">
        <w:rPr>
          <w:rFonts w:hint="eastAsia"/>
        </w:rPr>
        <w:t>收入报表</w:t>
      </w:r>
      <w:bookmarkEnd w:id="112"/>
      <w:bookmarkEnd w:id="113"/>
    </w:p>
    <w:p w:rsidR="00F827AC" w:rsidRDefault="00F827AC" w:rsidP="00F827AC">
      <w:pPr>
        <w:ind w:firstLine="480"/>
      </w:pPr>
      <w:r>
        <w:rPr>
          <w:rFonts w:hint="eastAsia"/>
        </w:rPr>
        <w:t xml:space="preserve">      </w:t>
      </w:r>
      <w:r w:rsidR="00B35478">
        <w:rPr>
          <w:rFonts w:hint="eastAsia"/>
          <w:noProof/>
        </w:rPr>
        <w:drawing>
          <wp:inline distT="0" distB="0" distL="0" distR="0">
            <wp:extent cx="3770529" cy="1219200"/>
            <wp:effectExtent l="19050" t="0" r="1371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264" cy="1220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</w:t>
      </w:r>
    </w:p>
    <w:p w:rsidR="00F827AC" w:rsidRPr="00AD1BCB" w:rsidRDefault="00F827AC" w:rsidP="00AD1BCB">
      <w:pPr>
        <w:ind w:left="1680" w:firstLine="562"/>
        <w:rPr>
          <w:b/>
          <w:bCs/>
          <w:sz w:val="28"/>
          <w:szCs w:val="28"/>
        </w:rPr>
      </w:pPr>
      <w:r w:rsidRPr="00AD1BCB">
        <w:rPr>
          <w:rFonts w:hint="eastAsia"/>
          <w:b/>
          <w:bCs/>
          <w:sz w:val="28"/>
          <w:szCs w:val="28"/>
        </w:rPr>
        <w:t>收入报表功能需求图</w:t>
      </w:r>
    </w:p>
    <w:p w:rsidR="00F827AC" w:rsidRDefault="00F827AC" w:rsidP="00F827AC">
      <w:pPr>
        <w:ind w:left="2100" w:firstLine="480"/>
      </w:pPr>
    </w:p>
    <w:p w:rsidR="00F827AC" w:rsidRPr="001D210E" w:rsidRDefault="00F827AC" w:rsidP="00DC272F">
      <w:pPr>
        <w:pStyle w:val="41"/>
        <w:ind w:left="0"/>
      </w:pPr>
      <w:r w:rsidRPr="001D210E">
        <w:rPr>
          <w:rFonts w:hint="eastAsia"/>
        </w:rPr>
        <w:t>需求描述</w:t>
      </w:r>
    </w:p>
    <w:p w:rsidR="00F827AC" w:rsidRDefault="00F827AC" w:rsidP="00AF70FF">
      <w:pPr>
        <w:ind w:left="420" w:firstLineChars="179" w:firstLine="430"/>
        <w:rPr>
          <w:rFonts w:ascii="宋体" w:hAnsi="宋体"/>
        </w:rPr>
      </w:pPr>
      <w:r w:rsidRPr="001422A7">
        <w:rPr>
          <w:rFonts w:ascii="宋体" w:hAnsi="宋体" w:hint="eastAsia"/>
        </w:rPr>
        <w:t>以图表的形式将某年的收入展示出来。</w:t>
      </w:r>
    </w:p>
    <w:p w:rsidR="00F827AC" w:rsidRDefault="00F827AC" w:rsidP="00F827AC">
      <w:pPr>
        <w:ind w:left="420" w:firstLineChars="500" w:firstLine="1200"/>
        <w:rPr>
          <w:rFonts w:ascii="宋体" w:hAnsi="宋体"/>
        </w:rPr>
      </w:pPr>
    </w:p>
    <w:p w:rsidR="00F827AC" w:rsidRDefault="00F827AC" w:rsidP="00DC272F">
      <w:pPr>
        <w:pStyle w:val="41"/>
        <w:ind w:left="0"/>
      </w:pPr>
      <w:r w:rsidRPr="001D210E">
        <w:rPr>
          <w:rFonts w:hint="eastAsia"/>
        </w:rPr>
        <w:lastRenderedPageBreak/>
        <w:t>界面原型</w:t>
      </w:r>
    </w:p>
    <w:p w:rsidR="001B0C64" w:rsidRPr="001B0C64" w:rsidRDefault="001B0C64" w:rsidP="001B0C64">
      <w:pPr>
        <w:ind w:firstLine="480"/>
      </w:pPr>
      <w:r>
        <w:rPr>
          <w:noProof/>
        </w:rPr>
        <w:drawing>
          <wp:inline distT="0" distB="0" distL="0" distR="0">
            <wp:extent cx="5274310" cy="3788657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8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7AC" w:rsidRPr="001D210E" w:rsidRDefault="00F827AC" w:rsidP="00DC272F">
      <w:pPr>
        <w:pStyle w:val="41"/>
        <w:ind w:left="0"/>
      </w:pPr>
      <w:r w:rsidRPr="001D210E">
        <w:rPr>
          <w:rFonts w:hint="eastAsia"/>
        </w:rPr>
        <w:t>功能实现</w:t>
      </w:r>
    </w:p>
    <w:p w:rsidR="00F827AC" w:rsidRPr="004531E0" w:rsidRDefault="00F827AC" w:rsidP="004531E0">
      <w:pPr>
        <w:pStyle w:val="41"/>
        <w:ind w:left="0"/>
      </w:pPr>
      <w:r w:rsidRPr="001D210E">
        <w:rPr>
          <w:rFonts w:hint="eastAsia"/>
        </w:rPr>
        <w:t>组件设计</w:t>
      </w:r>
    </w:p>
    <w:p w:rsidR="00F827AC" w:rsidRPr="00BB6BF7" w:rsidRDefault="00F827AC" w:rsidP="00D4659C">
      <w:pPr>
        <w:pStyle w:val="31"/>
        <w:ind w:left="0"/>
      </w:pPr>
      <w:bookmarkStart w:id="114" w:name="_Toc492966796"/>
      <w:bookmarkStart w:id="115" w:name="_Toc493162765"/>
      <w:r w:rsidRPr="00BB6BF7">
        <w:rPr>
          <w:rFonts w:hint="eastAsia"/>
        </w:rPr>
        <w:t>支出报表</w:t>
      </w:r>
      <w:bookmarkEnd w:id="114"/>
      <w:bookmarkEnd w:id="115"/>
    </w:p>
    <w:p w:rsidR="00F827AC" w:rsidRDefault="00F827AC" w:rsidP="00062C15">
      <w:pPr>
        <w:ind w:firstLineChars="0" w:firstLine="0"/>
      </w:pPr>
      <w:r>
        <w:rPr>
          <w:rFonts w:hint="eastAsia"/>
        </w:rPr>
        <w:t xml:space="preserve">                        </w:t>
      </w:r>
      <w:r>
        <w:rPr>
          <w:rFonts w:hint="eastAsia"/>
          <w:noProof/>
        </w:rPr>
        <w:drawing>
          <wp:inline distT="0" distB="0" distL="0" distR="0">
            <wp:extent cx="2833498" cy="1089328"/>
            <wp:effectExtent l="19050" t="0" r="4952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308" cy="108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7AC" w:rsidRPr="00D2443E" w:rsidRDefault="00F827AC" w:rsidP="00062C15">
      <w:pPr>
        <w:ind w:left="1680" w:firstLine="482"/>
        <w:jc w:val="center"/>
        <w:rPr>
          <w:b/>
          <w:bCs/>
          <w:szCs w:val="24"/>
        </w:rPr>
      </w:pPr>
      <w:r w:rsidRPr="00D2443E">
        <w:rPr>
          <w:rFonts w:hint="eastAsia"/>
          <w:b/>
          <w:bCs/>
          <w:szCs w:val="24"/>
        </w:rPr>
        <w:t>支出报表功能需求图</w:t>
      </w:r>
    </w:p>
    <w:p w:rsidR="00F827AC" w:rsidRDefault="00F827AC" w:rsidP="00F827AC">
      <w:pPr>
        <w:ind w:left="2100" w:firstLine="480"/>
      </w:pPr>
    </w:p>
    <w:p w:rsidR="00F827AC" w:rsidRPr="008A14B2" w:rsidRDefault="00F827AC" w:rsidP="008A14B2">
      <w:pPr>
        <w:pStyle w:val="41"/>
        <w:ind w:left="0"/>
      </w:pPr>
      <w:r w:rsidRPr="00E85BDF">
        <w:rPr>
          <w:rFonts w:hint="eastAsia"/>
        </w:rPr>
        <w:lastRenderedPageBreak/>
        <w:t>功能描述</w:t>
      </w:r>
    </w:p>
    <w:p w:rsidR="00F827AC" w:rsidRDefault="00F827AC" w:rsidP="008A14B2">
      <w:pPr>
        <w:ind w:left="1260" w:firstLine="480"/>
        <w:rPr>
          <w:rFonts w:ascii="宋体" w:hAnsi="宋体"/>
          <w:szCs w:val="21"/>
        </w:rPr>
      </w:pPr>
      <w:r w:rsidRPr="00F3352E">
        <w:rPr>
          <w:rFonts w:ascii="宋体" w:hAnsi="宋体" w:hint="eastAsia"/>
          <w:szCs w:val="21"/>
        </w:rPr>
        <w:t>以图表的形式将某年的支出展示出来</w:t>
      </w:r>
    </w:p>
    <w:p w:rsidR="00F827AC" w:rsidRPr="00E85BDF" w:rsidRDefault="00F827AC" w:rsidP="00ED07DA">
      <w:pPr>
        <w:pStyle w:val="41"/>
        <w:ind w:left="0"/>
      </w:pPr>
      <w:r w:rsidRPr="00E85BDF">
        <w:rPr>
          <w:rFonts w:hint="eastAsia"/>
        </w:rPr>
        <w:t>界面原型</w:t>
      </w:r>
    </w:p>
    <w:p w:rsidR="00F827AC" w:rsidRDefault="009B5326" w:rsidP="00F827AC">
      <w:pPr>
        <w:ind w:left="420" w:firstLine="482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5274310" cy="353043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7AC" w:rsidRPr="00E85BDF" w:rsidRDefault="00F827AC" w:rsidP="00ED07DA">
      <w:pPr>
        <w:pStyle w:val="41"/>
        <w:ind w:left="0"/>
      </w:pPr>
      <w:r w:rsidRPr="00E85BDF">
        <w:rPr>
          <w:rFonts w:hint="eastAsia"/>
        </w:rPr>
        <w:t>功能实现</w:t>
      </w:r>
    </w:p>
    <w:p w:rsidR="00F827AC" w:rsidRPr="00E84B24" w:rsidRDefault="00F827AC" w:rsidP="00E84B24">
      <w:pPr>
        <w:pStyle w:val="41"/>
        <w:ind w:left="0"/>
      </w:pPr>
      <w:r w:rsidRPr="00E85BDF">
        <w:rPr>
          <w:rFonts w:hint="eastAsia"/>
        </w:rPr>
        <w:t>组件设计</w:t>
      </w:r>
    </w:p>
    <w:p w:rsidR="00F827AC" w:rsidRPr="00BB6BF7" w:rsidRDefault="00F827AC" w:rsidP="00D4659C">
      <w:pPr>
        <w:pStyle w:val="31"/>
        <w:ind w:left="0"/>
      </w:pPr>
      <w:bookmarkStart w:id="116" w:name="_Toc492966797"/>
      <w:bookmarkStart w:id="117" w:name="_Toc493162766"/>
      <w:r w:rsidRPr="00BB6BF7">
        <w:rPr>
          <w:rFonts w:hint="eastAsia"/>
        </w:rPr>
        <w:t>收支报表</w:t>
      </w:r>
      <w:bookmarkEnd w:id="116"/>
      <w:bookmarkEnd w:id="117"/>
    </w:p>
    <w:p w:rsidR="00F827AC" w:rsidRDefault="00F827AC" w:rsidP="00F827AC">
      <w:pPr>
        <w:ind w:firstLine="480"/>
      </w:pPr>
      <w:r>
        <w:rPr>
          <w:rFonts w:hint="eastAsia"/>
        </w:rPr>
        <w:t xml:space="preserve">                       </w:t>
      </w:r>
      <w:r>
        <w:rPr>
          <w:rFonts w:hint="eastAsia"/>
          <w:noProof/>
        </w:rPr>
        <w:drawing>
          <wp:inline distT="0" distB="0" distL="0" distR="0">
            <wp:extent cx="2676442" cy="1060414"/>
            <wp:effectExtent l="19050" t="0" r="0" b="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334" cy="1060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7AC" w:rsidRPr="00D2443E" w:rsidRDefault="00F827AC" w:rsidP="00E84B24">
      <w:pPr>
        <w:ind w:left="1680" w:firstLine="482"/>
        <w:jc w:val="center"/>
        <w:rPr>
          <w:b/>
          <w:bCs/>
          <w:szCs w:val="24"/>
        </w:rPr>
      </w:pPr>
      <w:r w:rsidRPr="00D2443E">
        <w:rPr>
          <w:rFonts w:hint="eastAsia"/>
          <w:b/>
          <w:bCs/>
          <w:szCs w:val="24"/>
        </w:rPr>
        <w:t>收支报表功能需求图</w:t>
      </w:r>
    </w:p>
    <w:p w:rsidR="00F827AC" w:rsidRDefault="00F827AC" w:rsidP="00F827AC">
      <w:pPr>
        <w:ind w:left="2100" w:firstLine="480"/>
      </w:pPr>
    </w:p>
    <w:p w:rsidR="00F827AC" w:rsidRPr="008A79BC" w:rsidRDefault="00F827AC" w:rsidP="00ED07DA">
      <w:pPr>
        <w:pStyle w:val="41"/>
        <w:ind w:left="0"/>
      </w:pPr>
      <w:r w:rsidRPr="008A79BC">
        <w:rPr>
          <w:rFonts w:hint="eastAsia"/>
        </w:rPr>
        <w:t>功能描述</w:t>
      </w:r>
    </w:p>
    <w:p w:rsidR="00F827AC" w:rsidRDefault="00F827AC" w:rsidP="00F827AC">
      <w:pPr>
        <w:ind w:left="1260" w:firstLine="480"/>
        <w:rPr>
          <w:rFonts w:ascii="宋体" w:hAnsi="宋体"/>
          <w:szCs w:val="21"/>
        </w:rPr>
      </w:pPr>
      <w:r w:rsidRPr="00BD55F8">
        <w:rPr>
          <w:rFonts w:ascii="宋体" w:hAnsi="宋体" w:hint="eastAsia"/>
          <w:szCs w:val="21"/>
        </w:rPr>
        <w:t>查看所有的收入和支出明细，以图标的形式将某年的收入、支出展示出来。</w:t>
      </w:r>
    </w:p>
    <w:p w:rsidR="00F827AC" w:rsidRPr="008A79BC" w:rsidRDefault="00F827AC" w:rsidP="00ED07DA">
      <w:pPr>
        <w:pStyle w:val="41"/>
        <w:ind w:left="0"/>
      </w:pPr>
      <w:r w:rsidRPr="008A79BC">
        <w:rPr>
          <w:rFonts w:hint="eastAsia"/>
        </w:rPr>
        <w:t>界面原型</w:t>
      </w:r>
    </w:p>
    <w:p w:rsidR="00F827AC" w:rsidRDefault="003354E9" w:rsidP="00F827AC">
      <w:pPr>
        <w:ind w:left="420" w:firstLine="482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5274310" cy="465101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1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7AC" w:rsidRPr="008A79BC" w:rsidRDefault="00F827AC" w:rsidP="00ED07DA">
      <w:pPr>
        <w:pStyle w:val="41"/>
        <w:ind w:left="0"/>
      </w:pPr>
      <w:r w:rsidRPr="008A79BC">
        <w:rPr>
          <w:rFonts w:hint="eastAsia"/>
        </w:rPr>
        <w:t>功能实现</w:t>
      </w:r>
    </w:p>
    <w:p w:rsidR="00F827AC" w:rsidRPr="008A79BC" w:rsidRDefault="00F827AC" w:rsidP="00ED07DA">
      <w:pPr>
        <w:pStyle w:val="41"/>
        <w:ind w:left="0"/>
      </w:pPr>
      <w:r w:rsidRPr="008A79BC">
        <w:rPr>
          <w:rFonts w:hint="eastAsia"/>
        </w:rPr>
        <w:t>组件设计</w:t>
      </w:r>
    </w:p>
    <w:p w:rsidR="00F827AC" w:rsidRDefault="00F827AC" w:rsidP="00F827AC">
      <w:pPr>
        <w:ind w:left="1260" w:firstLine="480"/>
        <w:rPr>
          <w:rFonts w:ascii="宋体" w:hAnsi="宋体"/>
          <w:szCs w:val="21"/>
        </w:rPr>
      </w:pPr>
    </w:p>
    <w:p w:rsidR="00F827AC" w:rsidRPr="00BB6BF7" w:rsidRDefault="003354E9" w:rsidP="00D4659C">
      <w:pPr>
        <w:pStyle w:val="31"/>
        <w:ind w:left="0"/>
      </w:pPr>
      <w:bookmarkStart w:id="118" w:name="_Toc492966798"/>
      <w:bookmarkStart w:id="119" w:name="_Toc493162767"/>
      <w:r w:rsidRPr="00CA3CB2">
        <w:rPr>
          <w:rFonts w:ascii="宋体" w:hAnsi="宋体" w:hint="eastAsia"/>
          <w:szCs w:val="21"/>
        </w:rPr>
        <w:lastRenderedPageBreak/>
        <w:t>收支</w:t>
      </w:r>
      <w:r w:rsidR="00F827AC" w:rsidRPr="00BB6BF7">
        <w:rPr>
          <w:rFonts w:hint="eastAsia"/>
        </w:rPr>
        <w:t>预算报表</w:t>
      </w:r>
      <w:bookmarkEnd w:id="118"/>
      <w:bookmarkEnd w:id="119"/>
    </w:p>
    <w:p w:rsidR="00F827AC" w:rsidRDefault="00F827AC" w:rsidP="00D4659C">
      <w:pPr>
        <w:ind w:leftChars="531" w:left="1274" w:firstLineChars="118" w:firstLine="283"/>
      </w:pPr>
      <w:r>
        <w:rPr>
          <w:rFonts w:hint="eastAsia"/>
        </w:rPr>
        <w:t xml:space="preserve">                       </w:t>
      </w:r>
      <w:r w:rsidR="008C063A">
        <w:rPr>
          <w:rFonts w:hint="eastAsia"/>
          <w:noProof/>
        </w:rPr>
        <w:drawing>
          <wp:inline distT="0" distB="0" distL="0" distR="0">
            <wp:extent cx="3016457" cy="906449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445" cy="907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7AC" w:rsidRPr="00D2443E" w:rsidRDefault="009E05FC" w:rsidP="009E05FC">
      <w:pPr>
        <w:ind w:left="1680" w:firstLine="482"/>
        <w:rPr>
          <w:b/>
          <w:bCs/>
          <w:szCs w:val="24"/>
        </w:rPr>
      </w:pPr>
      <w:r w:rsidRPr="009E05FC">
        <w:rPr>
          <w:rFonts w:hint="eastAsia"/>
          <w:b/>
          <w:bCs/>
          <w:szCs w:val="24"/>
        </w:rPr>
        <w:t>收支</w:t>
      </w:r>
      <w:r w:rsidR="00F827AC" w:rsidRPr="00D2443E">
        <w:rPr>
          <w:rFonts w:hint="eastAsia"/>
          <w:b/>
          <w:bCs/>
          <w:szCs w:val="24"/>
        </w:rPr>
        <w:t>预算报表功能需求图</w:t>
      </w:r>
    </w:p>
    <w:p w:rsidR="00F827AC" w:rsidRDefault="00F827AC" w:rsidP="00F827AC">
      <w:pPr>
        <w:ind w:left="2100" w:firstLine="480"/>
      </w:pPr>
    </w:p>
    <w:p w:rsidR="00F827AC" w:rsidRPr="00883FCE" w:rsidRDefault="00F827AC" w:rsidP="00ED07DA">
      <w:pPr>
        <w:pStyle w:val="41"/>
        <w:ind w:left="0"/>
      </w:pPr>
      <w:r w:rsidRPr="00883FCE">
        <w:rPr>
          <w:rFonts w:hint="eastAsia"/>
        </w:rPr>
        <w:t>功能描述</w:t>
      </w:r>
    </w:p>
    <w:p w:rsidR="00F827AC" w:rsidRDefault="00F827AC" w:rsidP="00F827AC">
      <w:pPr>
        <w:ind w:left="1260" w:firstLine="480"/>
        <w:rPr>
          <w:rFonts w:ascii="宋体" w:hAnsi="宋体"/>
          <w:szCs w:val="21"/>
        </w:rPr>
      </w:pPr>
      <w:r w:rsidRPr="00CA3CB2">
        <w:rPr>
          <w:rFonts w:ascii="宋体" w:hAnsi="宋体" w:hint="eastAsia"/>
          <w:szCs w:val="21"/>
        </w:rPr>
        <w:t>以年度来查看</w:t>
      </w:r>
      <w:r w:rsidR="00BF26C8">
        <w:rPr>
          <w:rFonts w:ascii="宋体" w:hAnsi="宋体" w:hint="eastAsia"/>
          <w:szCs w:val="21"/>
        </w:rPr>
        <w:t>某个年度</w:t>
      </w:r>
      <w:r w:rsidRPr="00CA3CB2">
        <w:rPr>
          <w:rFonts w:ascii="宋体" w:hAnsi="宋体" w:hint="eastAsia"/>
          <w:szCs w:val="21"/>
        </w:rPr>
        <w:t>的</w:t>
      </w:r>
      <w:r w:rsidR="00BF26C8">
        <w:rPr>
          <w:rFonts w:ascii="宋体" w:hAnsi="宋体" w:hint="eastAsia"/>
          <w:szCs w:val="21"/>
        </w:rPr>
        <w:t>收支预算</w:t>
      </w:r>
      <w:r w:rsidRPr="00CA3CB2">
        <w:rPr>
          <w:rFonts w:ascii="宋体" w:hAnsi="宋体" w:hint="eastAsia"/>
          <w:szCs w:val="21"/>
        </w:rPr>
        <w:t>，</w:t>
      </w:r>
      <w:r w:rsidR="00E27F67">
        <w:rPr>
          <w:rFonts w:ascii="宋体" w:hAnsi="宋体" w:hint="eastAsia"/>
          <w:szCs w:val="21"/>
        </w:rPr>
        <w:t>以</w:t>
      </w:r>
      <w:r w:rsidRPr="00CA3CB2">
        <w:rPr>
          <w:rFonts w:ascii="宋体" w:hAnsi="宋体" w:hint="eastAsia"/>
          <w:szCs w:val="21"/>
        </w:rPr>
        <w:t>图表的形式展示页面。</w:t>
      </w:r>
    </w:p>
    <w:p w:rsidR="00F827AC" w:rsidRDefault="00F827AC" w:rsidP="00ED07DA">
      <w:pPr>
        <w:pStyle w:val="41"/>
        <w:ind w:left="0"/>
      </w:pPr>
      <w:r w:rsidRPr="00883FCE">
        <w:rPr>
          <w:rFonts w:hint="eastAsia"/>
        </w:rPr>
        <w:lastRenderedPageBreak/>
        <w:t>界面原型</w:t>
      </w:r>
    </w:p>
    <w:p w:rsidR="00C82DEC" w:rsidRPr="00C82DEC" w:rsidRDefault="00C82DEC" w:rsidP="00C82DEC">
      <w:pPr>
        <w:ind w:firstLine="480"/>
      </w:pPr>
      <w:r>
        <w:rPr>
          <w:noProof/>
        </w:rPr>
        <w:drawing>
          <wp:inline distT="0" distB="0" distL="0" distR="0">
            <wp:extent cx="5274310" cy="456922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7AC" w:rsidRDefault="00F827AC" w:rsidP="00ED07DA">
      <w:pPr>
        <w:pStyle w:val="41"/>
        <w:ind w:left="0"/>
      </w:pPr>
      <w:r w:rsidRPr="00663A33">
        <w:rPr>
          <w:rFonts w:hint="eastAsia"/>
        </w:rPr>
        <w:t>功能实现</w:t>
      </w:r>
    </w:p>
    <w:p w:rsidR="00F827AC" w:rsidRPr="00663A33" w:rsidRDefault="00F827AC" w:rsidP="00ED07DA">
      <w:pPr>
        <w:pStyle w:val="41"/>
        <w:ind w:left="0"/>
      </w:pPr>
      <w:r>
        <w:rPr>
          <w:rFonts w:hint="eastAsia"/>
        </w:rPr>
        <w:t>组件设计</w:t>
      </w:r>
    </w:p>
    <w:p w:rsidR="0047650C" w:rsidRPr="00BB6BF7" w:rsidRDefault="004751C9" w:rsidP="00A074A1">
      <w:pPr>
        <w:pStyle w:val="31"/>
        <w:ind w:left="0"/>
      </w:pPr>
      <w:bookmarkStart w:id="120" w:name="_Toc493162768"/>
      <w:r>
        <w:rPr>
          <w:rFonts w:hint="eastAsia"/>
        </w:rPr>
        <w:t>收入与预算对比表</w:t>
      </w:r>
      <w:bookmarkEnd w:id="120"/>
    </w:p>
    <w:p w:rsidR="0047650C" w:rsidRDefault="00540F12" w:rsidP="002D5F35">
      <w:pPr>
        <w:ind w:firstLine="480"/>
        <w:jc w:val="center"/>
      </w:pPr>
      <w:r>
        <w:rPr>
          <w:noProof/>
        </w:rPr>
        <w:drawing>
          <wp:inline distT="0" distB="0" distL="0" distR="0">
            <wp:extent cx="2819566" cy="81878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991" cy="82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50C" w:rsidRPr="00D2443E" w:rsidRDefault="0047650C" w:rsidP="002D5F35">
      <w:pPr>
        <w:ind w:left="1680" w:firstLine="482"/>
        <w:jc w:val="center"/>
        <w:rPr>
          <w:b/>
          <w:bCs/>
          <w:szCs w:val="24"/>
        </w:rPr>
      </w:pPr>
      <w:r w:rsidRPr="00D2443E">
        <w:rPr>
          <w:rFonts w:hint="eastAsia"/>
          <w:b/>
          <w:bCs/>
          <w:szCs w:val="24"/>
        </w:rPr>
        <w:t>预算报表功能需求图</w:t>
      </w:r>
    </w:p>
    <w:p w:rsidR="0047650C" w:rsidRDefault="0047650C" w:rsidP="0047650C">
      <w:pPr>
        <w:ind w:left="2100" w:firstLine="480"/>
      </w:pPr>
    </w:p>
    <w:p w:rsidR="0047650C" w:rsidRPr="00883FCE" w:rsidRDefault="0047650C" w:rsidP="00ED07DA">
      <w:pPr>
        <w:pStyle w:val="41"/>
        <w:ind w:left="0"/>
      </w:pPr>
      <w:r w:rsidRPr="00883FCE">
        <w:rPr>
          <w:rFonts w:hint="eastAsia"/>
        </w:rPr>
        <w:lastRenderedPageBreak/>
        <w:t>功能描述</w:t>
      </w:r>
    </w:p>
    <w:p w:rsidR="0047650C" w:rsidRDefault="0047650C" w:rsidP="00DD311D">
      <w:pPr>
        <w:ind w:firstLineChars="183" w:firstLine="439"/>
        <w:rPr>
          <w:rFonts w:ascii="宋体" w:hAnsi="宋体"/>
          <w:szCs w:val="21"/>
        </w:rPr>
      </w:pPr>
      <w:r w:rsidRPr="00CA3CB2">
        <w:rPr>
          <w:rFonts w:ascii="宋体" w:hAnsi="宋体" w:hint="eastAsia"/>
          <w:szCs w:val="21"/>
        </w:rPr>
        <w:t>以年度来查看收入</w:t>
      </w:r>
      <w:r w:rsidR="00473C8B">
        <w:rPr>
          <w:rFonts w:ascii="宋体" w:hAnsi="宋体" w:hint="eastAsia"/>
          <w:szCs w:val="21"/>
        </w:rPr>
        <w:t>与</w:t>
      </w:r>
      <w:r w:rsidR="00DC6909">
        <w:rPr>
          <w:rFonts w:ascii="宋体" w:hAnsi="宋体" w:hint="eastAsia"/>
          <w:szCs w:val="21"/>
        </w:rPr>
        <w:t>预算</w:t>
      </w:r>
      <w:r w:rsidR="00473C8B">
        <w:rPr>
          <w:rFonts w:ascii="宋体" w:hAnsi="宋体" w:hint="eastAsia"/>
          <w:szCs w:val="21"/>
        </w:rPr>
        <w:t>的对比</w:t>
      </w:r>
      <w:r w:rsidRPr="00CA3CB2"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t>以</w:t>
      </w:r>
      <w:r w:rsidRPr="00CA3CB2">
        <w:rPr>
          <w:rFonts w:ascii="宋体" w:hAnsi="宋体" w:hint="eastAsia"/>
          <w:szCs w:val="21"/>
        </w:rPr>
        <w:t>图表的形式展示页面。</w:t>
      </w:r>
    </w:p>
    <w:p w:rsidR="0047650C" w:rsidRDefault="0047650C" w:rsidP="00ED07DA">
      <w:pPr>
        <w:pStyle w:val="41"/>
        <w:ind w:left="0"/>
      </w:pPr>
      <w:r w:rsidRPr="00883FCE">
        <w:rPr>
          <w:rFonts w:hint="eastAsia"/>
        </w:rPr>
        <w:t>界面原型</w:t>
      </w:r>
    </w:p>
    <w:p w:rsidR="00613B5D" w:rsidRPr="00613B5D" w:rsidRDefault="00613B5D" w:rsidP="00613B5D">
      <w:pPr>
        <w:ind w:firstLine="480"/>
      </w:pPr>
      <w:r>
        <w:rPr>
          <w:noProof/>
        </w:rPr>
        <w:drawing>
          <wp:inline distT="0" distB="0" distL="0" distR="0">
            <wp:extent cx="5274310" cy="5122073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22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50C" w:rsidRPr="00267C63" w:rsidRDefault="0047650C" w:rsidP="00167886">
      <w:pPr>
        <w:pStyle w:val="41"/>
        <w:ind w:left="0"/>
      </w:pPr>
      <w:r w:rsidRPr="00663A33">
        <w:rPr>
          <w:rFonts w:hint="eastAsia"/>
        </w:rPr>
        <w:lastRenderedPageBreak/>
        <w:t>功能实现</w:t>
      </w:r>
    </w:p>
    <w:p w:rsidR="0047650C" w:rsidRPr="00663A33" w:rsidRDefault="0047650C" w:rsidP="00ED07DA">
      <w:pPr>
        <w:pStyle w:val="41"/>
        <w:ind w:left="0"/>
      </w:pPr>
      <w:r>
        <w:rPr>
          <w:rFonts w:hint="eastAsia"/>
        </w:rPr>
        <w:t>组件设计</w:t>
      </w:r>
    </w:p>
    <w:p w:rsidR="0047650C" w:rsidRPr="00BB6BF7" w:rsidRDefault="005B2F05" w:rsidP="00832EA2">
      <w:pPr>
        <w:pStyle w:val="31"/>
        <w:ind w:left="0"/>
      </w:pPr>
      <w:bookmarkStart w:id="121" w:name="_Toc493162769"/>
      <w:r w:rsidRPr="005B2F05">
        <w:rPr>
          <w:rFonts w:hint="eastAsia"/>
        </w:rPr>
        <w:t>支出与预算对比表</w:t>
      </w:r>
      <w:bookmarkEnd w:id="121"/>
    </w:p>
    <w:p w:rsidR="0047650C" w:rsidRDefault="00167886" w:rsidP="00167886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2913006" cy="771277"/>
            <wp:effectExtent l="19050" t="0" r="1644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009" cy="772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50C" w:rsidRPr="00D2443E" w:rsidRDefault="0001278F" w:rsidP="0001278F">
      <w:pPr>
        <w:ind w:left="1680" w:firstLine="482"/>
        <w:rPr>
          <w:b/>
          <w:bCs/>
          <w:szCs w:val="24"/>
        </w:rPr>
      </w:pPr>
      <w:r w:rsidRPr="0001278F">
        <w:rPr>
          <w:rFonts w:hint="eastAsia"/>
          <w:b/>
          <w:bCs/>
          <w:szCs w:val="24"/>
        </w:rPr>
        <w:t>支出</w:t>
      </w:r>
      <w:r w:rsidR="0047650C" w:rsidRPr="00D2443E">
        <w:rPr>
          <w:rFonts w:hint="eastAsia"/>
          <w:b/>
          <w:bCs/>
          <w:szCs w:val="24"/>
        </w:rPr>
        <w:t>预算报表功能需求图</w:t>
      </w:r>
    </w:p>
    <w:p w:rsidR="0047650C" w:rsidRDefault="0047650C" w:rsidP="0047650C">
      <w:pPr>
        <w:ind w:left="2100" w:firstLine="480"/>
      </w:pPr>
    </w:p>
    <w:p w:rsidR="0047650C" w:rsidRPr="00883FCE" w:rsidRDefault="0047650C" w:rsidP="00ED07DA">
      <w:pPr>
        <w:pStyle w:val="41"/>
        <w:ind w:left="0"/>
      </w:pPr>
      <w:r w:rsidRPr="00883FCE">
        <w:rPr>
          <w:rFonts w:hint="eastAsia"/>
        </w:rPr>
        <w:t>功能描述</w:t>
      </w:r>
    </w:p>
    <w:p w:rsidR="001D3720" w:rsidRPr="001D3720" w:rsidRDefault="001D3720" w:rsidP="001D3720">
      <w:pPr>
        <w:pStyle w:val="af8"/>
        <w:ind w:left="432" w:firstLineChars="0" w:firstLine="0"/>
        <w:rPr>
          <w:rFonts w:ascii="宋体" w:hAnsi="宋体"/>
          <w:szCs w:val="21"/>
        </w:rPr>
      </w:pPr>
      <w:r w:rsidRPr="001D3720">
        <w:rPr>
          <w:rFonts w:ascii="宋体" w:hAnsi="宋体" w:hint="eastAsia"/>
          <w:szCs w:val="21"/>
        </w:rPr>
        <w:t>以年度来查看</w:t>
      </w:r>
      <w:r w:rsidRPr="005B2F05">
        <w:rPr>
          <w:rFonts w:hint="eastAsia"/>
        </w:rPr>
        <w:t>支出</w:t>
      </w:r>
      <w:r w:rsidRPr="001D3720">
        <w:rPr>
          <w:rFonts w:ascii="宋体" w:hAnsi="宋体" w:hint="eastAsia"/>
          <w:szCs w:val="21"/>
        </w:rPr>
        <w:t>与预算的对比，以图表的形式展示页面。</w:t>
      </w:r>
    </w:p>
    <w:p w:rsidR="0047650C" w:rsidRDefault="0047650C" w:rsidP="00ED07DA">
      <w:pPr>
        <w:pStyle w:val="41"/>
        <w:ind w:left="0"/>
      </w:pPr>
      <w:r w:rsidRPr="00883FCE">
        <w:rPr>
          <w:rFonts w:hint="eastAsia"/>
        </w:rPr>
        <w:lastRenderedPageBreak/>
        <w:t>界面原型</w:t>
      </w:r>
    </w:p>
    <w:p w:rsidR="00613B5D" w:rsidRPr="00613B5D" w:rsidRDefault="00613B5D" w:rsidP="00613B5D">
      <w:pPr>
        <w:ind w:firstLine="480"/>
      </w:pPr>
      <w:r>
        <w:rPr>
          <w:noProof/>
        </w:rPr>
        <w:drawing>
          <wp:inline distT="0" distB="0" distL="0" distR="0">
            <wp:extent cx="5274310" cy="5079524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79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50C" w:rsidRDefault="0047650C" w:rsidP="00ED07DA">
      <w:pPr>
        <w:pStyle w:val="41"/>
        <w:ind w:left="0"/>
      </w:pPr>
      <w:r w:rsidRPr="00663A33">
        <w:rPr>
          <w:rFonts w:hint="eastAsia"/>
        </w:rPr>
        <w:t>功能实现</w:t>
      </w:r>
    </w:p>
    <w:p w:rsidR="0047650C" w:rsidRPr="00663A33" w:rsidRDefault="0047650C" w:rsidP="00ED07DA">
      <w:pPr>
        <w:pStyle w:val="41"/>
        <w:ind w:left="0"/>
      </w:pPr>
      <w:r>
        <w:rPr>
          <w:rFonts w:hint="eastAsia"/>
        </w:rPr>
        <w:t>组件设计</w:t>
      </w:r>
    </w:p>
    <w:p w:rsidR="00A01C8A" w:rsidRDefault="00A01C8A">
      <w:pPr>
        <w:ind w:firstLine="480"/>
      </w:pPr>
    </w:p>
    <w:p w:rsidR="00A01C8A" w:rsidRDefault="00CD6D4B" w:rsidP="0094072F">
      <w:pPr>
        <w:pStyle w:val="11"/>
        <w:ind w:leftChars="-1" w:left="-2" w:firstLine="2"/>
      </w:pPr>
      <w:bookmarkStart w:id="122" w:name="_Toc467084194"/>
      <w:bookmarkStart w:id="123" w:name="_Toc493162770"/>
      <w:r>
        <w:rPr>
          <w:rFonts w:hint="eastAsia"/>
        </w:rPr>
        <w:lastRenderedPageBreak/>
        <w:t>接口设计</w:t>
      </w:r>
      <w:bookmarkEnd w:id="122"/>
      <w:bookmarkEnd w:id="123"/>
    </w:p>
    <w:p w:rsidR="00A01C8A" w:rsidRDefault="00CD6D4B" w:rsidP="0094072F">
      <w:pPr>
        <w:pStyle w:val="21"/>
        <w:numPr>
          <w:ilvl w:val="1"/>
          <w:numId w:val="2"/>
        </w:numPr>
        <w:spacing w:before="240" w:after="240" w:line="240" w:lineRule="auto"/>
        <w:ind w:left="2" w:firstLine="0"/>
        <w:jc w:val="left"/>
        <w:rPr>
          <w:rFonts w:ascii="宋体" w:hAnsi="宋体" w:cs="Arial"/>
          <w:kern w:val="0"/>
          <w:sz w:val="30"/>
          <w:szCs w:val="30"/>
        </w:rPr>
      </w:pPr>
      <w:bookmarkStart w:id="124" w:name="_Toc467084195"/>
      <w:bookmarkStart w:id="125" w:name="_Toc493162771"/>
      <w:r>
        <w:rPr>
          <w:rFonts w:ascii="宋体" w:hAnsi="宋体" w:cs="Arial" w:hint="eastAsia"/>
          <w:kern w:val="0"/>
          <w:sz w:val="30"/>
          <w:szCs w:val="30"/>
        </w:rPr>
        <w:t>外部接口</w:t>
      </w:r>
      <w:bookmarkEnd w:id="124"/>
      <w:bookmarkEnd w:id="125"/>
    </w:p>
    <w:p w:rsidR="00A01C8A" w:rsidRDefault="00247106" w:rsidP="00247106">
      <w:pPr>
        <w:ind w:firstLineChars="0" w:firstLine="420"/>
      </w:pPr>
      <w:r>
        <w:t>无</w:t>
      </w:r>
      <w:r>
        <w:rPr>
          <w:rFonts w:hint="eastAsia"/>
        </w:rPr>
        <w:t>。</w:t>
      </w:r>
    </w:p>
    <w:p w:rsidR="00A01C8A" w:rsidRDefault="00CD6D4B" w:rsidP="0094072F">
      <w:pPr>
        <w:pStyle w:val="21"/>
        <w:numPr>
          <w:ilvl w:val="1"/>
          <w:numId w:val="2"/>
        </w:numPr>
        <w:spacing w:before="240" w:after="240" w:line="240" w:lineRule="auto"/>
        <w:ind w:left="2" w:firstLine="0"/>
        <w:jc w:val="left"/>
        <w:rPr>
          <w:rFonts w:ascii="宋体" w:hAnsi="宋体" w:cs="Arial"/>
          <w:kern w:val="0"/>
          <w:sz w:val="30"/>
          <w:szCs w:val="30"/>
        </w:rPr>
      </w:pPr>
      <w:bookmarkStart w:id="126" w:name="_Toc493162772"/>
      <w:r>
        <w:rPr>
          <w:rFonts w:ascii="宋体" w:hAnsi="宋体" w:cs="Arial" w:hint="eastAsia"/>
          <w:kern w:val="0"/>
          <w:sz w:val="30"/>
          <w:szCs w:val="30"/>
        </w:rPr>
        <w:t>内部接口</w:t>
      </w:r>
      <w:bookmarkEnd w:id="126"/>
    </w:p>
    <w:p w:rsidR="00A01C8A" w:rsidRDefault="00247106" w:rsidP="00551B0B">
      <w:pPr>
        <w:ind w:firstLine="480"/>
      </w:pPr>
      <w:r>
        <w:t>无</w:t>
      </w:r>
      <w:r>
        <w:rPr>
          <w:rFonts w:hint="eastAsia"/>
        </w:rPr>
        <w:t>。</w:t>
      </w:r>
    </w:p>
    <w:p w:rsidR="00A01C8A" w:rsidRDefault="00CD6D4B" w:rsidP="0094072F">
      <w:pPr>
        <w:pStyle w:val="11"/>
        <w:ind w:left="0"/>
      </w:pPr>
      <w:bookmarkStart w:id="127" w:name="_Toc467084197"/>
      <w:bookmarkStart w:id="128" w:name="_Toc493162773"/>
      <w:r>
        <w:rPr>
          <w:rFonts w:hint="eastAsia"/>
        </w:rPr>
        <w:t>数据库设计</w:t>
      </w:r>
      <w:bookmarkEnd w:id="127"/>
      <w:bookmarkEnd w:id="128"/>
    </w:p>
    <w:p w:rsidR="00A01C8A" w:rsidRDefault="00CD6D4B">
      <w:pPr>
        <w:pStyle w:val="21"/>
        <w:numPr>
          <w:ilvl w:val="1"/>
          <w:numId w:val="2"/>
        </w:numPr>
        <w:spacing w:before="240" w:after="240" w:line="240" w:lineRule="auto"/>
        <w:ind w:left="813" w:hangingChars="270" w:hanging="813"/>
        <w:jc w:val="left"/>
        <w:rPr>
          <w:rFonts w:ascii="宋体" w:hAnsi="宋体" w:cs="Arial"/>
          <w:kern w:val="0"/>
          <w:sz w:val="30"/>
          <w:szCs w:val="30"/>
        </w:rPr>
      </w:pPr>
      <w:bookmarkStart w:id="129" w:name="_Toc369507315"/>
      <w:bookmarkStart w:id="130" w:name="_Toc369339548"/>
      <w:bookmarkStart w:id="131" w:name="_Toc467084198"/>
      <w:bookmarkStart w:id="132" w:name="_Toc493162774"/>
      <w:r>
        <w:rPr>
          <w:rFonts w:ascii="宋体" w:hAnsi="宋体" w:cs="Arial" w:hint="eastAsia"/>
          <w:kern w:val="0"/>
          <w:sz w:val="30"/>
          <w:szCs w:val="30"/>
        </w:rPr>
        <w:t>数据库</w:t>
      </w:r>
      <w:bookmarkEnd w:id="129"/>
      <w:bookmarkEnd w:id="130"/>
      <w:r>
        <w:rPr>
          <w:rFonts w:ascii="宋体" w:hAnsi="宋体" w:cs="Arial" w:hint="eastAsia"/>
          <w:kern w:val="0"/>
          <w:sz w:val="30"/>
          <w:szCs w:val="30"/>
        </w:rPr>
        <w:t>选型</w:t>
      </w:r>
      <w:bookmarkEnd w:id="131"/>
      <w:bookmarkEnd w:id="132"/>
    </w:p>
    <w:p w:rsidR="00A01C8A" w:rsidRDefault="00BF67FB">
      <w:pPr>
        <w:pStyle w:val="19"/>
        <w:ind w:firstLine="480"/>
        <w:rPr>
          <w:szCs w:val="24"/>
        </w:rPr>
      </w:pPr>
      <w:r>
        <w:rPr>
          <w:rFonts w:hint="eastAsia"/>
          <w:szCs w:val="24"/>
        </w:rPr>
        <w:t>系统拟采用</w:t>
      </w:r>
      <w:r>
        <w:rPr>
          <w:rFonts w:hint="eastAsia"/>
          <w:szCs w:val="24"/>
        </w:rPr>
        <w:t>MySql</w:t>
      </w:r>
      <w:r>
        <w:rPr>
          <w:szCs w:val="24"/>
        </w:rPr>
        <w:t>数据库进行数据存储</w:t>
      </w:r>
      <w:r>
        <w:rPr>
          <w:rFonts w:hint="eastAsia"/>
          <w:szCs w:val="24"/>
        </w:rPr>
        <w:t>。</w:t>
      </w:r>
    </w:p>
    <w:p w:rsidR="00A70CBB" w:rsidRPr="00247106" w:rsidRDefault="00CD6D4B" w:rsidP="00247106">
      <w:pPr>
        <w:pStyle w:val="21"/>
        <w:numPr>
          <w:ilvl w:val="1"/>
          <w:numId w:val="2"/>
        </w:numPr>
        <w:spacing w:before="240" w:after="240" w:line="240" w:lineRule="auto"/>
        <w:ind w:left="813" w:hangingChars="270" w:hanging="813"/>
        <w:jc w:val="left"/>
        <w:rPr>
          <w:rFonts w:ascii="宋体" w:hAnsi="宋体" w:cs="Arial"/>
          <w:kern w:val="0"/>
          <w:sz w:val="30"/>
          <w:szCs w:val="30"/>
        </w:rPr>
      </w:pPr>
      <w:bookmarkStart w:id="133" w:name="_Toc493162775"/>
      <w:r>
        <w:rPr>
          <w:rFonts w:ascii="宋体" w:hAnsi="宋体" w:cs="Arial" w:hint="eastAsia"/>
          <w:kern w:val="0"/>
          <w:sz w:val="30"/>
          <w:szCs w:val="30"/>
        </w:rPr>
        <w:t>数据库表设计</w:t>
      </w:r>
      <w:bookmarkEnd w:id="133"/>
    </w:p>
    <w:p w:rsidR="00A70CBB" w:rsidRPr="005116ED" w:rsidRDefault="00A70CBB" w:rsidP="0094072F">
      <w:pPr>
        <w:pStyle w:val="31"/>
        <w:numPr>
          <w:ilvl w:val="2"/>
          <w:numId w:val="2"/>
        </w:numPr>
        <w:ind w:left="0" w:firstLine="0"/>
        <w:rPr>
          <w:sz w:val="24"/>
          <w:szCs w:val="24"/>
        </w:rPr>
      </w:pPr>
      <w:bookmarkStart w:id="134" w:name="_Toc490747037"/>
      <w:bookmarkStart w:id="135" w:name="_Toc492966769"/>
      <w:bookmarkStart w:id="136" w:name="_Toc493162776"/>
      <w:r>
        <w:rPr>
          <w:rFonts w:hint="eastAsia"/>
          <w:sz w:val="24"/>
          <w:szCs w:val="24"/>
        </w:rPr>
        <w:t>年度</w:t>
      </w:r>
      <w:r w:rsidRPr="005116ED">
        <w:rPr>
          <w:rFonts w:hint="eastAsia"/>
          <w:sz w:val="24"/>
          <w:szCs w:val="24"/>
        </w:rPr>
        <w:t>表</w:t>
      </w:r>
      <w:r>
        <w:rPr>
          <w:rFonts w:hint="eastAsia"/>
          <w:sz w:val="24"/>
          <w:szCs w:val="24"/>
        </w:rPr>
        <w:t>（</w:t>
      </w:r>
      <w:r w:rsidR="00714568" w:rsidRPr="00816DE1">
        <w:rPr>
          <w:rFonts w:hint="eastAsia"/>
          <w:sz w:val="24"/>
          <w:szCs w:val="24"/>
        </w:rPr>
        <w:t>kc</w:t>
      </w:r>
      <w:r w:rsidR="00593A8A">
        <w:rPr>
          <w:rFonts w:hint="eastAsia"/>
          <w:sz w:val="24"/>
          <w:szCs w:val="24"/>
        </w:rPr>
        <w:t>ls_2018</w:t>
      </w:r>
      <w:r w:rsidR="003E0597" w:rsidRPr="00816DE1">
        <w:rPr>
          <w:rFonts w:hint="eastAsia"/>
          <w:sz w:val="24"/>
          <w:szCs w:val="24"/>
        </w:rPr>
        <w:t xml:space="preserve"> </w:t>
      </w:r>
      <w:r w:rsidR="00714568" w:rsidRPr="00816DE1">
        <w:rPr>
          <w:rFonts w:hint="eastAsia"/>
          <w:sz w:val="24"/>
          <w:szCs w:val="24"/>
        </w:rPr>
        <w:t>_</w:t>
      </w:r>
      <w:r w:rsidRPr="00816DE1">
        <w:rPr>
          <w:bCs w:val="0"/>
          <w:sz w:val="24"/>
          <w:szCs w:val="24"/>
        </w:rPr>
        <w:t>year</w:t>
      </w:r>
      <w:r w:rsidRPr="00816DE1">
        <w:rPr>
          <w:rFonts w:hint="eastAsia"/>
          <w:bCs w:val="0"/>
          <w:sz w:val="24"/>
          <w:szCs w:val="24"/>
        </w:rPr>
        <w:t>）</w:t>
      </w:r>
      <w:bookmarkEnd w:id="134"/>
      <w:bookmarkEnd w:id="135"/>
      <w:bookmarkEnd w:id="136"/>
    </w:p>
    <w:tbl>
      <w:tblPr>
        <w:tblStyle w:val="af7"/>
        <w:tblW w:w="10774" w:type="dxa"/>
        <w:tblInd w:w="-601" w:type="dxa"/>
        <w:tblLook w:val="04A0" w:firstRow="1" w:lastRow="0" w:firstColumn="1" w:lastColumn="0" w:noHBand="0" w:noVBand="1"/>
      </w:tblPr>
      <w:tblGrid>
        <w:gridCol w:w="1771"/>
        <w:gridCol w:w="1757"/>
        <w:gridCol w:w="1694"/>
        <w:gridCol w:w="1526"/>
        <w:gridCol w:w="1526"/>
        <w:gridCol w:w="2500"/>
      </w:tblGrid>
      <w:tr w:rsidR="00A70CBB" w:rsidTr="0046130A">
        <w:tc>
          <w:tcPr>
            <w:tcW w:w="1771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字段名</w:t>
            </w:r>
          </w:p>
        </w:tc>
        <w:tc>
          <w:tcPr>
            <w:tcW w:w="1757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标识符</w:t>
            </w:r>
          </w:p>
        </w:tc>
        <w:tc>
          <w:tcPr>
            <w:tcW w:w="1694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类型长度</w:t>
            </w:r>
          </w:p>
        </w:tc>
        <w:tc>
          <w:tcPr>
            <w:tcW w:w="1526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是否可为空</w:t>
            </w:r>
          </w:p>
        </w:tc>
        <w:tc>
          <w:tcPr>
            <w:tcW w:w="1526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是否为主键</w:t>
            </w:r>
          </w:p>
        </w:tc>
        <w:tc>
          <w:tcPr>
            <w:tcW w:w="2500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备注</w:t>
            </w:r>
          </w:p>
        </w:tc>
      </w:tr>
      <w:tr w:rsidR="00A70CBB" w:rsidTr="0046130A">
        <w:tc>
          <w:tcPr>
            <w:tcW w:w="1771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年度</w:t>
            </w:r>
            <w:r>
              <w:rPr>
                <w:rFonts w:hint="eastAsia"/>
                <w:szCs w:val="24"/>
              </w:rPr>
              <w:t>ID</w:t>
            </w:r>
          </w:p>
        </w:tc>
        <w:tc>
          <w:tcPr>
            <w:tcW w:w="1757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year_id</w:t>
            </w:r>
          </w:p>
        </w:tc>
        <w:tc>
          <w:tcPr>
            <w:tcW w:w="1694" w:type="dxa"/>
            <w:vAlign w:val="center"/>
          </w:tcPr>
          <w:p w:rsidR="00A70CBB" w:rsidRDefault="00A70CBB" w:rsidP="00051C22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 w:rsidR="00051C22">
              <w:rPr>
                <w:rFonts w:hint="eastAsia"/>
                <w:szCs w:val="24"/>
              </w:rPr>
              <w:t>archar(40</w:t>
            </w:r>
            <w:r>
              <w:rPr>
                <w:rFonts w:hint="eastAsia"/>
                <w:szCs w:val="24"/>
              </w:rPr>
              <w:t>)</w:t>
            </w:r>
          </w:p>
        </w:tc>
        <w:tc>
          <w:tcPr>
            <w:tcW w:w="1526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26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是</w:t>
            </w:r>
          </w:p>
        </w:tc>
        <w:tc>
          <w:tcPr>
            <w:tcW w:w="2500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A70CBB" w:rsidTr="0046130A">
        <w:tc>
          <w:tcPr>
            <w:tcW w:w="1771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年度开始时间</w:t>
            </w:r>
          </w:p>
        </w:tc>
        <w:tc>
          <w:tcPr>
            <w:tcW w:w="1757" w:type="dxa"/>
            <w:vAlign w:val="center"/>
          </w:tcPr>
          <w:p w:rsidR="00A70CBB" w:rsidRPr="00F37E99" w:rsidRDefault="00A70CBB" w:rsidP="00A464C0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y</w:t>
            </w:r>
            <w:r>
              <w:rPr>
                <w:szCs w:val="24"/>
              </w:rPr>
              <w:t>ear</w:t>
            </w:r>
            <w:r>
              <w:rPr>
                <w:rFonts w:hint="eastAsia"/>
                <w:szCs w:val="24"/>
              </w:rPr>
              <w:t>_</w:t>
            </w:r>
            <w:hyperlink r:id="rId54" w:history="1">
              <w:r w:rsidR="00A464C0">
                <w:rPr>
                  <w:rFonts w:hint="eastAsia"/>
                  <w:szCs w:val="24"/>
                </w:rPr>
                <w:t>b</w:t>
              </w:r>
              <w:r w:rsidR="00A464C0" w:rsidRPr="009D4722">
                <w:rPr>
                  <w:szCs w:val="24"/>
                </w:rPr>
                <w:t>egin</w:t>
              </w:r>
            </w:hyperlink>
            <w:r w:rsidR="00A464C0">
              <w:rPr>
                <w:rFonts w:hint="eastAsia"/>
                <w:szCs w:val="24"/>
              </w:rPr>
              <w:t>D</w:t>
            </w:r>
            <w:r>
              <w:rPr>
                <w:rFonts w:hint="eastAsia"/>
                <w:szCs w:val="24"/>
              </w:rPr>
              <w:t>ate</w:t>
            </w:r>
          </w:p>
        </w:tc>
        <w:tc>
          <w:tcPr>
            <w:tcW w:w="1694" w:type="dxa"/>
            <w:vAlign w:val="center"/>
          </w:tcPr>
          <w:p w:rsidR="00A70CBB" w:rsidRPr="00F37E99" w:rsidRDefault="0020799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date</w:t>
            </w:r>
          </w:p>
        </w:tc>
        <w:tc>
          <w:tcPr>
            <w:tcW w:w="1526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26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500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A70CBB" w:rsidTr="0046130A">
        <w:tc>
          <w:tcPr>
            <w:tcW w:w="1771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年度结束时间</w:t>
            </w:r>
          </w:p>
        </w:tc>
        <w:tc>
          <w:tcPr>
            <w:tcW w:w="1757" w:type="dxa"/>
            <w:vAlign w:val="center"/>
          </w:tcPr>
          <w:p w:rsidR="00A70CBB" w:rsidRDefault="00A70CBB" w:rsidP="00A464C0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year_</w:t>
            </w:r>
            <w:r w:rsidR="00A464C0">
              <w:rPr>
                <w:rFonts w:hint="eastAsia"/>
                <w:szCs w:val="24"/>
              </w:rPr>
              <w:t>f</w:t>
            </w:r>
            <w:r w:rsidR="00A464C0" w:rsidRPr="002A2533">
              <w:rPr>
                <w:szCs w:val="24"/>
              </w:rPr>
              <w:t>inish</w:t>
            </w:r>
            <w:r w:rsidR="00A464C0">
              <w:rPr>
                <w:rFonts w:hint="eastAsia"/>
                <w:szCs w:val="24"/>
              </w:rPr>
              <w:t>D</w:t>
            </w:r>
            <w:r>
              <w:rPr>
                <w:rFonts w:hint="eastAsia"/>
                <w:szCs w:val="24"/>
              </w:rPr>
              <w:t>ate</w:t>
            </w:r>
          </w:p>
        </w:tc>
        <w:tc>
          <w:tcPr>
            <w:tcW w:w="1694" w:type="dxa"/>
            <w:vAlign w:val="center"/>
          </w:tcPr>
          <w:p w:rsidR="00A70CBB" w:rsidRPr="00F71D0D" w:rsidRDefault="0020799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date</w:t>
            </w:r>
          </w:p>
        </w:tc>
        <w:tc>
          <w:tcPr>
            <w:tcW w:w="1526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26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500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051C22" w:rsidTr="0046130A">
        <w:tc>
          <w:tcPr>
            <w:tcW w:w="1771" w:type="dxa"/>
            <w:vAlign w:val="center"/>
          </w:tcPr>
          <w:p w:rsidR="00051C22" w:rsidRDefault="00051C22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年度名称</w:t>
            </w:r>
          </w:p>
        </w:tc>
        <w:tc>
          <w:tcPr>
            <w:tcW w:w="1757" w:type="dxa"/>
            <w:vAlign w:val="center"/>
          </w:tcPr>
          <w:p w:rsidR="00051C22" w:rsidRDefault="00051C22" w:rsidP="00A464C0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year_name</w:t>
            </w:r>
          </w:p>
        </w:tc>
        <w:tc>
          <w:tcPr>
            <w:tcW w:w="1694" w:type="dxa"/>
            <w:vAlign w:val="center"/>
          </w:tcPr>
          <w:p w:rsidR="00051C22" w:rsidRDefault="00051C22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archar(55)</w:t>
            </w:r>
          </w:p>
        </w:tc>
        <w:tc>
          <w:tcPr>
            <w:tcW w:w="1526" w:type="dxa"/>
            <w:vAlign w:val="center"/>
          </w:tcPr>
          <w:p w:rsidR="00051C22" w:rsidRDefault="00051C22" w:rsidP="00CD6D4B">
            <w:pPr>
              <w:ind w:firstLineChars="0" w:firstLine="0"/>
              <w:jc w:val="center"/>
              <w:rPr>
                <w:szCs w:val="24"/>
              </w:rPr>
            </w:pPr>
            <w:r w:rsidRPr="00051C22">
              <w:rPr>
                <w:rFonts w:hint="eastAsia"/>
                <w:szCs w:val="24"/>
              </w:rPr>
              <w:t>否</w:t>
            </w:r>
          </w:p>
        </w:tc>
        <w:tc>
          <w:tcPr>
            <w:tcW w:w="1526" w:type="dxa"/>
            <w:vAlign w:val="center"/>
          </w:tcPr>
          <w:p w:rsidR="00051C22" w:rsidRPr="00F37E99" w:rsidRDefault="00051C22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500" w:type="dxa"/>
            <w:vAlign w:val="center"/>
          </w:tcPr>
          <w:p w:rsidR="00051C22" w:rsidRPr="00F37E99" w:rsidRDefault="00051C22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46130A" w:rsidTr="0046130A">
        <w:tc>
          <w:tcPr>
            <w:tcW w:w="1771" w:type="dxa"/>
            <w:vAlign w:val="center"/>
          </w:tcPr>
          <w:p w:rsidR="0046130A" w:rsidRDefault="0046130A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创建人</w:t>
            </w:r>
          </w:p>
        </w:tc>
        <w:tc>
          <w:tcPr>
            <w:tcW w:w="1757" w:type="dxa"/>
            <w:vAlign w:val="center"/>
          </w:tcPr>
          <w:p w:rsidR="0046130A" w:rsidRDefault="00825754" w:rsidP="00A464C0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c</w:t>
            </w:r>
            <w:r w:rsidRPr="00825754">
              <w:rPr>
                <w:szCs w:val="24"/>
              </w:rPr>
              <w:t>reate</w:t>
            </w:r>
            <w:r w:rsidRPr="00825754">
              <w:rPr>
                <w:rFonts w:hint="eastAsia"/>
                <w:szCs w:val="24"/>
              </w:rPr>
              <w:t>_name</w:t>
            </w:r>
          </w:p>
        </w:tc>
        <w:tc>
          <w:tcPr>
            <w:tcW w:w="1694" w:type="dxa"/>
            <w:vAlign w:val="center"/>
          </w:tcPr>
          <w:p w:rsidR="0046130A" w:rsidRDefault="00404A4D" w:rsidP="00051C22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</w:t>
            </w:r>
            <w:r w:rsidR="00051C22">
              <w:rPr>
                <w:rFonts w:hint="eastAsia"/>
                <w:szCs w:val="24"/>
              </w:rPr>
              <w:t>30</w:t>
            </w:r>
            <w:r>
              <w:rPr>
                <w:rFonts w:hint="eastAsia"/>
                <w:szCs w:val="24"/>
              </w:rPr>
              <w:t>)</w:t>
            </w:r>
          </w:p>
        </w:tc>
        <w:tc>
          <w:tcPr>
            <w:tcW w:w="1526" w:type="dxa"/>
            <w:vAlign w:val="center"/>
          </w:tcPr>
          <w:p w:rsidR="0046130A" w:rsidRDefault="00404A4D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26" w:type="dxa"/>
            <w:vAlign w:val="center"/>
          </w:tcPr>
          <w:p w:rsidR="0046130A" w:rsidRPr="00F37E99" w:rsidRDefault="0046130A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500" w:type="dxa"/>
            <w:vAlign w:val="center"/>
          </w:tcPr>
          <w:p w:rsidR="0046130A" w:rsidRPr="00F37E99" w:rsidRDefault="0046130A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46130A" w:rsidTr="0046130A">
        <w:tc>
          <w:tcPr>
            <w:tcW w:w="1771" w:type="dxa"/>
            <w:vAlign w:val="center"/>
          </w:tcPr>
          <w:p w:rsidR="0046130A" w:rsidRDefault="0046130A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创建时间</w:t>
            </w:r>
          </w:p>
        </w:tc>
        <w:tc>
          <w:tcPr>
            <w:tcW w:w="1757" w:type="dxa"/>
            <w:vAlign w:val="center"/>
          </w:tcPr>
          <w:p w:rsidR="0046130A" w:rsidRDefault="00825754" w:rsidP="00A464C0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c</w:t>
            </w:r>
            <w:r w:rsidRPr="00825754">
              <w:rPr>
                <w:szCs w:val="24"/>
              </w:rPr>
              <w:t>reate</w:t>
            </w:r>
            <w:r w:rsidRPr="00825754">
              <w:rPr>
                <w:rFonts w:hint="eastAsia"/>
                <w:szCs w:val="24"/>
              </w:rPr>
              <w:t>_</w:t>
            </w:r>
            <w:r>
              <w:rPr>
                <w:rFonts w:hint="eastAsia"/>
                <w:szCs w:val="24"/>
              </w:rPr>
              <w:t>date</w:t>
            </w:r>
          </w:p>
        </w:tc>
        <w:tc>
          <w:tcPr>
            <w:tcW w:w="1694" w:type="dxa"/>
            <w:vAlign w:val="center"/>
          </w:tcPr>
          <w:p w:rsidR="0046130A" w:rsidRDefault="0020799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date</w:t>
            </w:r>
          </w:p>
        </w:tc>
        <w:tc>
          <w:tcPr>
            <w:tcW w:w="1526" w:type="dxa"/>
            <w:vAlign w:val="center"/>
          </w:tcPr>
          <w:p w:rsidR="0046130A" w:rsidRDefault="00404A4D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26" w:type="dxa"/>
            <w:vAlign w:val="center"/>
          </w:tcPr>
          <w:p w:rsidR="0046130A" w:rsidRPr="00F37E99" w:rsidRDefault="0046130A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500" w:type="dxa"/>
            <w:vAlign w:val="center"/>
          </w:tcPr>
          <w:p w:rsidR="0046130A" w:rsidRPr="00F37E99" w:rsidRDefault="0046130A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</w:tbl>
    <w:p w:rsidR="00A70CBB" w:rsidRPr="005116ED" w:rsidRDefault="00A70CBB" w:rsidP="0094072F">
      <w:pPr>
        <w:pStyle w:val="31"/>
        <w:numPr>
          <w:ilvl w:val="2"/>
          <w:numId w:val="2"/>
        </w:numPr>
        <w:ind w:left="0" w:firstLine="0"/>
        <w:rPr>
          <w:sz w:val="24"/>
          <w:szCs w:val="24"/>
        </w:rPr>
      </w:pPr>
      <w:bookmarkStart w:id="137" w:name="_Toc490747038"/>
      <w:bookmarkStart w:id="138" w:name="_Toc492966770"/>
      <w:bookmarkStart w:id="139" w:name="_Toc493162777"/>
      <w:r>
        <w:rPr>
          <w:rFonts w:hint="eastAsia"/>
          <w:sz w:val="24"/>
          <w:szCs w:val="24"/>
        </w:rPr>
        <w:t>账号管理表</w:t>
      </w:r>
      <w:r w:rsidRPr="0094072F">
        <w:rPr>
          <w:rFonts w:hint="eastAsia"/>
          <w:sz w:val="24"/>
          <w:szCs w:val="24"/>
        </w:rPr>
        <w:t>（</w:t>
      </w:r>
      <w:r w:rsidR="00A222B8" w:rsidRPr="0094072F">
        <w:rPr>
          <w:rFonts w:hint="eastAsia"/>
          <w:sz w:val="24"/>
          <w:szCs w:val="24"/>
        </w:rPr>
        <w:t>kc</w:t>
      </w:r>
      <w:r w:rsidR="003E0597">
        <w:rPr>
          <w:rFonts w:hint="eastAsia"/>
          <w:sz w:val="24"/>
          <w:szCs w:val="24"/>
        </w:rPr>
        <w:t>ls</w:t>
      </w:r>
      <w:r w:rsidR="00A222B8" w:rsidRPr="0094072F">
        <w:rPr>
          <w:rFonts w:hint="eastAsia"/>
          <w:sz w:val="24"/>
          <w:szCs w:val="24"/>
        </w:rPr>
        <w:t>_</w:t>
      </w:r>
      <w:r w:rsidR="003E0597">
        <w:rPr>
          <w:rFonts w:hint="eastAsia"/>
          <w:sz w:val="24"/>
          <w:szCs w:val="24"/>
        </w:rPr>
        <w:t>2017</w:t>
      </w:r>
      <w:r w:rsidR="00A222B8" w:rsidRPr="0094072F">
        <w:rPr>
          <w:rFonts w:hint="eastAsia"/>
          <w:sz w:val="24"/>
          <w:szCs w:val="24"/>
        </w:rPr>
        <w:t>_</w:t>
      </w:r>
      <w:r w:rsidRPr="0094072F">
        <w:rPr>
          <w:sz w:val="24"/>
          <w:szCs w:val="24"/>
        </w:rPr>
        <w:t>account</w:t>
      </w:r>
      <w:r w:rsidRPr="0094072F">
        <w:rPr>
          <w:rFonts w:hint="eastAsia"/>
          <w:sz w:val="24"/>
          <w:szCs w:val="24"/>
        </w:rPr>
        <w:t>）</w:t>
      </w:r>
      <w:bookmarkEnd w:id="137"/>
      <w:bookmarkEnd w:id="138"/>
      <w:bookmarkEnd w:id="139"/>
    </w:p>
    <w:tbl>
      <w:tblPr>
        <w:tblStyle w:val="af7"/>
        <w:tblW w:w="10348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1559"/>
        <w:gridCol w:w="1119"/>
        <w:gridCol w:w="1450"/>
        <w:gridCol w:w="1967"/>
      </w:tblGrid>
      <w:tr w:rsidR="00816DE1" w:rsidTr="00816DE1">
        <w:tc>
          <w:tcPr>
            <w:tcW w:w="1985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字段名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标识符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类型长度</w:t>
            </w:r>
          </w:p>
        </w:tc>
        <w:tc>
          <w:tcPr>
            <w:tcW w:w="1119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是否可为空</w:t>
            </w:r>
          </w:p>
        </w:tc>
        <w:tc>
          <w:tcPr>
            <w:tcW w:w="1450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是否为主键</w:t>
            </w:r>
          </w:p>
        </w:tc>
        <w:tc>
          <w:tcPr>
            <w:tcW w:w="1967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备注</w:t>
            </w:r>
          </w:p>
        </w:tc>
      </w:tr>
      <w:tr w:rsidR="00816DE1" w:rsidTr="00816DE1">
        <w:tc>
          <w:tcPr>
            <w:tcW w:w="1985" w:type="dxa"/>
            <w:vAlign w:val="center"/>
          </w:tcPr>
          <w:p w:rsidR="00A70CBB" w:rsidRPr="00F37E99" w:rsidRDefault="00B025EC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账号</w:t>
            </w:r>
            <w:r w:rsidR="00A70CBB">
              <w:rPr>
                <w:rFonts w:hint="eastAsia"/>
                <w:szCs w:val="24"/>
              </w:rPr>
              <w:t>ID</w:t>
            </w:r>
          </w:p>
        </w:tc>
        <w:tc>
          <w:tcPr>
            <w:tcW w:w="2268" w:type="dxa"/>
            <w:vAlign w:val="center"/>
          </w:tcPr>
          <w:p w:rsidR="00A70CBB" w:rsidRPr="00F37E99" w:rsidRDefault="00B025EC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account</w:t>
            </w:r>
            <w:r w:rsidR="00A70CBB">
              <w:rPr>
                <w:rFonts w:hint="eastAsia"/>
                <w:szCs w:val="24"/>
              </w:rPr>
              <w:t>_id</w:t>
            </w:r>
          </w:p>
        </w:tc>
        <w:tc>
          <w:tcPr>
            <w:tcW w:w="1559" w:type="dxa"/>
            <w:vAlign w:val="center"/>
          </w:tcPr>
          <w:p w:rsidR="00A70CBB" w:rsidRPr="00F37E99" w:rsidRDefault="00A70CBB" w:rsidP="00816DE1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</w:t>
            </w:r>
            <w:r w:rsidR="00816DE1">
              <w:rPr>
                <w:rFonts w:hint="eastAsia"/>
                <w:szCs w:val="24"/>
              </w:rPr>
              <w:t>40</w:t>
            </w:r>
            <w:r>
              <w:rPr>
                <w:rFonts w:hint="eastAsia"/>
                <w:szCs w:val="24"/>
              </w:rPr>
              <w:t>)</w:t>
            </w:r>
          </w:p>
        </w:tc>
        <w:tc>
          <w:tcPr>
            <w:tcW w:w="1119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50" w:type="dxa"/>
            <w:vAlign w:val="center"/>
          </w:tcPr>
          <w:p w:rsidR="00A70CBB" w:rsidRPr="00F37E99" w:rsidRDefault="001F1BA1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是</w:t>
            </w:r>
          </w:p>
        </w:tc>
        <w:tc>
          <w:tcPr>
            <w:tcW w:w="1967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816DE1" w:rsidTr="00816DE1">
        <w:tc>
          <w:tcPr>
            <w:tcW w:w="1985" w:type="dxa"/>
            <w:vAlign w:val="center"/>
          </w:tcPr>
          <w:p w:rsidR="00816DE1" w:rsidRDefault="00816DE1" w:rsidP="0040585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账号名</w:t>
            </w:r>
          </w:p>
        </w:tc>
        <w:tc>
          <w:tcPr>
            <w:tcW w:w="2268" w:type="dxa"/>
            <w:vAlign w:val="center"/>
          </w:tcPr>
          <w:p w:rsidR="00816DE1" w:rsidRDefault="00816DE1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account_name</w:t>
            </w:r>
          </w:p>
        </w:tc>
        <w:tc>
          <w:tcPr>
            <w:tcW w:w="1559" w:type="dxa"/>
            <w:vAlign w:val="center"/>
          </w:tcPr>
          <w:p w:rsidR="00816DE1" w:rsidRDefault="00816DE1" w:rsidP="00816DE1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archar(30)</w:t>
            </w:r>
          </w:p>
        </w:tc>
        <w:tc>
          <w:tcPr>
            <w:tcW w:w="1119" w:type="dxa"/>
            <w:vAlign w:val="center"/>
          </w:tcPr>
          <w:p w:rsidR="00816DE1" w:rsidRDefault="00816DE1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50" w:type="dxa"/>
            <w:vAlign w:val="center"/>
          </w:tcPr>
          <w:p w:rsidR="00816DE1" w:rsidRDefault="00816DE1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967" w:type="dxa"/>
            <w:vAlign w:val="center"/>
          </w:tcPr>
          <w:p w:rsidR="00816DE1" w:rsidRPr="00F37E99" w:rsidRDefault="00816DE1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816DE1" w:rsidTr="00816DE1">
        <w:tc>
          <w:tcPr>
            <w:tcW w:w="1985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账号</w:t>
            </w:r>
          </w:p>
        </w:tc>
        <w:tc>
          <w:tcPr>
            <w:tcW w:w="2268" w:type="dxa"/>
            <w:vAlign w:val="center"/>
          </w:tcPr>
          <w:p w:rsidR="00A70CBB" w:rsidRDefault="00405858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a</w:t>
            </w:r>
            <w:r w:rsidR="00A70CBB">
              <w:rPr>
                <w:rFonts w:hint="eastAsia"/>
                <w:szCs w:val="24"/>
              </w:rPr>
              <w:t>ccount</w:t>
            </w:r>
          </w:p>
        </w:tc>
        <w:tc>
          <w:tcPr>
            <w:tcW w:w="1559" w:type="dxa"/>
            <w:vAlign w:val="center"/>
          </w:tcPr>
          <w:p w:rsidR="00A70CBB" w:rsidRDefault="00A70CBB" w:rsidP="00816DE1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</w:t>
            </w:r>
            <w:r w:rsidR="00816DE1">
              <w:rPr>
                <w:rFonts w:hint="eastAsia"/>
                <w:szCs w:val="24"/>
              </w:rPr>
              <w:t>20</w:t>
            </w:r>
            <w:r>
              <w:rPr>
                <w:rFonts w:hint="eastAsia"/>
                <w:szCs w:val="24"/>
              </w:rPr>
              <w:t>)</w:t>
            </w:r>
          </w:p>
        </w:tc>
        <w:tc>
          <w:tcPr>
            <w:tcW w:w="1119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50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967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816DE1" w:rsidTr="00816DE1">
        <w:tc>
          <w:tcPr>
            <w:tcW w:w="1985" w:type="dxa"/>
            <w:vAlign w:val="center"/>
          </w:tcPr>
          <w:p w:rsidR="00AB2F98" w:rsidRDefault="00703E6A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银行类型</w:t>
            </w:r>
          </w:p>
        </w:tc>
        <w:tc>
          <w:tcPr>
            <w:tcW w:w="2268" w:type="dxa"/>
            <w:vAlign w:val="center"/>
          </w:tcPr>
          <w:p w:rsidR="00AB2F98" w:rsidRDefault="00703E6A" w:rsidP="00703E6A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b</w:t>
            </w:r>
            <w:r w:rsidRPr="00703E6A">
              <w:rPr>
                <w:szCs w:val="24"/>
              </w:rPr>
              <w:t>anks</w:t>
            </w:r>
            <w:r w:rsidR="00AB2F98">
              <w:rPr>
                <w:rFonts w:hint="eastAsia"/>
                <w:szCs w:val="24"/>
              </w:rPr>
              <w:t>_</w:t>
            </w:r>
            <w:r>
              <w:rPr>
                <w:rFonts w:hint="eastAsia"/>
                <w:szCs w:val="24"/>
              </w:rPr>
              <w:t>type</w:t>
            </w:r>
          </w:p>
        </w:tc>
        <w:tc>
          <w:tcPr>
            <w:tcW w:w="1559" w:type="dxa"/>
            <w:vAlign w:val="center"/>
          </w:tcPr>
          <w:p w:rsidR="00AB2F98" w:rsidRDefault="00CD1545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 w:rsidR="00816DE1">
              <w:rPr>
                <w:rFonts w:hint="eastAsia"/>
                <w:szCs w:val="24"/>
              </w:rPr>
              <w:t>archar(</w:t>
            </w:r>
            <w:r>
              <w:rPr>
                <w:rFonts w:hint="eastAsia"/>
                <w:szCs w:val="24"/>
              </w:rPr>
              <w:t>55)</w:t>
            </w:r>
          </w:p>
        </w:tc>
        <w:tc>
          <w:tcPr>
            <w:tcW w:w="1119" w:type="dxa"/>
            <w:vAlign w:val="center"/>
          </w:tcPr>
          <w:p w:rsidR="00AB2F98" w:rsidRDefault="00273700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50" w:type="dxa"/>
            <w:vAlign w:val="center"/>
          </w:tcPr>
          <w:p w:rsidR="00AB2F98" w:rsidRPr="00F37E99" w:rsidRDefault="00AB2F98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967" w:type="dxa"/>
            <w:vAlign w:val="center"/>
          </w:tcPr>
          <w:p w:rsidR="00AB2F98" w:rsidRPr="00F37E99" w:rsidRDefault="00AB2F98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816DE1" w:rsidTr="00816DE1">
        <w:tc>
          <w:tcPr>
            <w:tcW w:w="1985" w:type="dxa"/>
            <w:vAlign w:val="center"/>
          </w:tcPr>
          <w:p w:rsidR="00A70CBB" w:rsidRDefault="00816DE1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原</w:t>
            </w:r>
            <w:r w:rsidR="00A70CBB">
              <w:rPr>
                <w:rFonts w:hint="eastAsia"/>
                <w:szCs w:val="24"/>
              </w:rPr>
              <w:t>金额</w:t>
            </w:r>
          </w:p>
        </w:tc>
        <w:tc>
          <w:tcPr>
            <w:tcW w:w="2268" w:type="dxa"/>
            <w:vAlign w:val="center"/>
          </w:tcPr>
          <w:p w:rsidR="00A70CBB" w:rsidRDefault="00A70CBB" w:rsidP="00816DE1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account_</w:t>
            </w:r>
            <w:r w:rsidR="00816DE1">
              <w:rPr>
                <w:rFonts w:hint="eastAsia"/>
                <w:szCs w:val="24"/>
              </w:rPr>
              <w:t>oldM</w:t>
            </w:r>
            <w:r>
              <w:rPr>
                <w:rFonts w:hint="eastAsia"/>
                <w:szCs w:val="24"/>
              </w:rPr>
              <w:t>oney</w:t>
            </w:r>
          </w:p>
        </w:tc>
        <w:tc>
          <w:tcPr>
            <w:tcW w:w="1559" w:type="dxa"/>
            <w:vAlign w:val="center"/>
          </w:tcPr>
          <w:p w:rsidR="00A70CBB" w:rsidRPr="00F71D0D" w:rsidRDefault="00816DE1" w:rsidP="00816DE1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d</w:t>
            </w:r>
            <w:r w:rsidRPr="00816DE1">
              <w:rPr>
                <w:szCs w:val="24"/>
              </w:rPr>
              <w:t>ecimal</w:t>
            </w:r>
            <w:r w:rsidR="00A70CBB">
              <w:rPr>
                <w:rFonts w:hint="eastAsia"/>
                <w:szCs w:val="24"/>
              </w:rPr>
              <w:t>(</w:t>
            </w:r>
            <w:r>
              <w:rPr>
                <w:rFonts w:hint="eastAsia"/>
                <w:szCs w:val="24"/>
              </w:rPr>
              <w:t>6</w:t>
            </w:r>
            <w:r w:rsidR="00A70CBB">
              <w:rPr>
                <w:rFonts w:hint="eastAsia"/>
                <w:szCs w:val="24"/>
              </w:rPr>
              <w:t>5)</w:t>
            </w:r>
          </w:p>
        </w:tc>
        <w:tc>
          <w:tcPr>
            <w:tcW w:w="1119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50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967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816DE1" w:rsidTr="00816DE1">
        <w:tc>
          <w:tcPr>
            <w:tcW w:w="1985" w:type="dxa"/>
            <w:vAlign w:val="center"/>
          </w:tcPr>
          <w:p w:rsidR="00816DE1" w:rsidRDefault="00816DE1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现金额</w:t>
            </w:r>
          </w:p>
        </w:tc>
        <w:tc>
          <w:tcPr>
            <w:tcW w:w="2268" w:type="dxa"/>
            <w:vAlign w:val="center"/>
          </w:tcPr>
          <w:p w:rsidR="00816DE1" w:rsidRDefault="00816DE1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account_newMoney</w:t>
            </w:r>
          </w:p>
        </w:tc>
        <w:tc>
          <w:tcPr>
            <w:tcW w:w="1559" w:type="dxa"/>
            <w:vAlign w:val="center"/>
          </w:tcPr>
          <w:p w:rsidR="00816DE1" w:rsidRDefault="00816DE1" w:rsidP="00816DE1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d</w:t>
            </w:r>
            <w:r w:rsidRPr="00816DE1">
              <w:rPr>
                <w:szCs w:val="24"/>
              </w:rPr>
              <w:t>ecimal</w:t>
            </w:r>
            <w:r>
              <w:rPr>
                <w:rFonts w:hint="eastAsia"/>
                <w:szCs w:val="24"/>
              </w:rPr>
              <w:t>(65)</w:t>
            </w:r>
          </w:p>
        </w:tc>
        <w:tc>
          <w:tcPr>
            <w:tcW w:w="1119" w:type="dxa"/>
            <w:vAlign w:val="center"/>
          </w:tcPr>
          <w:p w:rsidR="00816DE1" w:rsidRDefault="00816DE1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50" w:type="dxa"/>
            <w:vAlign w:val="center"/>
          </w:tcPr>
          <w:p w:rsidR="00816DE1" w:rsidRPr="00F37E99" w:rsidRDefault="00816DE1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967" w:type="dxa"/>
            <w:vAlign w:val="center"/>
          </w:tcPr>
          <w:p w:rsidR="00816DE1" w:rsidRPr="00F37E99" w:rsidRDefault="00816DE1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816DE1" w:rsidTr="00816DE1">
        <w:tc>
          <w:tcPr>
            <w:tcW w:w="1985" w:type="dxa"/>
            <w:vAlign w:val="center"/>
          </w:tcPr>
          <w:p w:rsidR="001D3C24" w:rsidRDefault="001D3C2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创建人</w:t>
            </w:r>
          </w:p>
        </w:tc>
        <w:tc>
          <w:tcPr>
            <w:tcW w:w="2268" w:type="dxa"/>
            <w:vAlign w:val="center"/>
          </w:tcPr>
          <w:p w:rsidR="001D3C24" w:rsidRDefault="001D3C2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c</w:t>
            </w:r>
            <w:r w:rsidRPr="00825754">
              <w:rPr>
                <w:szCs w:val="24"/>
              </w:rPr>
              <w:t>reate</w:t>
            </w:r>
            <w:r w:rsidRPr="00825754">
              <w:rPr>
                <w:rFonts w:hint="eastAsia"/>
                <w:szCs w:val="24"/>
              </w:rPr>
              <w:t>_name</w:t>
            </w:r>
          </w:p>
        </w:tc>
        <w:tc>
          <w:tcPr>
            <w:tcW w:w="1559" w:type="dxa"/>
            <w:vAlign w:val="center"/>
          </w:tcPr>
          <w:p w:rsidR="001D3C24" w:rsidRDefault="001D3C24" w:rsidP="00816DE1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</w:t>
            </w:r>
            <w:r w:rsidR="00816DE1">
              <w:rPr>
                <w:rFonts w:hint="eastAsia"/>
                <w:szCs w:val="24"/>
              </w:rPr>
              <w:t>30</w:t>
            </w:r>
            <w:r>
              <w:rPr>
                <w:rFonts w:hint="eastAsia"/>
                <w:szCs w:val="24"/>
              </w:rPr>
              <w:t>)</w:t>
            </w:r>
          </w:p>
        </w:tc>
        <w:tc>
          <w:tcPr>
            <w:tcW w:w="1119" w:type="dxa"/>
            <w:vAlign w:val="center"/>
          </w:tcPr>
          <w:p w:rsidR="001D3C24" w:rsidRDefault="001D3C2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50" w:type="dxa"/>
            <w:vAlign w:val="center"/>
          </w:tcPr>
          <w:p w:rsidR="001D3C24" w:rsidRPr="00F37E99" w:rsidRDefault="001D3C24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967" w:type="dxa"/>
            <w:vAlign w:val="center"/>
          </w:tcPr>
          <w:p w:rsidR="001D3C24" w:rsidRPr="00F37E99" w:rsidRDefault="001D3C24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816DE1" w:rsidTr="00816DE1">
        <w:tc>
          <w:tcPr>
            <w:tcW w:w="1985" w:type="dxa"/>
            <w:vAlign w:val="center"/>
          </w:tcPr>
          <w:p w:rsidR="001D3C24" w:rsidRDefault="001D3C2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创建时间</w:t>
            </w:r>
          </w:p>
        </w:tc>
        <w:tc>
          <w:tcPr>
            <w:tcW w:w="2268" w:type="dxa"/>
            <w:vAlign w:val="center"/>
          </w:tcPr>
          <w:p w:rsidR="001D3C24" w:rsidRDefault="001D3C2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c</w:t>
            </w:r>
            <w:r w:rsidRPr="00825754">
              <w:rPr>
                <w:szCs w:val="24"/>
              </w:rPr>
              <w:t>reate</w:t>
            </w:r>
            <w:r w:rsidRPr="00825754">
              <w:rPr>
                <w:rFonts w:hint="eastAsia"/>
                <w:szCs w:val="24"/>
              </w:rPr>
              <w:t>_</w:t>
            </w:r>
            <w:r>
              <w:rPr>
                <w:rFonts w:hint="eastAsia"/>
                <w:szCs w:val="24"/>
              </w:rPr>
              <w:t>date</w:t>
            </w:r>
          </w:p>
        </w:tc>
        <w:tc>
          <w:tcPr>
            <w:tcW w:w="1559" w:type="dxa"/>
            <w:vAlign w:val="center"/>
          </w:tcPr>
          <w:p w:rsidR="001D3C24" w:rsidRDefault="0020799B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date</w:t>
            </w:r>
          </w:p>
        </w:tc>
        <w:tc>
          <w:tcPr>
            <w:tcW w:w="1119" w:type="dxa"/>
            <w:vAlign w:val="center"/>
          </w:tcPr>
          <w:p w:rsidR="001D3C24" w:rsidRDefault="001D3C2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50" w:type="dxa"/>
            <w:vAlign w:val="center"/>
          </w:tcPr>
          <w:p w:rsidR="001D3C24" w:rsidRPr="00F37E99" w:rsidRDefault="001D3C24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967" w:type="dxa"/>
            <w:vAlign w:val="center"/>
          </w:tcPr>
          <w:p w:rsidR="001D3C24" w:rsidRPr="00F37E99" w:rsidRDefault="001D3C24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</w:tbl>
    <w:p w:rsidR="00F2393F" w:rsidRPr="0094072F" w:rsidRDefault="00F2393F" w:rsidP="0094072F">
      <w:pPr>
        <w:pStyle w:val="31"/>
        <w:numPr>
          <w:ilvl w:val="2"/>
          <w:numId w:val="2"/>
        </w:numPr>
        <w:ind w:left="0" w:firstLine="0"/>
        <w:rPr>
          <w:sz w:val="24"/>
          <w:szCs w:val="24"/>
        </w:rPr>
      </w:pPr>
      <w:bookmarkStart w:id="140" w:name="_Toc493162778"/>
      <w:bookmarkStart w:id="141" w:name="_Toc490747040"/>
      <w:bookmarkStart w:id="142" w:name="_Toc492966772"/>
      <w:r>
        <w:rPr>
          <w:rFonts w:hint="eastAsia"/>
          <w:sz w:val="24"/>
          <w:szCs w:val="24"/>
        </w:rPr>
        <w:t>收入科目</w:t>
      </w:r>
      <w:r w:rsidRPr="0094072F">
        <w:rPr>
          <w:rFonts w:hint="eastAsia"/>
          <w:sz w:val="24"/>
          <w:szCs w:val="24"/>
        </w:rPr>
        <w:t>（</w:t>
      </w:r>
      <w:r w:rsidR="00A222B8" w:rsidRPr="0094072F">
        <w:rPr>
          <w:rFonts w:hint="eastAsia"/>
          <w:sz w:val="24"/>
          <w:szCs w:val="24"/>
        </w:rPr>
        <w:t>kc</w:t>
      </w:r>
      <w:r w:rsidR="003E0597">
        <w:rPr>
          <w:rFonts w:hint="eastAsia"/>
          <w:sz w:val="24"/>
          <w:szCs w:val="24"/>
        </w:rPr>
        <w:t>ls</w:t>
      </w:r>
      <w:r w:rsidR="00A222B8" w:rsidRPr="0094072F">
        <w:rPr>
          <w:rFonts w:hint="eastAsia"/>
          <w:sz w:val="24"/>
          <w:szCs w:val="24"/>
        </w:rPr>
        <w:t>_</w:t>
      </w:r>
      <w:r w:rsidR="008A4383">
        <w:rPr>
          <w:rFonts w:hint="eastAsia"/>
          <w:sz w:val="24"/>
          <w:szCs w:val="24"/>
        </w:rPr>
        <w:t>2017</w:t>
      </w:r>
      <w:r w:rsidR="003E0597" w:rsidRPr="0094072F">
        <w:rPr>
          <w:rFonts w:hint="eastAsia"/>
          <w:sz w:val="24"/>
          <w:szCs w:val="24"/>
        </w:rPr>
        <w:t xml:space="preserve"> </w:t>
      </w:r>
      <w:r w:rsidR="00A222B8" w:rsidRPr="0094072F">
        <w:rPr>
          <w:rFonts w:hint="eastAsia"/>
          <w:sz w:val="24"/>
          <w:szCs w:val="24"/>
        </w:rPr>
        <w:t>_</w:t>
      </w:r>
      <w:r w:rsidRPr="0094072F">
        <w:rPr>
          <w:rFonts w:hint="eastAsia"/>
          <w:sz w:val="24"/>
          <w:szCs w:val="24"/>
        </w:rPr>
        <w:t>income</w:t>
      </w:r>
      <w:r w:rsidR="008173DF" w:rsidRPr="0094072F">
        <w:rPr>
          <w:sz w:val="24"/>
          <w:szCs w:val="24"/>
        </w:rPr>
        <w:t xml:space="preserve"> </w:t>
      </w:r>
      <w:r w:rsidR="008173DF" w:rsidRPr="0094072F">
        <w:rPr>
          <w:rFonts w:hint="eastAsia"/>
          <w:sz w:val="24"/>
          <w:szCs w:val="24"/>
        </w:rPr>
        <w:t>C</w:t>
      </w:r>
      <w:r w:rsidR="008173DF" w:rsidRPr="0094072F">
        <w:rPr>
          <w:sz w:val="24"/>
          <w:szCs w:val="24"/>
        </w:rPr>
        <w:t>ourse</w:t>
      </w:r>
      <w:r w:rsidRPr="0094072F">
        <w:rPr>
          <w:rFonts w:hint="eastAsia"/>
          <w:sz w:val="24"/>
          <w:szCs w:val="24"/>
        </w:rPr>
        <w:t>）</w:t>
      </w:r>
      <w:bookmarkEnd w:id="140"/>
    </w:p>
    <w:tbl>
      <w:tblPr>
        <w:tblStyle w:val="af7"/>
        <w:tblW w:w="10348" w:type="dxa"/>
        <w:tblInd w:w="-459" w:type="dxa"/>
        <w:tblLook w:val="04A0" w:firstRow="1" w:lastRow="0" w:firstColumn="1" w:lastColumn="0" w:noHBand="0" w:noVBand="1"/>
      </w:tblPr>
      <w:tblGrid>
        <w:gridCol w:w="1788"/>
        <w:gridCol w:w="2015"/>
        <w:gridCol w:w="1678"/>
        <w:gridCol w:w="1451"/>
        <w:gridCol w:w="1450"/>
        <w:gridCol w:w="1966"/>
      </w:tblGrid>
      <w:tr w:rsidR="00C07B76" w:rsidTr="00535C86">
        <w:tc>
          <w:tcPr>
            <w:tcW w:w="1788" w:type="dxa"/>
            <w:shd w:val="clear" w:color="auto" w:fill="BFBFBF" w:themeFill="background1" w:themeFillShade="BF"/>
            <w:vAlign w:val="center"/>
          </w:tcPr>
          <w:p w:rsidR="00535C86" w:rsidRPr="00F37E99" w:rsidRDefault="00535C86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字段名</w:t>
            </w:r>
          </w:p>
        </w:tc>
        <w:tc>
          <w:tcPr>
            <w:tcW w:w="2015" w:type="dxa"/>
            <w:shd w:val="clear" w:color="auto" w:fill="BFBFBF" w:themeFill="background1" w:themeFillShade="BF"/>
            <w:vAlign w:val="center"/>
          </w:tcPr>
          <w:p w:rsidR="00535C86" w:rsidRPr="00F37E99" w:rsidRDefault="00535C86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标识符</w:t>
            </w:r>
          </w:p>
        </w:tc>
        <w:tc>
          <w:tcPr>
            <w:tcW w:w="1678" w:type="dxa"/>
            <w:shd w:val="clear" w:color="auto" w:fill="BFBFBF" w:themeFill="background1" w:themeFillShade="BF"/>
            <w:vAlign w:val="center"/>
          </w:tcPr>
          <w:p w:rsidR="00535C86" w:rsidRPr="00F37E99" w:rsidRDefault="00535C86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类型长度</w:t>
            </w: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:rsidR="00535C86" w:rsidRPr="00F37E99" w:rsidRDefault="00535C86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是否可为空</w:t>
            </w:r>
          </w:p>
        </w:tc>
        <w:tc>
          <w:tcPr>
            <w:tcW w:w="1450" w:type="dxa"/>
            <w:shd w:val="clear" w:color="auto" w:fill="BFBFBF" w:themeFill="background1" w:themeFillShade="BF"/>
            <w:vAlign w:val="center"/>
          </w:tcPr>
          <w:p w:rsidR="00535C86" w:rsidRPr="00F37E99" w:rsidRDefault="00535C86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是否为主键</w:t>
            </w:r>
          </w:p>
        </w:tc>
        <w:tc>
          <w:tcPr>
            <w:tcW w:w="1966" w:type="dxa"/>
            <w:shd w:val="clear" w:color="auto" w:fill="BFBFBF" w:themeFill="background1" w:themeFillShade="BF"/>
            <w:vAlign w:val="center"/>
          </w:tcPr>
          <w:p w:rsidR="00535C86" w:rsidRPr="00F37E99" w:rsidRDefault="00535C86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备注</w:t>
            </w:r>
          </w:p>
        </w:tc>
      </w:tr>
      <w:tr w:rsidR="00535C86" w:rsidTr="00535C86">
        <w:tc>
          <w:tcPr>
            <w:tcW w:w="1788" w:type="dxa"/>
            <w:vAlign w:val="center"/>
          </w:tcPr>
          <w:p w:rsidR="00535C86" w:rsidRPr="00F37E99" w:rsidRDefault="00535C86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科目</w:t>
            </w:r>
            <w:r>
              <w:rPr>
                <w:rFonts w:hint="eastAsia"/>
                <w:szCs w:val="24"/>
              </w:rPr>
              <w:t>ID</w:t>
            </w:r>
          </w:p>
        </w:tc>
        <w:tc>
          <w:tcPr>
            <w:tcW w:w="2015" w:type="dxa"/>
            <w:vAlign w:val="center"/>
          </w:tcPr>
          <w:p w:rsidR="00535C86" w:rsidRPr="00F37E99" w:rsidRDefault="008173DF" w:rsidP="00014BCF">
            <w:pPr>
              <w:ind w:firstLineChars="0" w:firstLine="0"/>
              <w:jc w:val="center"/>
              <w:rPr>
                <w:szCs w:val="24"/>
              </w:rPr>
            </w:pPr>
            <w:r w:rsidRPr="008173DF">
              <w:rPr>
                <w:rFonts w:hint="eastAsia"/>
                <w:szCs w:val="24"/>
              </w:rPr>
              <w:t>c</w:t>
            </w:r>
            <w:r w:rsidRPr="008173DF">
              <w:rPr>
                <w:szCs w:val="24"/>
              </w:rPr>
              <w:t>ourse</w:t>
            </w:r>
            <w:r w:rsidR="00535C86">
              <w:rPr>
                <w:rFonts w:hint="eastAsia"/>
                <w:szCs w:val="24"/>
              </w:rPr>
              <w:t xml:space="preserve">_id </w:t>
            </w:r>
          </w:p>
        </w:tc>
        <w:tc>
          <w:tcPr>
            <w:tcW w:w="1678" w:type="dxa"/>
            <w:vAlign w:val="center"/>
          </w:tcPr>
          <w:p w:rsidR="00535C86" w:rsidRPr="00F37E99" w:rsidRDefault="00535C86" w:rsidP="00E879C5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</w:t>
            </w:r>
            <w:r w:rsidR="00E879C5">
              <w:rPr>
                <w:rFonts w:hint="eastAsia"/>
                <w:szCs w:val="24"/>
              </w:rPr>
              <w:t>40</w:t>
            </w:r>
            <w:r>
              <w:rPr>
                <w:rFonts w:hint="eastAsia"/>
                <w:szCs w:val="24"/>
              </w:rPr>
              <w:t>)</w:t>
            </w:r>
          </w:p>
        </w:tc>
        <w:tc>
          <w:tcPr>
            <w:tcW w:w="1451" w:type="dxa"/>
            <w:vAlign w:val="center"/>
          </w:tcPr>
          <w:p w:rsidR="00535C86" w:rsidRPr="00F37E99" w:rsidRDefault="00535C86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50" w:type="dxa"/>
            <w:vAlign w:val="center"/>
          </w:tcPr>
          <w:p w:rsidR="00535C86" w:rsidRPr="00F37E99" w:rsidRDefault="00535C86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是</w:t>
            </w:r>
          </w:p>
        </w:tc>
        <w:tc>
          <w:tcPr>
            <w:tcW w:w="1966" w:type="dxa"/>
            <w:vAlign w:val="center"/>
          </w:tcPr>
          <w:p w:rsidR="00535C86" w:rsidRPr="00F37E99" w:rsidRDefault="00535C86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535C86" w:rsidTr="00535C86">
        <w:tc>
          <w:tcPr>
            <w:tcW w:w="1788" w:type="dxa"/>
            <w:vAlign w:val="center"/>
          </w:tcPr>
          <w:p w:rsidR="00535C86" w:rsidRDefault="00535C86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父科目</w:t>
            </w:r>
            <w:r>
              <w:rPr>
                <w:rFonts w:hint="eastAsia"/>
                <w:szCs w:val="24"/>
              </w:rPr>
              <w:t>ID</w:t>
            </w:r>
          </w:p>
        </w:tc>
        <w:tc>
          <w:tcPr>
            <w:tcW w:w="2015" w:type="dxa"/>
            <w:vAlign w:val="center"/>
          </w:tcPr>
          <w:p w:rsidR="00535C86" w:rsidRDefault="004B59C3" w:rsidP="00D45713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f</w:t>
            </w:r>
            <w:r w:rsidR="001C5B8D">
              <w:rPr>
                <w:rFonts w:hint="eastAsia"/>
                <w:szCs w:val="24"/>
              </w:rPr>
              <w:t>ather</w:t>
            </w:r>
            <w:r w:rsidR="00D45713">
              <w:rPr>
                <w:rFonts w:hint="eastAsia"/>
                <w:szCs w:val="24"/>
              </w:rPr>
              <w:t>C</w:t>
            </w:r>
            <w:r w:rsidR="00D45713" w:rsidRPr="008173DF">
              <w:rPr>
                <w:szCs w:val="24"/>
              </w:rPr>
              <w:t>ourse</w:t>
            </w:r>
            <w:r w:rsidR="00535C86">
              <w:rPr>
                <w:rFonts w:hint="eastAsia"/>
                <w:szCs w:val="24"/>
              </w:rPr>
              <w:t>_id</w:t>
            </w:r>
          </w:p>
        </w:tc>
        <w:tc>
          <w:tcPr>
            <w:tcW w:w="1678" w:type="dxa"/>
            <w:vAlign w:val="center"/>
          </w:tcPr>
          <w:p w:rsidR="00535C86" w:rsidRPr="00F71D0D" w:rsidRDefault="00535C86" w:rsidP="00E879C5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</w:t>
            </w:r>
            <w:r w:rsidR="00E879C5">
              <w:rPr>
                <w:rFonts w:hint="eastAsia"/>
                <w:szCs w:val="24"/>
              </w:rPr>
              <w:t>40</w:t>
            </w:r>
            <w:r>
              <w:rPr>
                <w:rFonts w:hint="eastAsia"/>
                <w:szCs w:val="24"/>
              </w:rPr>
              <w:t>)</w:t>
            </w:r>
          </w:p>
        </w:tc>
        <w:tc>
          <w:tcPr>
            <w:tcW w:w="1451" w:type="dxa"/>
            <w:vAlign w:val="center"/>
          </w:tcPr>
          <w:p w:rsidR="00535C86" w:rsidRPr="00F37E99" w:rsidRDefault="00535C86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450" w:type="dxa"/>
            <w:vAlign w:val="center"/>
          </w:tcPr>
          <w:p w:rsidR="00535C86" w:rsidRPr="00F37E99" w:rsidRDefault="00535C86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966" w:type="dxa"/>
            <w:vAlign w:val="center"/>
          </w:tcPr>
          <w:p w:rsidR="00535C86" w:rsidRPr="00F37E99" w:rsidRDefault="00E51AA3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待定</w:t>
            </w:r>
          </w:p>
        </w:tc>
      </w:tr>
      <w:tr w:rsidR="00535C86" w:rsidTr="00535C86">
        <w:tc>
          <w:tcPr>
            <w:tcW w:w="1788" w:type="dxa"/>
            <w:vAlign w:val="center"/>
          </w:tcPr>
          <w:p w:rsidR="00535C86" w:rsidRDefault="00535C86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科目名称</w:t>
            </w:r>
          </w:p>
        </w:tc>
        <w:tc>
          <w:tcPr>
            <w:tcW w:w="2015" w:type="dxa"/>
            <w:vAlign w:val="center"/>
          </w:tcPr>
          <w:p w:rsidR="00535C86" w:rsidRDefault="00F6381F" w:rsidP="00014BCF">
            <w:pPr>
              <w:ind w:firstLineChars="0" w:firstLine="0"/>
              <w:jc w:val="center"/>
              <w:rPr>
                <w:szCs w:val="24"/>
              </w:rPr>
            </w:pPr>
            <w:r w:rsidRPr="008173DF">
              <w:rPr>
                <w:rFonts w:hint="eastAsia"/>
                <w:szCs w:val="24"/>
              </w:rPr>
              <w:t>c</w:t>
            </w:r>
            <w:r w:rsidRPr="008173DF">
              <w:rPr>
                <w:szCs w:val="24"/>
              </w:rPr>
              <w:t>ourse</w:t>
            </w:r>
            <w:r w:rsidR="003311CF">
              <w:rPr>
                <w:rFonts w:hint="eastAsia"/>
                <w:szCs w:val="24"/>
              </w:rPr>
              <w:t>_name</w:t>
            </w:r>
          </w:p>
        </w:tc>
        <w:tc>
          <w:tcPr>
            <w:tcW w:w="1678" w:type="dxa"/>
            <w:vAlign w:val="center"/>
          </w:tcPr>
          <w:p w:rsidR="00535C86" w:rsidRPr="00F71D0D" w:rsidRDefault="00535C86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51" w:type="dxa"/>
            <w:vAlign w:val="center"/>
          </w:tcPr>
          <w:p w:rsidR="00535C86" w:rsidRPr="00F37E99" w:rsidRDefault="00535C86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50" w:type="dxa"/>
            <w:vAlign w:val="center"/>
          </w:tcPr>
          <w:p w:rsidR="00535C86" w:rsidRPr="00F37E99" w:rsidRDefault="00535C86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966" w:type="dxa"/>
            <w:vAlign w:val="center"/>
          </w:tcPr>
          <w:p w:rsidR="00535C86" w:rsidRPr="00F37E99" w:rsidRDefault="00535C86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535C86" w:rsidTr="00535C86">
        <w:tc>
          <w:tcPr>
            <w:tcW w:w="1788" w:type="dxa"/>
            <w:vAlign w:val="center"/>
          </w:tcPr>
          <w:p w:rsidR="00535C86" w:rsidRDefault="00E879C5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科目描述</w:t>
            </w:r>
          </w:p>
        </w:tc>
        <w:tc>
          <w:tcPr>
            <w:tcW w:w="2015" w:type="dxa"/>
            <w:vAlign w:val="center"/>
          </w:tcPr>
          <w:p w:rsidR="00535C86" w:rsidRDefault="00F6381F" w:rsidP="00014BCF">
            <w:pPr>
              <w:ind w:firstLineChars="0" w:firstLine="0"/>
              <w:jc w:val="center"/>
              <w:rPr>
                <w:szCs w:val="24"/>
              </w:rPr>
            </w:pPr>
            <w:r w:rsidRPr="008173DF">
              <w:rPr>
                <w:rFonts w:hint="eastAsia"/>
                <w:szCs w:val="24"/>
              </w:rPr>
              <w:t>c</w:t>
            </w:r>
            <w:r w:rsidRPr="008173DF">
              <w:rPr>
                <w:szCs w:val="24"/>
              </w:rPr>
              <w:t>ourse</w:t>
            </w:r>
            <w:r w:rsidR="00535C86">
              <w:rPr>
                <w:rFonts w:hint="eastAsia"/>
                <w:szCs w:val="24"/>
              </w:rPr>
              <w:t>_</w:t>
            </w:r>
            <w:r w:rsidR="00C07B76" w:rsidRPr="00B94671">
              <w:rPr>
                <w:szCs w:val="24"/>
              </w:rPr>
              <w:t>remark</w:t>
            </w:r>
          </w:p>
        </w:tc>
        <w:tc>
          <w:tcPr>
            <w:tcW w:w="1678" w:type="dxa"/>
            <w:vAlign w:val="center"/>
          </w:tcPr>
          <w:p w:rsidR="00535C86" w:rsidRDefault="00535C86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51" w:type="dxa"/>
            <w:vAlign w:val="center"/>
          </w:tcPr>
          <w:p w:rsidR="00535C86" w:rsidRDefault="00535C86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50" w:type="dxa"/>
            <w:vAlign w:val="center"/>
          </w:tcPr>
          <w:p w:rsidR="00535C86" w:rsidRPr="00F37E99" w:rsidRDefault="00535C86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966" w:type="dxa"/>
            <w:vAlign w:val="center"/>
          </w:tcPr>
          <w:p w:rsidR="00535C86" w:rsidRPr="00F37E99" w:rsidRDefault="00535C86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A91D0B" w:rsidTr="00535C86">
        <w:tc>
          <w:tcPr>
            <w:tcW w:w="1788" w:type="dxa"/>
            <w:vAlign w:val="center"/>
          </w:tcPr>
          <w:p w:rsidR="00A91D0B" w:rsidRDefault="00A91D0B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创建人</w:t>
            </w:r>
          </w:p>
        </w:tc>
        <w:tc>
          <w:tcPr>
            <w:tcW w:w="2015" w:type="dxa"/>
            <w:vAlign w:val="center"/>
          </w:tcPr>
          <w:p w:rsidR="00A91D0B" w:rsidRDefault="00A91D0B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c</w:t>
            </w:r>
            <w:r w:rsidRPr="00825754">
              <w:rPr>
                <w:szCs w:val="24"/>
              </w:rPr>
              <w:t>reate</w:t>
            </w:r>
            <w:r w:rsidRPr="00825754">
              <w:rPr>
                <w:rFonts w:hint="eastAsia"/>
                <w:szCs w:val="24"/>
              </w:rPr>
              <w:t>_name</w:t>
            </w:r>
          </w:p>
        </w:tc>
        <w:tc>
          <w:tcPr>
            <w:tcW w:w="1678" w:type="dxa"/>
            <w:vAlign w:val="center"/>
          </w:tcPr>
          <w:p w:rsidR="00A91D0B" w:rsidRDefault="00A91D0B" w:rsidP="00E879C5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</w:t>
            </w:r>
            <w:r w:rsidR="00E879C5">
              <w:rPr>
                <w:rFonts w:hint="eastAsia"/>
                <w:szCs w:val="24"/>
              </w:rPr>
              <w:t>30</w:t>
            </w:r>
            <w:r>
              <w:rPr>
                <w:rFonts w:hint="eastAsia"/>
                <w:szCs w:val="24"/>
              </w:rPr>
              <w:t>)</w:t>
            </w:r>
          </w:p>
        </w:tc>
        <w:tc>
          <w:tcPr>
            <w:tcW w:w="1451" w:type="dxa"/>
            <w:vAlign w:val="center"/>
          </w:tcPr>
          <w:p w:rsidR="00A91D0B" w:rsidRDefault="00A91D0B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50" w:type="dxa"/>
            <w:vAlign w:val="center"/>
          </w:tcPr>
          <w:p w:rsidR="00A91D0B" w:rsidRPr="00F37E99" w:rsidRDefault="00A91D0B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966" w:type="dxa"/>
            <w:vAlign w:val="center"/>
          </w:tcPr>
          <w:p w:rsidR="00A91D0B" w:rsidRPr="00F37E99" w:rsidRDefault="00A91D0B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A91D0B" w:rsidTr="00535C86">
        <w:tc>
          <w:tcPr>
            <w:tcW w:w="1788" w:type="dxa"/>
            <w:vAlign w:val="center"/>
          </w:tcPr>
          <w:p w:rsidR="00A91D0B" w:rsidRDefault="00A91D0B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创建时间</w:t>
            </w:r>
          </w:p>
        </w:tc>
        <w:tc>
          <w:tcPr>
            <w:tcW w:w="2015" w:type="dxa"/>
            <w:vAlign w:val="center"/>
          </w:tcPr>
          <w:p w:rsidR="00A91D0B" w:rsidRDefault="00A91D0B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c</w:t>
            </w:r>
            <w:r w:rsidRPr="00825754">
              <w:rPr>
                <w:szCs w:val="24"/>
              </w:rPr>
              <w:t>reate</w:t>
            </w:r>
            <w:r w:rsidRPr="00825754">
              <w:rPr>
                <w:rFonts w:hint="eastAsia"/>
                <w:szCs w:val="24"/>
              </w:rPr>
              <w:t>_</w:t>
            </w:r>
            <w:r>
              <w:rPr>
                <w:rFonts w:hint="eastAsia"/>
                <w:szCs w:val="24"/>
              </w:rPr>
              <w:t>date</w:t>
            </w:r>
          </w:p>
        </w:tc>
        <w:tc>
          <w:tcPr>
            <w:tcW w:w="1678" w:type="dxa"/>
            <w:vAlign w:val="center"/>
          </w:tcPr>
          <w:p w:rsidR="00A91D0B" w:rsidRDefault="0020799B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date</w:t>
            </w:r>
          </w:p>
        </w:tc>
        <w:tc>
          <w:tcPr>
            <w:tcW w:w="1451" w:type="dxa"/>
            <w:vAlign w:val="center"/>
          </w:tcPr>
          <w:p w:rsidR="00A91D0B" w:rsidRDefault="00A91D0B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50" w:type="dxa"/>
            <w:vAlign w:val="center"/>
          </w:tcPr>
          <w:p w:rsidR="00A91D0B" w:rsidRPr="00F37E99" w:rsidRDefault="00A91D0B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966" w:type="dxa"/>
            <w:vAlign w:val="center"/>
          </w:tcPr>
          <w:p w:rsidR="00A91D0B" w:rsidRPr="00F37E99" w:rsidRDefault="00A91D0B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</w:tbl>
    <w:p w:rsidR="006313DC" w:rsidRPr="0094072F" w:rsidRDefault="006313DC" w:rsidP="0094072F">
      <w:pPr>
        <w:pStyle w:val="31"/>
        <w:numPr>
          <w:ilvl w:val="2"/>
          <w:numId w:val="2"/>
        </w:numPr>
        <w:ind w:left="0" w:firstLine="0"/>
        <w:rPr>
          <w:sz w:val="24"/>
          <w:szCs w:val="24"/>
        </w:rPr>
      </w:pPr>
      <w:bookmarkStart w:id="143" w:name="_Toc493162779"/>
      <w:r>
        <w:rPr>
          <w:rFonts w:hint="eastAsia"/>
          <w:sz w:val="24"/>
          <w:szCs w:val="24"/>
        </w:rPr>
        <w:t>支出科目</w:t>
      </w:r>
      <w:r w:rsidRPr="0094072F">
        <w:rPr>
          <w:rFonts w:hint="eastAsia"/>
          <w:sz w:val="24"/>
          <w:szCs w:val="24"/>
        </w:rPr>
        <w:t>（</w:t>
      </w:r>
      <w:bookmarkStart w:id="144" w:name="OLE_LINK8"/>
      <w:bookmarkStart w:id="145" w:name="OLE_LINK9"/>
      <w:r w:rsidR="00A222B8" w:rsidRPr="0094072F">
        <w:rPr>
          <w:rFonts w:hint="eastAsia"/>
          <w:sz w:val="24"/>
          <w:szCs w:val="24"/>
        </w:rPr>
        <w:t>kc</w:t>
      </w:r>
      <w:r w:rsidR="003E0597">
        <w:rPr>
          <w:rFonts w:hint="eastAsia"/>
          <w:sz w:val="24"/>
          <w:szCs w:val="24"/>
        </w:rPr>
        <w:t>ls</w:t>
      </w:r>
      <w:r w:rsidR="00A222B8" w:rsidRPr="0094072F">
        <w:rPr>
          <w:rFonts w:hint="eastAsia"/>
          <w:sz w:val="24"/>
          <w:szCs w:val="24"/>
        </w:rPr>
        <w:t>_</w:t>
      </w:r>
      <w:r w:rsidR="003E0597">
        <w:rPr>
          <w:rFonts w:hint="eastAsia"/>
          <w:sz w:val="24"/>
          <w:szCs w:val="24"/>
        </w:rPr>
        <w:t>2017</w:t>
      </w:r>
      <w:r w:rsidR="003E0597" w:rsidRPr="0094072F">
        <w:rPr>
          <w:rFonts w:hint="eastAsia"/>
          <w:sz w:val="24"/>
          <w:szCs w:val="24"/>
        </w:rPr>
        <w:t xml:space="preserve"> </w:t>
      </w:r>
      <w:r w:rsidR="00A222B8" w:rsidRPr="0094072F">
        <w:rPr>
          <w:rFonts w:hint="eastAsia"/>
          <w:sz w:val="24"/>
          <w:szCs w:val="24"/>
        </w:rPr>
        <w:t>_</w:t>
      </w:r>
      <w:r w:rsidR="006372E3" w:rsidRPr="0094072F">
        <w:rPr>
          <w:sz w:val="24"/>
          <w:szCs w:val="24"/>
        </w:rPr>
        <w:t>spending</w:t>
      </w:r>
      <w:r w:rsidR="00A643C6" w:rsidRPr="0094072F">
        <w:rPr>
          <w:rFonts w:hint="eastAsia"/>
          <w:sz w:val="24"/>
          <w:szCs w:val="24"/>
        </w:rPr>
        <w:t>C</w:t>
      </w:r>
      <w:r w:rsidR="00A643C6" w:rsidRPr="0094072F">
        <w:rPr>
          <w:sz w:val="24"/>
          <w:szCs w:val="24"/>
        </w:rPr>
        <w:t>ourse</w:t>
      </w:r>
      <w:bookmarkEnd w:id="144"/>
      <w:bookmarkEnd w:id="145"/>
      <w:r w:rsidRPr="0094072F">
        <w:rPr>
          <w:rFonts w:hint="eastAsia"/>
          <w:sz w:val="24"/>
          <w:szCs w:val="24"/>
        </w:rPr>
        <w:t>）</w:t>
      </w:r>
      <w:bookmarkEnd w:id="143"/>
    </w:p>
    <w:tbl>
      <w:tblPr>
        <w:tblStyle w:val="af7"/>
        <w:tblW w:w="10348" w:type="dxa"/>
        <w:tblInd w:w="-459" w:type="dxa"/>
        <w:tblLook w:val="04A0" w:firstRow="1" w:lastRow="0" w:firstColumn="1" w:lastColumn="0" w:noHBand="0" w:noVBand="1"/>
      </w:tblPr>
      <w:tblGrid>
        <w:gridCol w:w="1788"/>
        <w:gridCol w:w="2015"/>
        <w:gridCol w:w="1678"/>
        <w:gridCol w:w="1451"/>
        <w:gridCol w:w="1450"/>
        <w:gridCol w:w="1966"/>
      </w:tblGrid>
      <w:tr w:rsidR="006313DC" w:rsidTr="00014BCF">
        <w:tc>
          <w:tcPr>
            <w:tcW w:w="1788" w:type="dxa"/>
            <w:shd w:val="clear" w:color="auto" w:fill="BFBFBF" w:themeFill="background1" w:themeFillShade="BF"/>
            <w:vAlign w:val="center"/>
          </w:tcPr>
          <w:p w:rsidR="006313DC" w:rsidRPr="00F37E99" w:rsidRDefault="006313DC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字段名</w:t>
            </w:r>
          </w:p>
        </w:tc>
        <w:tc>
          <w:tcPr>
            <w:tcW w:w="2015" w:type="dxa"/>
            <w:shd w:val="clear" w:color="auto" w:fill="BFBFBF" w:themeFill="background1" w:themeFillShade="BF"/>
            <w:vAlign w:val="center"/>
          </w:tcPr>
          <w:p w:rsidR="006313DC" w:rsidRPr="00F37E99" w:rsidRDefault="006313DC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标识符</w:t>
            </w:r>
          </w:p>
        </w:tc>
        <w:tc>
          <w:tcPr>
            <w:tcW w:w="1678" w:type="dxa"/>
            <w:shd w:val="clear" w:color="auto" w:fill="BFBFBF" w:themeFill="background1" w:themeFillShade="BF"/>
            <w:vAlign w:val="center"/>
          </w:tcPr>
          <w:p w:rsidR="006313DC" w:rsidRPr="00F37E99" w:rsidRDefault="006313DC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类型长度</w:t>
            </w: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:rsidR="006313DC" w:rsidRPr="00F37E99" w:rsidRDefault="006313DC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是否可为空</w:t>
            </w:r>
          </w:p>
        </w:tc>
        <w:tc>
          <w:tcPr>
            <w:tcW w:w="1450" w:type="dxa"/>
            <w:shd w:val="clear" w:color="auto" w:fill="BFBFBF" w:themeFill="background1" w:themeFillShade="BF"/>
            <w:vAlign w:val="center"/>
          </w:tcPr>
          <w:p w:rsidR="006313DC" w:rsidRPr="00F37E99" w:rsidRDefault="006313DC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是否为主键</w:t>
            </w:r>
          </w:p>
        </w:tc>
        <w:tc>
          <w:tcPr>
            <w:tcW w:w="1966" w:type="dxa"/>
            <w:shd w:val="clear" w:color="auto" w:fill="BFBFBF" w:themeFill="background1" w:themeFillShade="BF"/>
            <w:vAlign w:val="center"/>
          </w:tcPr>
          <w:p w:rsidR="006313DC" w:rsidRPr="00F37E99" w:rsidRDefault="006313DC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备注</w:t>
            </w:r>
          </w:p>
        </w:tc>
      </w:tr>
      <w:tr w:rsidR="00E879C5" w:rsidTr="00014BCF">
        <w:tc>
          <w:tcPr>
            <w:tcW w:w="1788" w:type="dxa"/>
            <w:vAlign w:val="center"/>
          </w:tcPr>
          <w:p w:rsidR="00E879C5" w:rsidRPr="00F37E99" w:rsidRDefault="00E879C5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科目</w:t>
            </w:r>
            <w:r>
              <w:rPr>
                <w:rFonts w:hint="eastAsia"/>
                <w:szCs w:val="24"/>
              </w:rPr>
              <w:t>ID</w:t>
            </w:r>
          </w:p>
        </w:tc>
        <w:tc>
          <w:tcPr>
            <w:tcW w:w="2015" w:type="dxa"/>
            <w:vAlign w:val="center"/>
          </w:tcPr>
          <w:p w:rsidR="00E879C5" w:rsidRPr="00F37E99" w:rsidRDefault="00E879C5" w:rsidP="00014BCF">
            <w:pPr>
              <w:ind w:firstLineChars="0" w:firstLine="0"/>
              <w:jc w:val="center"/>
              <w:rPr>
                <w:szCs w:val="24"/>
              </w:rPr>
            </w:pPr>
            <w:r w:rsidRPr="008173DF">
              <w:rPr>
                <w:rFonts w:hint="eastAsia"/>
                <w:szCs w:val="24"/>
              </w:rPr>
              <w:t>c</w:t>
            </w:r>
            <w:r w:rsidRPr="008173DF">
              <w:rPr>
                <w:szCs w:val="24"/>
              </w:rPr>
              <w:t>ourse</w:t>
            </w:r>
            <w:r>
              <w:rPr>
                <w:rFonts w:hint="eastAsia"/>
                <w:szCs w:val="24"/>
              </w:rPr>
              <w:t xml:space="preserve">_id </w:t>
            </w:r>
          </w:p>
        </w:tc>
        <w:tc>
          <w:tcPr>
            <w:tcW w:w="1678" w:type="dxa"/>
            <w:vAlign w:val="center"/>
          </w:tcPr>
          <w:p w:rsidR="00E879C5" w:rsidRPr="00F37E99" w:rsidRDefault="00E879C5" w:rsidP="00236190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archar(40)</w:t>
            </w:r>
          </w:p>
        </w:tc>
        <w:tc>
          <w:tcPr>
            <w:tcW w:w="1451" w:type="dxa"/>
            <w:vAlign w:val="center"/>
          </w:tcPr>
          <w:p w:rsidR="00E879C5" w:rsidRPr="00F37E99" w:rsidRDefault="00E879C5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50" w:type="dxa"/>
            <w:vAlign w:val="center"/>
          </w:tcPr>
          <w:p w:rsidR="00E879C5" w:rsidRPr="00F37E99" w:rsidRDefault="00E879C5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是</w:t>
            </w:r>
          </w:p>
        </w:tc>
        <w:tc>
          <w:tcPr>
            <w:tcW w:w="1966" w:type="dxa"/>
            <w:vAlign w:val="center"/>
          </w:tcPr>
          <w:p w:rsidR="00E879C5" w:rsidRPr="00F37E99" w:rsidRDefault="00E879C5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E879C5" w:rsidTr="00014BCF">
        <w:tc>
          <w:tcPr>
            <w:tcW w:w="1788" w:type="dxa"/>
            <w:vAlign w:val="center"/>
          </w:tcPr>
          <w:p w:rsidR="00E879C5" w:rsidRDefault="00E879C5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父科目</w:t>
            </w:r>
            <w:r>
              <w:rPr>
                <w:rFonts w:hint="eastAsia"/>
                <w:szCs w:val="24"/>
              </w:rPr>
              <w:t>ID</w:t>
            </w:r>
          </w:p>
        </w:tc>
        <w:tc>
          <w:tcPr>
            <w:tcW w:w="2015" w:type="dxa"/>
            <w:vAlign w:val="center"/>
          </w:tcPr>
          <w:p w:rsidR="00E879C5" w:rsidRDefault="00E879C5" w:rsidP="009C21C3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fatherC</w:t>
            </w:r>
            <w:r w:rsidRPr="008173DF">
              <w:rPr>
                <w:szCs w:val="24"/>
              </w:rPr>
              <w:t>ourse</w:t>
            </w:r>
            <w:r>
              <w:rPr>
                <w:rFonts w:hint="eastAsia"/>
                <w:szCs w:val="24"/>
              </w:rPr>
              <w:t>_id</w:t>
            </w:r>
          </w:p>
        </w:tc>
        <w:tc>
          <w:tcPr>
            <w:tcW w:w="1678" w:type="dxa"/>
            <w:vAlign w:val="center"/>
          </w:tcPr>
          <w:p w:rsidR="00E879C5" w:rsidRPr="00F71D0D" w:rsidRDefault="00E879C5" w:rsidP="00236190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archar(40)</w:t>
            </w:r>
          </w:p>
        </w:tc>
        <w:tc>
          <w:tcPr>
            <w:tcW w:w="1451" w:type="dxa"/>
            <w:vAlign w:val="center"/>
          </w:tcPr>
          <w:p w:rsidR="00E879C5" w:rsidRPr="00F37E99" w:rsidRDefault="00E879C5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450" w:type="dxa"/>
            <w:vAlign w:val="center"/>
          </w:tcPr>
          <w:p w:rsidR="00E879C5" w:rsidRPr="00F37E99" w:rsidRDefault="00E879C5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966" w:type="dxa"/>
            <w:vAlign w:val="center"/>
          </w:tcPr>
          <w:p w:rsidR="00E879C5" w:rsidRPr="00F37E99" w:rsidRDefault="00E879C5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E879C5" w:rsidTr="00014BCF">
        <w:tc>
          <w:tcPr>
            <w:tcW w:w="1788" w:type="dxa"/>
            <w:vAlign w:val="center"/>
          </w:tcPr>
          <w:p w:rsidR="00E879C5" w:rsidRDefault="00E879C5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科目名称</w:t>
            </w:r>
          </w:p>
        </w:tc>
        <w:tc>
          <w:tcPr>
            <w:tcW w:w="2015" w:type="dxa"/>
            <w:vAlign w:val="center"/>
          </w:tcPr>
          <w:p w:rsidR="00E879C5" w:rsidRDefault="00E879C5" w:rsidP="00014BCF">
            <w:pPr>
              <w:ind w:firstLineChars="0" w:firstLine="0"/>
              <w:jc w:val="center"/>
              <w:rPr>
                <w:szCs w:val="24"/>
              </w:rPr>
            </w:pPr>
            <w:r w:rsidRPr="008173DF">
              <w:rPr>
                <w:rFonts w:hint="eastAsia"/>
                <w:szCs w:val="24"/>
              </w:rPr>
              <w:t>c</w:t>
            </w:r>
            <w:r w:rsidRPr="008173DF">
              <w:rPr>
                <w:szCs w:val="24"/>
              </w:rPr>
              <w:t>ourse</w:t>
            </w:r>
            <w:r>
              <w:rPr>
                <w:rFonts w:hint="eastAsia"/>
                <w:szCs w:val="24"/>
              </w:rPr>
              <w:t>_name</w:t>
            </w:r>
          </w:p>
        </w:tc>
        <w:tc>
          <w:tcPr>
            <w:tcW w:w="1678" w:type="dxa"/>
            <w:vAlign w:val="center"/>
          </w:tcPr>
          <w:p w:rsidR="00E879C5" w:rsidRPr="00F71D0D" w:rsidRDefault="00E879C5" w:rsidP="00236190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51" w:type="dxa"/>
            <w:vAlign w:val="center"/>
          </w:tcPr>
          <w:p w:rsidR="00E879C5" w:rsidRPr="00F37E99" w:rsidRDefault="00E879C5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50" w:type="dxa"/>
            <w:vAlign w:val="center"/>
          </w:tcPr>
          <w:p w:rsidR="00E879C5" w:rsidRPr="00F37E99" w:rsidRDefault="00E879C5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966" w:type="dxa"/>
            <w:vAlign w:val="center"/>
          </w:tcPr>
          <w:p w:rsidR="00E879C5" w:rsidRPr="00F37E99" w:rsidRDefault="00E879C5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E879C5" w:rsidTr="00014BCF">
        <w:tc>
          <w:tcPr>
            <w:tcW w:w="1788" w:type="dxa"/>
            <w:vAlign w:val="center"/>
          </w:tcPr>
          <w:p w:rsidR="00E879C5" w:rsidRDefault="00E879C5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科目描述</w:t>
            </w:r>
          </w:p>
        </w:tc>
        <w:tc>
          <w:tcPr>
            <w:tcW w:w="2015" w:type="dxa"/>
            <w:vAlign w:val="center"/>
          </w:tcPr>
          <w:p w:rsidR="00E879C5" w:rsidRDefault="00E879C5" w:rsidP="00014BCF">
            <w:pPr>
              <w:ind w:firstLineChars="0" w:firstLine="0"/>
              <w:jc w:val="center"/>
              <w:rPr>
                <w:szCs w:val="24"/>
              </w:rPr>
            </w:pPr>
            <w:r w:rsidRPr="008173DF">
              <w:rPr>
                <w:rFonts w:hint="eastAsia"/>
                <w:szCs w:val="24"/>
              </w:rPr>
              <w:t>c</w:t>
            </w:r>
            <w:r w:rsidRPr="008173DF">
              <w:rPr>
                <w:szCs w:val="24"/>
              </w:rPr>
              <w:t>ourse</w:t>
            </w:r>
            <w:r>
              <w:rPr>
                <w:rFonts w:hint="eastAsia"/>
                <w:szCs w:val="24"/>
              </w:rPr>
              <w:t>_</w:t>
            </w:r>
            <w:r w:rsidRPr="00B94671">
              <w:rPr>
                <w:szCs w:val="24"/>
              </w:rPr>
              <w:t>remark</w:t>
            </w:r>
          </w:p>
        </w:tc>
        <w:tc>
          <w:tcPr>
            <w:tcW w:w="1678" w:type="dxa"/>
            <w:vAlign w:val="center"/>
          </w:tcPr>
          <w:p w:rsidR="00E879C5" w:rsidRDefault="00E879C5" w:rsidP="00236190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51" w:type="dxa"/>
            <w:vAlign w:val="center"/>
          </w:tcPr>
          <w:p w:rsidR="00E879C5" w:rsidRDefault="00E879C5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50" w:type="dxa"/>
            <w:vAlign w:val="center"/>
          </w:tcPr>
          <w:p w:rsidR="00E879C5" w:rsidRPr="00F37E99" w:rsidRDefault="00E879C5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966" w:type="dxa"/>
            <w:vAlign w:val="center"/>
          </w:tcPr>
          <w:p w:rsidR="00E879C5" w:rsidRPr="00F37E99" w:rsidRDefault="00E879C5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E879C5" w:rsidTr="00014BCF">
        <w:tc>
          <w:tcPr>
            <w:tcW w:w="1788" w:type="dxa"/>
            <w:vAlign w:val="center"/>
          </w:tcPr>
          <w:p w:rsidR="00E879C5" w:rsidRDefault="00E879C5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创建人</w:t>
            </w:r>
          </w:p>
        </w:tc>
        <w:tc>
          <w:tcPr>
            <w:tcW w:w="2015" w:type="dxa"/>
            <w:vAlign w:val="center"/>
          </w:tcPr>
          <w:p w:rsidR="00E879C5" w:rsidRDefault="00E879C5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c</w:t>
            </w:r>
            <w:r w:rsidRPr="00825754">
              <w:rPr>
                <w:szCs w:val="24"/>
              </w:rPr>
              <w:t>reate</w:t>
            </w:r>
            <w:r w:rsidRPr="00825754">
              <w:rPr>
                <w:rFonts w:hint="eastAsia"/>
                <w:szCs w:val="24"/>
              </w:rPr>
              <w:t>_name</w:t>
            </w:r>
          </w:p>
        </w:tc>
        <w:tc>
          <w:tcPr>
            <w:tcW w:w="1678" w:type="dxa"/>
            <w:vAlign w:val="center"/>
          </w:tcPr>
          <w:p w:rsidR="00E879C5" w:rsidRDefault="00E879C5" w:rsidP="00236190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archar(30)</w:t>
            </w:r>
          </w:p>
        </w:tc>
        <w:tc>
          <w:tcPr>
            <w:tcW w:w="1451" w:type="dxa"/>
            <w:vAlign w:val="center"/>
          </w:tcPr>
          <w:p w:rsidR="00E879C5" w:rsidRDefault="00E879C5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50" w:type="dxa"/>
            <w:vAlign w:val="center"/>
          </w:tcPr>
          <w:p w:rsidR="00E879C5" w:rsidRPr="00F37E99" w:rsidRDefault="00E879C5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966" w:type="dxa"/>
            <w:vAlign w:val="center"/>
          </w:tcPr>
          <w:p w:rsidR="00E879C5" w:rsidRPr="00F37E99" w:rsidRDefault="00E879C5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E879C5" w:rsidTr="00014BCF">
        <w:tc>
          <w:tcPr>
            <w:tcW w:w="1788" w:type="dxa"/>
            <w:vAlign w:val="center"/>
          </w:tcPr>
          <w:p w:rsidR="00E879C5" w:rsidRDefault="00E879C5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创建时间</w:t>
            </w:r>
          </w:p>
        </w:tc>
        <w:tc>
          <w:tcPr>
            <w:tcW w:w="2015" w:type="dxa"/>
            <w:vAlign w:val="center"/>
          </w:tcPr>
          <w:p w:rsidR="00E879C5" w:rsidRDefault="00E879C5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c</w:t>
            </w:r>
            <w:r w:rsidRPr="00825754">
              <w:rPr>
                <w:szCs w:val="24"/>
              </w:rPr>
              <w:t>reate</w:t>
            </w:r>
            <w:r w:rsidRPr="00825754">
              <w:rPr>
                <w:rFonts w:hint="eastAsia"/>
                <w:szCs w:val="24"/>
              </w:rPr>
              <w:t>_</w:t>
            </w:r>
            <w:r>
              <w:rPr>
                <w:rFonts w:hint="eastAsia"/>
                <w:szCs w:val="24"/>
              </w:rPr>
              <w:t>date</w:t>
            </w:r>
          </w:p>
        </w:tc>
        <w:tc>
          <w:tcPr>
            <w:tcW w:w="1678" w:type="dxa"/>
            <w:vAlign w:val="center"/>
          </w:tcPr>
          <w:p w:rsidR="00E879C5" w:rsidRDefault="0020799B" w:rsidP="00236190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date</w:t>
            </w:r>
          </w:p>
        </w:tc>
        <w:tc>
          <w:tcPr>
            <w:tcW w:w="1451" w:type="dxa"/>
            <w:vAlign w:val="center"/>
          </w:tcPr>
          <w:p w:rsidR="00E879C5" w:rsidRDefault="00E879C5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50" w:type="dxa"/>
            <w:vAlign w:val="center"/>
          </w:tcPr>
          <w:p w:rsidR="00E879C5" w:rsidRPr="00F37E99" w:rsidRDefault="00E879C5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966" w:type="dxa"/>
            <w:vAlign w:val="center"/>
          </w:tcPr>
          <w:p w:rsidR="00E879C5" w:rsidRPr="00F37E99" w:rsidRDefault="00E879C5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</w:tbl>
    <w:p w:rsidR="006372E3" w:rsidRPr="005116ED" w:rsidRDefault="002F7F44" w:rsidP="0094072F">
      <w:pPr>
        <w:pStyle w:val="31"/>
        <w:numPr>
          <w:ilvl w:val="2"/>
          <w:numId w:val="2"/>
        </w:numPr>
        <w:ind w:left="0" w:firstLine="0"/>
        <w:rPr>
          <w:sz w:val="24"/>
          <w:szCs w:val="24"/>
        </w:rPr>
      </w:pPr>
      <w:bookmarkStart w:id="146" w:name="_Toc493162780"/>
      <w:r>
        <w:rPr>
          <w:rFonts w:hint="eastAsia"/>
          <w:sz w:val="24"/>
          <w:szCs w:val="24"/>
        </w:rPr>
        <w:lastRenderedPageBreak/>
        <w:t>收入</w:t>
      </w:r>
      <w:r w:rsidR="006372E3" w:rsidRPr="00C21870">
        <w:rPr>
          <w:rFonts w:hint="eastAsia"/>
          <w:sz w:val="24"/>
          <w:szCs w:val="24"/>
        </w:rPr>
        <w:t>表</w:t>
      </w:r>
      <w:r w:rsidR="006372E3" w:rsidRPr="0094072F">
        <w:rPr>
          <w:rFonts w:hint="eastAsia"/>
          <w:sz w:val="24"/>
          <w:szCs w:val="24"/>
        </w:rPr>
        <w:t>（</w:t>
      </w:r>
      <w:r w:rsidR="00A222B8" w:rsidRPr="0094072F">
        <w:rPr>
          <w:rFonts w:hint="eastAsia"/>
          <w:sz w:val="24"/>
          <w:szCs w:val="24"/>
        </w:rPr>
        <w:t>kc</w:t>
      </w:r>
      <w:r w:rsidR="003E0597">
        <w:rPr>
          <w:rFonts w:hint="eastAsia"/>
          <w:sz w:val="24"/>
          <w:szCs w:val="24"/>
        </w:rPr>
        <w:t>ls</w:t>
      </w:r>
      <w:r w:rsidR="00A222B8" w:rsidRPr="0094072F">
        <w:rPr>
          <w:rFonts w:hint="eastAsia"/>
          <w:sz w:val="24"/>
          <w:szCs w:val="24"/>
        </w:rPr>
        <w:t>_</w:t>
      </w:r>
      <w:r w:rsidR="003E0597">
        <w:rPr>
          <w:rFonts w:hint="eastAsia"/>
          <w:sz w:val="24"/>
          <w:szCs w:val="24"/>
        </w:rPr>
        <w:t>2017</w:t>
      </w:r>
      <w:r w:rsidR="003E0597" w:rsidRPr="0094072F">
        <w:rPr>
          <w:rFonts w:hint="eastAsia"/>
          <w:sz w:val="24"/>
          <w:szCs w:val="24"/>
        </w:rPr>
        <w:t xml:space="preserve"> </w:t>
      </w:r>
      <w:r w:rsidR="00A222B8" w:rsidRPr="0094072F">
        <w:rPr>
          <w:rFonts w:hint="eastAsia"/>
          <w:sz w:val="24"/>
          <w:szCs w:val="24"/>
        </w:rPr>
        <w:t>_</w:t>
      </w:r>
      <w:r w:rsidR="00FC479B" w:rsidRPr="0094072F">
        <w:rPr>
          <w:rFonts w:hint="eastAsia"/>
          <w:sz w:val="24"/>
          <w:szCs w:val="24"/>
        </w:rPr>
        <w:t>income</w:t>
      </w:r>
      <w:r w:rsidR="006372E3" w:rsidRPr="0094072F">
        <w:rPr>
          <w:rFonts w:hint="eastAsia"/>
          <w:sz w:val="24"/>
          <w:szCs w:val="24"/>
        </w:rPr>
        <w:t>）</w:t>
      </w:r>
      <w:bookmarkEnd w:id="146"/>
    </w:p>
    <w:tbl>
      <w:tblPr>
        <w:tblStyle w:val="af7"/>
        <w:tblW w:w="10348" w:type="dxa"/>
        <w:tblInd w:w="-459" w:type="dxa"/>
        <w:tblLook w:val="04A0" w:firstRow="1" w:lastRow="0" w:firstColumn="1" w:lastColumn="0" w:noHBand="0" w:noVBand="1"/>
      </w:tblPr>
      <w:tblGrid>
        <w:gridCol w:w="1664"/>
        <w:gridCol w:w="2507"/>
        <w:gridCol w:w="1664"/>
        <w:gridCol w:w="1417"/>
        <w:gridCol w:w="1417"/>
        <w:gridCol w:w="1679"/>
      </w:tblGrid>
      <w:tr w:rsidR="006372E3" w:rsidTr="0020799B">
        <w:tc>
          <w:tcPr>
            <w:tcW w:w="1664" w:type="dxa"/>
            <w:shd w:val="clear" w:color="auto" w:fill="BFBFBF" w:themeFill="background1" w:themeFillShade="BF"/>
            <w:vAlign w:val="center"/>
          </w:tcPr>
          <w:p w:rsidR="006372E3" w:rsidRPr="00F37E99" w:rsidRDefault="006372E3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字段名</w:t>
            </w:r>
          </w:p>
        </w:tc>
        <w:tc>
          <w:tcPr>
            <w:tcW w:w="2507" w:type="dxa"/>
            <w:shd w:val="clear" w:color="auto" w:fill="BFBFBF" w:themeFill="background1" w:themeFillShade="BF"/>
            <w:vAlign w:val="center"/>
          </w:tcPr>
          <w:p w:rsidR="006372E3" w:rsidRPr="00F37E99" w:rsidRDefault="006372E3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标识符</w:t>
            </w:r>
          </w:p>
        </w:tc>
        <w:tc>
          <w:tcPr>
            <w:tcW w:w="1664" w:type="dxa"/>
            <w:shd w:val="clear" w:color="auto" w:fill="BFBFBF" w:themeFill="background1" w:themeFillShade="BF"/>
            <w:vAlign w:val="center"/>
          </w:tcPr>
          <w:p w:rsidR="006372E3" w:rsidRPr="00F37E99" w:rsidRDefault="006372E3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类型长度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:rsidR="006372E3" w:rsidRPr="00F37E99" w:rsidRDefault="006372E3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是否可为空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:rsidR="006372E3" w:rsidRPr="00F37E99" w:rsidRDefault="006372E3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是否为主键</w:t>
            </w:r>
          </w:p>
        </w:tc>
        <w:tc>
          <w:tcPr>
            <w:tcW w:w="1679" w:type="dxa"/>
            <w:shd w:val="clear" w:color="auto" w:fill="BFBFBF" w:themeFill="background1" w:themeFillShade="BF"/>
            <w:vAlign w:val="center"/>
          </w:tcPr>
          <w:p w:rsidR="006372E3" w:rsidRPr="00F37E99" w:rsidRDefault="006372E3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备注</w:t>
            </w:r>
          </w:p>
        </w:tc>
      </w:tr>
      <w:tr w:rsidR="006372E3" w:rsidTr="0020799B">
        <w:tc>
          <w:tcPr>
            <w:tcW w:w="1664" w:type="dxa"/>
            <w:vAlign w:val="center"/>
          </w:tcPr>
          <w:p w:rsidR="006372E3" w:rsidRPr="00F37E99" w:rsidRDefault="00F40708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收入</w:t>
            </w:r>
            <w:r w:rsidR="000C078B">
              <w:rPr>
                <w:rFonts w:hint="eastAsia"/>
                <w:szCs w:val="24"/>
              </w:rPr>
              <w:t>单</w:t>
            </w:r>
            <w:r w:rsidR="006372E3">
              <w:rPr>
                <w:rFonts w:hint="eastAsia"/>
                <w:szCs w:val="24"/>
              </w:rPr>
              <w:t>ID</w:t>
            </w:r>
          </w:p>
        </w:tc>
        <w:tc>
          <w:tcPr>
            <w:tcW w:w="2507" w:type="dxa"/>
            <w:vAlign w:val="center"/>
          </w:tcPr>
          <w:p w:rsidR="006372E3" w:rsidRPr="00F37E99" w:rsidRDefault="002463A0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income</w:t>
            </w:r>
            <w:r w:rsidR="006372E3">
              <w:rPr>
                <w:rFonts w:hint="eastAsia"/>
                <w:szCs w:val="24"/>
              </w:rPr>
              <w:t>_id</w:t>
            </w:r>
          </w:p>
        </w:tc>
        <w:tc>
          <w:tcPr>
            <w:tcW w:w="1664" w:type="dxa"/>
            <w:vAlign w:val="center"/>
          </w:tcPr>
          <w:p w:rsidR="006372E3" w:rsidRPr="00F37E99" w:rsidRDefault="006372E3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17" w:type="dxa"/>
            <w:vAlign w:val="center"/>
          </w:tcPr>
          <w:p w:rsidR="006372E3" w:rsidRPr="00F37E99" w:rsidRDefault="006372E3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17" w:type="dxa"/>
            <w:vAlign w:val="center"/>
          </w:tcPr>
          <w:p w:rsidR="006372E3" w:rsidRPr="00F37E99" w:rsidRDefault="006372E3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是</w:t>
            </w:r>
          </w:p>
        </w:tc>
        <w:tc>
          <w:tcPr>
            <w:tcW w:w="1679" w:type="dxa"/>
            <w:vAlign w:val="center"/>
          </w:tcPr>
          <w:p w:rsidR="006372E3" w:rsidRPr="00F37E99" w:rsidRDefault="006372E3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6372E3" w:rsidTr="0020799B">
        <w:tc>
          <w:tcPr>
            <w:tcW w:w="1664" w:type="dxa"/>
            <w:vAlign w:val="center"/>
          </w:tcPr>
          <w:p w:rsidR="006372E3" w:rsidRDefault="0042370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收入项目</w:t>
            </w:r>
          </w:p>
        </w:tc>
        <w:tc>
          <w:tcPr>
            <w:tcW w:w="2507" w:type="dxa"/>
            <w:vAlign w:val="center"/>
          </w:tcPr>
          <w:p w:rsidR="006372E3" w:rsidRDefault="0026594E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income</w:t>
            </w:r>
            <w:r w:rsidR="006372E3">
              <w:rPr>
                <w:rFonts w:hint="eastAsia"/>
                <w:szCs w:val="24"/>
              </w:rPr>
              <w:t>_</w:t>
            </w:r>
            <w:r w:rsidRPr="0026594E">
              <w:rPr>
                <w:szCs w:val="24"/>
              </w:rPr>
              <w:t>projects</w:t>
            </w:r>
          </w:p>
        </w:tc>
        <w:tc>
          <w:tcPr>
            <w:tcW w:w="1664" w:type="dxa"/>
            <w:vAlign w:val="center"/>
          </w:tcPr>
          <w:p w:rsidR="006372E3" w:rsidRPr="00F71D0D" w:rsidRDefault="006372E3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17" w:type="dxa"/>
            <w:vAlign w:val="center"/>
          </w:tcPr>
          <w:p w:rsidR="006372E3" w:rsidRPr="00F37E99" w:rsidRDefault="006372E3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17" w:type="dxa"/>
            <w:vAlign w:val="center"/>
          </w:tcPr>
          <w:p w:rsidR="006372E3" w:rsidRPr="00F37E99" w:rsidRDefault="006372E3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679" w:type="dxa"/>
            <w:vAlign w:val="center"/>
          </w:tcPr>
          <w:p w:rsidR="006372E3" w:rsidRPr="00F37E99" w:rsidRDefault="00E51AA3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收入名称</w:t>
            </w:r>
          </w:p>
        </w:tc>
      </w:tr>
      <w:tr w:rsidR="006372E3" w:rsidTr="0020799B">
        <w:tc>
          <w:tcPr>
            <w:tcW w:w="1664" w:type="dxa"/>
            <w:vAlign w:val="center"/>
          </w:tcPr>
          <w:p w:rsidR="006372E3" w:rsidRDefault="0026594E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科目</w:t>
            </w:r>
            <w:r w:rsidR="006372E3">
              <w:rPr>
                <w:rFonts w:hint="eastAsia"/>
                <w:szCs w:val="24"/>
              </w:rPr>
              <w:t>ID</w:t>
            </w:r>
          </w:p>
        </w:tc>
        <w:tc>
          <w:tcPr>
            <w:tcW w:w="2507" w:type="dxa"/>
            <w:vAlign w:val="center"/>
          </w:tcPr>
          <w:p w:rsidR="006372E3" w:rsidRDefault="00D15E93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course</w:t>
            </w:r>
            <w:r w:rsidR="006372E3">
              <w:rPr>
                <w:rFonts w:hint="eastAsia"/>
                <w:szCs w:val="24"/>
              </w:rPr>
              <w:t>_id</w:t>
            </w:r>
          </w:p>
        </w:tc>
        <w:tc>
          <w:tcPr>
            <w:tcW w:w="1664" w:type="dxa"/>
            <w:vAlign w:val="center"/>
          </w:tcPr>
          <w:p w:rsidR="006372E3" w:rsidRPr="006764BF" w:rsidRDefault="006372E3" w:rsidP="00014BCF">
            <w:pPr>
              <w:ind w:firstLineChars="0" w:firstLine="0"/>
              <w:jc w:val="center"/>
              <w:rPr>
                <w:sz w:val="28"/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17" w:type="dxa"/>
            <w:vAlign w:val="center"/>
          </w:tcPr>
          <w:p w:rsidR="006372E3" w:rsidRPr="00F37E99" w:rsidRDefault="006372E3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17" w:type="dxa"/>
            <w:vAlign w:val="center"/>
          </w:tcPr>
          <w:p w:rsidR="006372E3" w:rsidRPr="00F37E99" w:rsidRDefault="006372E3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679" w:type="dxa"/>
            <w:vAlign w:val="center"/>
          </w:tcPr>
          <w:p w:rsidR="006372E3" w:rsidRPr="00F37E99" w:rsidRDefault="006372E3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6372E3" w:rsidTr="0020799B">
        <w:tc>
          <w:tcPr>
            <w:tcW w:w="1664" w:type="dxa"/>
            <w:vAlign w:val="center"/>
          </w:tcPr>
          <w:p w:rsidR="006372E3" w:rsidRDefault="004E72F1" w:rsidP="00E51AA3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会计</w:t>
            </w:r>
            <w:r>
              <w:rPr>
                <w:rFonts w:hint="eastAsia"/>
                <w:szCs w:val="24"/>
              </w:rPr>
              <w:t>ID</w:t>
            </w:r>
          </w:p>
        </w:tc>
        <w:tc>
          <w:tcPr>
            <w:tcW w:w="2507" w:type="dxa"/>
            <w:vAlign w:val="center"/>
          </w:tcPr>
          <w:p w:rsidR="006372E3" w:rsidRDefault="004E72F1" w:rsidP="004E72F1">
            <w:pPr>
              <w:ind w:firstLineChars="0" w:firstLine="0"/>
              <w:jc w:val="center"/>
              <w:rPr>
                <w:szCs w:val="24"/>
              </w:rPr>
            </w:pPr>
            <w:r w:rsidRPr="004E72F1">
              <w:rPr>
                <w:szCs w:val="24"/>
              </w:rPr>
              <w:t>accounting</w:t>
            </w:r>
            <w:r w:rsidR="006372E3">
              <w:rPr>
                <w:rFonts w:hint="eastAsia"/>
                <w:szCs w:val="24"/>
              </w:rPr>
              <w:t>_</w:t>
            </w:r>
            <w:r>
              <w:rPr>
                <w:rFonts w:hint="eastAsia"/>
                <w:szCs w:val="24"/>
              </w:rPr>
              <w:t>id</w:t>
            </w:r>
          </w:p>
        </w:tc>
        <w:tc>
          <w:tcPr>
            <w:tcW w:w="1664" w:type="dxa"/>
            <w:vAlign w:val="center"/>
          </w:tcPr>
          <w:p w:rsidR="006372E3" w:rsidRDefault="006372E3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17" w:type="dxa"/>
            <w:vAlign w:val="center"/>
          </w:tcPr>
          <w:p w:rsidR="006372E3" w:rsidRDefault="006372E3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17" w:type="dxa"/>
            <w:vAlign w:val="center"/>
          </w:tcPr>
          <w:p w:rsidR="006372E3" w:rsidRPr="00F37E99" w:rsidRDefault="006372E3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679" w:type="dxa"/>
            <w:vAlign w:val="center"/>
          </w:tcPr>
          <w:p w:rsidR="006372E3" w:rsidRPr="00F37E99" w:rsidRDefault="00E51AA3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（经手人）</w:t>
            </w:r>
          </w:p>
        </w:tc>
      </w:tr>
      <w:tr w:rsidR="006372E3" w:rsidTr="0020799B">
        <w:tc>
          <w:tcPr>
            <w:tcW w:w="1664" w:type="dxa"/>
            <w:vAlign w:val="center"/>
          </w:tcPr>
          <w:p w:rsidR="006372E3" w:rsidRDefault="00E879C5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付款人</w:t>
            </w:r>
          </w:p>
        </w:tc>
        <w:tc>
          <w:tcPr>
            <w:tcW w:w="2507" w:type="dxa"/>
            <w:vAlign w:val="center"/>
          </w:tcPr>
          <w:p w:rsidR="006372E3" w:rsidRDefault="00DC7444" w:rsidP="00DC7444">
            <w:pPr>
              <w:ind w:firstLineChars="0" w:firstLine="0"/>
              <w:jc w:val="center"/>
              <w:rPr>
                <w:szCs w:val="24"/>
              </w:rPr>
            </w:pPr>
            <w:r w:rsidRPr="00DC7444">
              <w:rPr>
                <w:szCs w:val="24"/>
              </w:rPr>
              <w:t>payment</w:t>
            </w:r>
            <w:r w:rsidR="006372E3">
              <w:rPr>
                <w:rFonts w:hint="eastAsia"/>
                <w:szCs w:val="24"/>
              </w:rPr>
              <w:t>_</w:t>
            </w:r>
            <w:r>
              <w:rPr>
                <w:rFonts w:hint="eastAsia"/>
                <w:szCs w:val="24"/>
              </w:rPr>
              <w:t>name</w:t>
            </w:r>
          </w:p>
        </w:tc>
        <w:tc>
          <w:tcPr>
            <w:tcW w:w="1664" w:type="dxa"/>
            <w:vAlign w:val="center"/>
          </w:tcPr>
          <w:p w:rsidR="006372E3" w:rsidRDefault="006372E3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17" w:type="dxa"/>
            <w:vAlign w:val="center"/>
          </w:tcPr>
          <w:p w:rsidR="006372E3" w:rsidRDefault="006372E3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17" w:type="dxa"/>
            <w:vAlign w:val="center"/>
          </w:tcPr>
          <w:p w:rsidR="006372E3" w:rsidRPr="00F37E99" w:rsidRDefault="006372E3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679" w:type="dxa"/>
            <w:vAlign w:val="center"/>
          </w:tcPr>
          <w:p w:rsidR="006372E3" w:rsidRPr="00F37E99" w:rsidRDefault="006372E3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E51AA3" w:rsidTr="0020799B">
        <w:tc>
          <w:tcPr>
            <w:tcW w:w="1664" w:type="dxa"/>
            <w:vAlign w:val="center"/>
          </w:tcPr>
          <w:p w:rsidR="00E51AA3" w:rsidRDefault="00E51AA3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付款单位</w:t>
            </w:r>
          </w:p>
        </w:tc>
        <w:tc>
          <w:tcPr>
            <w:tcW w:w="2507" w:type="dxa"/>
            <w:vAlign w:val="center"/>
          </w:tcPr>
          <w:p w:rsidR="00E51AA3" w:rsidRPr="00DC7444" w:rsidRDefault="00E51AA3" w:rsidP="00DC7444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p</w:t>
            </w:r>
            <w:r w:rsidRPr="00E51AA3">
              <w:rPr>
                <w:szCs w:val="24"/>
              </w:rPr>
              <w:t>ayment</w:t>
            </w:r>
            <w:r>
              <w:rPr>
                <w:rFonts w:hint="eastAsia"/>
                <w:szCs w:val="24"/>
              </w:rPr>
              <w:t>_unit</w:t>
            </w:r>
          </w:p>
        </w:tc>
        <w:tc>
          <w:tcPr>
            <w:tcW w:w="1664" w:type="dxa"/>
            <w:vAlign w:val="center"/>
          </w:tcPr>
          <w:p w:rsidR="00E51AA3" w:rsidRDefault="00E51AA3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17" w:type="dxa"/>
            <w:vAlign w:val="center"/>
          </w:tcPr>
          <w:p w:rsidR="00E51AA3" w:rsidRDefault="00E51AA3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17" w:type="dxa"/>
            <w:vAlign w:val="center"/>
          </w:tcPr>
          <w:p w:rsidR="00E51AA3" w:rsidRPr="00F37E99" w:rsidRDefault="00E51AA3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679" w:type="dxa"/>
            <w:vAlign w:val="center"/>
          </w:tcPr>
          <w:p w:rsidR="00E51AA3" w:rsidRPr="00F37E99" w:rsidRDefault="00E51AA3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247106" w:rsidTr="0020799B">
        <w:tc>
          <w:tcPr>
            <w:tcW w:w="1664" w:type="dxa"/>
            <w:vAlign w:val="center"/>
          </w:tcPr>
          <w:p w:rsidR="00247106" w:rsidRDefault="00247106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收款人</w:t>
            </w:r>
          </w:p>
        </w:tc>
        <w:tc>
          <w:tcPr>
            <w:tcW w:w="2507" w:type="dxa"/>
            <w:vAlign w:val="center"/>
          </w:tcPr>
          <w:p w:rsidR="00247106" w:rsidRPr="00DC7444" w:rsidRDefault="00247106" w:rsidP="00DC7444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g</w:t>
            </w:r>
            <w:r w:rsidRPr="00247106">
              <w:rPr>
                <w:szCs w:val="24"/>
              </w:rPr>
              <w:t>athering</w:t>
            </w:r>
            <w:r>
              <w:rPr>
                <w:rFonts w:hint="eastAsia"/>
                <w:szCs w:val="24"/>
              </w:rPr>
              <w:t>_name</w:t>
            </w:r>
          </w:p>
        </w:tc>
        <w:tc>
          <w:tcPr>
            <w:tcW w:w="1664" w:type="dxa"/>
            <w:vAlign w:val="center"/>
          </w:tcPr>
          <w:p w:rsidR="00247106" w:rsidRDefault="00247106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17" w:type="dxa"/>
            <w:vAlign w:val="center"/>
          </w:tcPr>
          <w:p w:rsidR="00247106" w:rsidRDefault="00247106" w:rsidP="00247106">
            <w:pPr>
              <w:ind w:firstLine="480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17" w:type="dxa"/>
            <w:vAlign w:val="center"/>
          </w:tcPr>
          <w:p w:rsidR="00247106" w:rsidRPr="00F37E99" w:rsidRDefault="00247106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679" w:type="dxa"/>
            <w:vAlign w:val="center"/>
          </w:tcPr>
          <w:p w:rsidR="00247106" w:rsidRPr="00F37E99" w:rsidRDefault="00247106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E879C5" w:rsidTr="0020799B">
        <w:tc>
          <w:tcPr>
            <w:tcW w:w="1664" w:type="dxa"/>
            <w:vAlign w:val="center"/>
          </w:tcPr>
          <w:p w:rsidR="00E879C5" w:rsidRDefault="00E879C5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付款账号</w:t>
            </w:r>
          </w:p>
        </w:tc>
        <w:tc>
          <w:tcPr>
            <w:tcW w:w="2507" w:type="dxa"/>
            <w:vAlign w:val="center"/>
          </w:tcPr>
          <w:p w:rsidR="00E879C5" w:rsidRPr="00DC7444" w:rsidRDefault="00E879C5" w:rsidP="00DC7444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p</w:t>
            </w:r>
            <w:r w:rsidRPr="00DC7444">
              <w:rPr>
                <w:szCs w:val="24"/>
              </w:rPr>
              <w:t>ayment</w:t>
            </w:r>
            <w:r>
              <w:rPr>
                <w:rFonts w:hint="eastAsia"/>
                <w:szCs w:val="24"/>
              </w:rPr>
              <w:t>_accountNum</w:t>
            </w:r>
          </w:p>
        </w:tc>
        <w:tc>
          <w:tcPr>
            <w:tcW w:w="1664" w:type="dxa"/>
            <w:vAlign w:val="center"/>
          </w:tcPr>
          <w:p w:rsidR="00E879C5" w:rsidRDefault="00247106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archar(40)</w:t>
            </w:r>
          </w:p>
        </w:tc>
        <w:tc>
          <w:tcPr>
            <w:tcW w:w="1417" w:type="dxa"/>
            <w:vAlign w:val="center"/>
          </w:tcPr>
          <w:p w:rsidR="00E879C5" w:rsidRDefault="00247106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17" w:type="dxa"/>
            <w:vAlign w:val="center"/>
          </w:tcPr>
          <w:p w:rsidR="00E879C5" w:rsidRPr="00F37E99" w:rsidRDefault="00E879C5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679" w:type="dxa"/>
            <w:vAlign w:val="center"/>
          </w:tcPr>
          <w:p w:rsidR="00E879C5" w:rsidRPr="00F37E99" w:rsidRDefault="00E879C5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247106" w:rsidTr="0020799B">
        <w:tc>
          <w:tcPr>
            <w:tcW w:w="1664" w:type="dxa"/>
            <w:vAlign w:val="center"/>
          </w:tcPr>
          <w:p w:rsidR="00247106" w:rsidRDefault="00247106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收款账号</w:t>
            </w:r>
          </w:p>
        </w:tc>
        <w:tc>
          <w:tcPr>
            <w:tcW w:w="2507" w:type="dxa"/>
            <w:vAlign w:val="center"/>
          </w:tcPr>
          <w:p w:rsidR="00247106" w:rsidRDefault="00247106" w:rsidP="00DC7444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gathering_accountNum</w:t>
            </w:r>
          </w:p>
        </w:tc>
        <w:tc>
          <w:tcPr>
            <w:tcW w:w="1664" w:type="dxa"/>
            <w:vAlign w:val="center"/>
          </w:tcPr>
          <w:p w:rsidR="00247106" w:rsidRDefault="00247106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archar(40)</w:t>
            </w:r>
          </w:p>
        </w:tc>
        <w:tc>
          <w:tcPr>
            <w:tcW w:w="1417" w:type="dxa"/>
            <w:vAlign w:val="center"/>
          </w:tcPr>
          <w:p w:rsidR="00247106" w:rsidRDefault="00247106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17" w:type="dxa"/>
            <w:vAlign w:val="center"/>
          </w:tcPr>
          <w:p w:rsidR="00247106" w:rsidRPr="00F37E99" w:rsidRDefault="00247106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679" w:type="dxa"/>
            <w:vAlign w:val="center"/>
          </w:tcPr>
          <w:p w:rsidR="00247106" w:rsidRPr="00F37E99" w:rsidRDefault="00247106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E879C5" w:rsidTr="0020799B">
        <w:tc>
          <w:tcPr>
            <w:tcW w:w="1664" w:type="dxa"/>
            <w:vAlign w:val="center"/>
          </w:tcPr>
          <w:p w:rsidR="00E879C5" w:rsidRDefault="00E879C5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交易方式</w:t>
            </w:r>
          </w:p>
        </w:tc>
        <w:tc>
          <w:tcPr>
            <w:tcW w:w="2507" w:type="dxa"/>
            <w:vAlign w:val="center"/>
          </w:tcPr>
          <w:p w:rsidR="00E879C5" w:rsidRPr="00DC7444" w:rsidRDefault="00E879C5" w:rsidP="00DC7444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deal_type</w:t>
            </w:r>
          </w:p>
        </w:tc>
        <w:tc>
          <w:tcPr>
            <w:tcW w:w="1664" w:type="dxa"/>
            <w:vAlign w:val="center"/>
          </w:tcPr>
          <w:p w:rsidR="00E879C5" w:rsidRDefault="00E879C5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 w:rsidR="00247106">
              <w:rPr>
                <w:rFonts w:hint="eastAsia"/>
                <w:szCs w:val="24"/>
              </w:rPr>
              <w:t>archar(</w:t>
            </w:r>
            <w:r>
              <w:rPr>
                <w:rFonts w:hint="eastAsia"/>
                <w:szCs w:val="24"/>
              </w:rPr>
              <w:t>55)</w:t>
            </w:r>
          </w:p>
        </w:tc>
        <w:tc>
          <w:tcPr>
            <w:tcW w:w="1417" w:type="dxa"/>
            <w:vAlign w:val="center"/>
          </w:tcPr>
          <w:p w:rsidR="00E879C5" w:rsidRDefault="00E879C5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17" w:type="dxa"/>
            <w:vAlign w:val="center"/>
          </w:tcPr>
          <w:p w:rsidR="00E879C5" w:rsidRPr="00F37E99" w:rsidRDefault="00E879C5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679" w:type="dxa"/>
            <w:vAlign w:val="center"/>
          </w:tcPr>
          <w:p w:rsidR="00E879C5" w:rsidRPr="00F37E99" w:rsidRDefault="00E879C5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4D4EBF" w:rsidTr="0020799B">
        <w:tc>
          <w:tcPr>
            <w:tcW w:w="1664" w:type="dxa"/>
            <w:vAlign w:val="center"/>
          </w:tcPr>
          <w:p w:rsidR="004D4EBF" w:rsidRDefault="00E879C5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应</w:t>
            </w:r>
            <w:r w:rsidR="004D4EBF">
              <w:rPr>
                <w:rFonts w:hint="eastAsia"/>
                <w:szCs w:val="24"/>
              </w:rPr>
              <w:t>收总金额</w:t>
            </w:r>
          </w:p>
        </w:tc>
        <w:tc>
          <w:tcPr>
            <w:tcW w:w="2507" w:type="dxa"/>
            <w:vAlign w:val="center"/>
          </w:tcPr>
          <w:p w:rsidR="004D4EBF" w:rsidRDefault="00B06283" w:rsidP="00014BCF">
            <w:pPr>
              <w:ind w:firstLineChars="0" w:firstLine="0"/>
              <w:jc w:val="center"/>
              <w:rPr>
                <w:szCs w:val="24"/>
              </w:rPr>
            </w:pPr>
            <w:r w:rsidRPr="00B06283">
              <w:rPr>
                <w:rFonts w:hint="eastAsia"/>
                <w:szCs w:val="24"/>
              </w:rPr>
              <w:t>r</w:t>
            </w:r>
            <w:r w:rsidRPr="00B06283">
              <w:rPr>
                <w:szCs w:val="24"/>
              </w:rPr>
              <w:t>eceipts</w:t>
            </w:r>
            <w:r w:rsidRPr="00B06283">
              <w:rPr>
                <w:rFonts w:hint="eastAsia"/>
                <w:szCs w:val="24"/>
              </w:rPr>
              <w:t>_money</w:t>
            </w:r>
          </w:p>
        </w:tc>
        <w:tc>
          <w:tcPr>
            <w:tcW w:w="1664" w:type="dxa"/>
            <w:vAlign w:val="center"/>
          </w:tcPr>
          <w:p w:rsidR="004D4EBF" w:rsidRDefault="005C5A0F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17" w:type="dxa"/>
            <w:vAlign w:val="center"/>
          </w:tcPr>
          <w:p w:rsidR="004D4EBF" w:rsidRDefault="005C5A0F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17" w:type="dxa"/>
            <w:vAlign w:val="center"/>
          </w:tcPr>
          <w:p w:rsidR="004D4EBF" w:rsidRPr="00F37E99" w:rsidRDefault="004D4EBF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679" w:type="dxa"/>
            <w:vAlign w:val="center"/>
          </w:tcPr>
          <w:p w:rsidR="004D4EBF" w:rsidRPr="00F37E99" w:rsidRDefault="004D4EBF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4D4EBF" w:rsidTr="0020799B">
        <w:tc>
          <w:tcPr>
            <w:tcW w:w="1664" w:type="dxa"/>
            <w:vAlign w:val="center"/>
          </w:tcPr>
          <w:p w:rsidR="004D4EBF" w:rsidRDefault="004D4EBF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缴纳总金额</w:t>
            </w:r>
          </w:p>
        </w:tc>
        <w:tc>
          <w:tcPr>
            <w:tcW w:w="2507" w:type="dxa"/>
            <w:vAlign w:val="center"/>
          </w:tcPr>
          <w:p w:rsidR="004D4EBF" w:rsidRDefault="00B06283" w:rsidP="00014BCF">
            <w:pPr>
              <w:ind w:firstLineChars="0" w:firstLine="0"/>
              <w:jc w:val="center"/>
              <w:rPr>
                <w:szCs w:val="24"/>
              </w:rPr>
            </w:pPr>
            <w:r w:rsidRPr="00DC7444">
              <w:rPr>
                <w:szCs w:val="24"/>
              </w:rPr>
              <w:t>payment</w:t>
            </w:r>
            <w:r>
              <w:rPr>
                <w:rFonts w:hint="eastAsia"/>
                <w:szCs w:val="24"/>
              </w:rPr>
              <w:t>_money</w:t>
            </w:r>
          </w:p>
        </w:tc>
        <w:tc>
          <w:tcPr>
            <w:tcW w:w="1664" w:type="dxa"/>
            <w:vAlign w:val="center"/>
          </w:tcPr>
          <w:p w:rsidR="004D4EBF" w:rsidRDefault="005C5A0F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17" w:type="dxa"/>
            <w:vAlign w:val="center"/>
          </w:tcPr>
          <w:p w:rsidR="004D4EBF" w:rsidRDefault="005C5A0F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17" w:type="dxa"/>
            <w:vAlign w:val="center"/>
          </w:tcPr>
          <w:p w:rsidR="004D4EBF" w:rsidRPr="00F37E99" w:rsidRDefault="004D4EBF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679" w:type="dxa"/>
            <w:vAlign w:val="center"/>
          </w:tcPr>
          <w:p w:rsidR="004D4EBF" w:rsidRPr="00F37E99" w:rsidRDefault="004D4EBF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6372E3" w:rsidTr="0020799B">
        <w:tc>
          <w:tcPr>
            <w:tcW w:w="1664" w:type="dxa"/>
            <w:vAlign w:val="center"/>
          </w:tcPr>
          <w:p w:rsidR="006372E3" w:rsidRDefault="00F40708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备注</w:t>
            </w:r>
          </w:p>
        </w:tc>
        <w:tc>
          <w:tcPr>
            <w:tcW w:w="2507" w:type="dxa"/>
            <w:vAlign w:val="center"/>
          </w:tcPr>
          <w:p w:rsidR="006372E3" w:rsidRDefault="006372E3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e</w:t>
            </w:r>
            <w:r w:rsidRPr="00352CD2">
              <w:rPr>
                <w:szCs w:val="24"/>
              </w:rPr>
              <w:t>xpenditure</w:t>
            </w:r>
            <w:r>
              <w:rPr>
                <w:rFonts w:hint="eastAsia"/>
                <w:szCs w:val="24"/>
              </w:rPr>
              <w:t>_</w:t>
            </w:r>
            <w:r w:rsidRPr="0061205E">
              <w:rPr>
                <w:szCs w:val="24"/>
              </w:rPr>
              <w:t>remark</w:t>
            </w:r>
          </w:p>
        </w:tc>
        <w:tc>
          <w:tcPr>
            <w:tcW w:w="1664" w:type="dxa"/>
            <w:vAlign w:val="center"/>
          </w:tcPr>
          <w:p w:rsidR="006372E3" w:rsidRDefault="006372E3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17" w:type="dxa"/>
            <w:vAlign w:val="center"/>
          </w:tcPr>
          <w:p w:rsidR="006372E3" w:rsidRDefault="006372E3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6372E3" w:rsidRPr="00F37E99" w:rsidRDefault="006372E3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679" w:type="dxa"/>
            <w:vAlign w:val="center"/>
          </w:tcPr>
          <w:p w:rsidR="006372E3" w:rsidRPr="00F37E99" w:rsidRDefault="006372E3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3E6606" w:rsidTr="0020799B">
        <w:tc>
          <w:tcPr>
            <w:tcW w:w="1664" w:type="dxa"/>
            <w:vAlign w:val="center"/>
          </w:tcPr>
          <w:p w:rsidR="003E6606" w:rsidRDefault="003E6606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收入凭证编号</w:t>
            </w:r>
          </w:p>
        </w:tc>
        <w:tc>
          <w:tcPr>
            <w:tcW w:w="2507" w:type="dxa"/>
            <w:vAlign w:val="center"/>
          </w:tcPr>
          <w:p w:rsidR="003E6606" w:rsidRPr="00326D8F" w:rsidRDefault="00570640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I</w:t>
            </w:r>
            <w:r>
              <w:rPr>
                <w:rFonts w:hint="eastAsia"/>
                <w:szCs w:val="24"/>
              </w:rPr>
              <w:t>ncome_</w:t>
            </w:r>
            <w:r w:rsidRPr="00570640">
              <w:rPr>
                <w:szCs w:val="24"/>
              </w:rPr>
              <w:t>evidence</w:t>
            </w:r>
          </w:p>
        </w:tc>
        <w:tc>
          <w:tcPr>
            <w:tcW w:w="1664" w:type="dxa"/>
            <w:vAlign w:val="center"/>
          </w:tcPr>
          <w:p w:rsidR="003E6606" w:rsidRDefault="00570640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17" w:type="dxa"/>
            <w:vAlign w:val="center"/>
          </w:tcPr>
          <w:p w:rsidR="003E6606" w:rsidRDefault="00570640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17" w:type="dxa"/>
            <w:vAlign w:val="center"/>
          </w:tcPr>
          <w:p w:rsidR="003E6606" w:rsidRPr="00F37E99" w:rsidRDefault="003E6606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679" w:type="dxa"/>
            <w:vAlign w:val="center"/>
          </w:tcPr>
          <w:p w:rsidR="003E6606" w:rsidRPr="00471FE0" w:rsidRDefault="003E6606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20799B" w:rsidTr="0020799B">
        <w:tc>
          <w:tcPr>
            <w:tcW w:w="1664" w:type="dxa"/>
            <w:vAlign w:val="center"/>
          </w:tcPr>
          <w:p w:rsidR="0020799B" w:rsidRDefault="0020799B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创建时间</w:t>
            </w:r>
          </w:p>
        </w:tc>
        <w:tc>
          <w:tcPr>
            <w:tcW w:w="2507" w:type="dxa"/>
            <w:vAlign w:val="center"/>
          </w:tcPr>
          <w:p w:rsidR="0020799B" w:rsidRDefault="0020799B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create_date</w:t>
            </w:r>
          </w:p>
        </w:tc>
        <w:tc>
          <w:tcPr>
            <w:tcW w:w="1664" w:type="dxa"/>
          </w:tcPr>
          <w:p w:rsidR="0020799B" w:rsidRDefault="0020799B" w:rsidP="00236190">
            <w:pPr>
              <w:ind w:firstLine="480"/>
            </w:pPr>
            <w:r w:rsidRPr="00500742">
              <w:rPr>
                <w:rFonts w:hint="eastAsia"/>
                <w:szCs w:val="24"/>
              </w:rPr>
              <w:t>date</w:t>
            </w:r>
          </w:p>
        </w:tc>
        <w:tc>
          <w:tcPr>
            <w:tcW w:w="1417" w:type="dxa"/>
            <w:vAlign w:val="center"/>
          </w:tcPr>
          <w:p w:rsidR="0020799B" w:rsidRDefault="0020799B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17" w:type="dxa"/>
            <w:vAlign w:val="center"/>
          </w:tcPr>
          <w:p w:rsidR="0020799B" w:rsidRPr="00F37E99" w:rsidRDefault="0020799B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679" w:type="dxa"/>
            <w:vAlign w:val="center"/>
          </w:tcPr>
          <w:p w:rsidR="0020799B" w:rsidRPr="00471FE0" w:rsidRDefault="0020799B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20799B" w:rsidTr="0020799B">
        <w:tc>
          <w:tcPr>
            <w:tcW w:w="1664" w:type="dxa"/>
            <w:vAlign w:val="center"/>
          </w:tcPr>
          <w:p w:rsidR="0020799B" w:rsidRDefault="0020799B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收款时间</w:t>
            </w:r>
          </w:p>
        </w:tc>
        <w:tc>
          <w:tcPr>
            <w:tcW w:w="2507" w:type="dxa"/>
            <w:vAlign w:val="center"/>
          </w:tcPr>
          <w:p w:rsidR="0020799B" w:rsidRDefault="0020799B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income_date</w:t>
            </w:r>
          </w:p>
        </w:tc>
        <w:tc>
          <w:tcPr>
            <w:tcW w:w="1664" w:type="dxa"/>
          </w:tcPr>
          <w:p w:rsidR="0020799B" w:rsidRDefault="0020799B" w:rsidP="00236190">
            <w:pPr>
              <w:ind w:firstLine="480"/>
            </w:pPr>
            <w:r w:rsidRPr="00500742">
              <w:rPr>
                <w:rFonts w:hint="eastAsia"/>
                <w:szCs w:val="24"/>
              </w:rPr>
              <w:t>date</w:t>
            </w:r>
          </w:p>
        </w:tc>
        <w:tc>
          <w:tcPr>
            <w:tcW w:w="1417" w:type="dxa"/>
            <w:vAlign w:val="center"/>
          </w:tcPr>
          <w:p w:rsidR="0020799B" w:rsidRDefault="0020799B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17" w:type="dxa"/>
            <w:vAlign w:val="center"/>
          </w:tcPr>
          <w:p w:rsidR="0020799B" w:rsidRPr="00F37E99" w:rsidRDefault="0020799B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679" w:type="dxa"/>
            <w:vAlign w:val="center"/>
          </w:tcPr>
          <w:p w:rsidR="0020799B" w:rsidRPr="00471FE0" w:rsidRDefault="0020799B" w:rsidP="00014BCF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6372E3" w:rsidTr="0020799B">
        <w:tc>
          <w:tcPr>
            <w:tcW w:w="1664" w:type="dxa"/>
            <w:vAlign w:val="center"/>
          </w:tcPr>
          <w:p w:rsidR="006372E3" w:rsidRDefault="006372E3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状态</w:t>
            </w:r>
          </w:p>
        </w:tc>
        <w:tc>
          <w:tcPr>
            <w:tcW w:w="2507" w:type="dxa"/>
            <w:vAlign w:val="center"/>
          </w:tcPr>
          <w:p w:rsidR="006372E3" w:rsidRDefault="00A91AC1" w:rsidP="00014BCF">
            <w:pPr>
              <w:ind w:firstLineChars="0" w:firstLine="0"/>
              <w:jc w:val="center"/>
              <w:rPr>
                <w:szCs w:val="24"/>
              </w:rPr>
            </w:pPr>
            <w:r w:rsidRPr="00A91AC1">
              <w:rPr>
                <w:rFonts w:hint="eastAsia"/>
                <w:szCs w:val="24"/>
              </w:rPr>
              <w:t>income</w:t>
            </w:r>
            <w:r w:rsidR="006372E3">
              <w:rPr>
                <w:rFonts w:hint="eastAsia"/>
                <w:szCs w:val="24"/>
              </w:rPr>
              <w:t>_state</w:t>
            </w:r>
          </w:p>
        </w:tc>
        <w:tc>
          <w:tcPr>
            <w:tcW w:w="1664" w:type="dxa"/>
            <w:vAlign w:val="center"/>
          </w:tcPr>
          <w:p w:rsidR="006372E3" w:rsidRDefault="006372E3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17" w:type="dxa"/>
            <w:vAlign w:val="center"/>
          </w:tcPr>
          <w:p w:rsidR="006372E3" w:rsidRDefault="006372E3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17" w:type="dxa"/>
            <w:vAlign w:val="center"/>
          </w:tcPr>
          <w:p w:rsidR="006372E3" w:rsidRPr="00F37E99" w:rsidRDefault="006372E3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679" w:type="dxa"/>
            <w:vAlign w:val="center"/>
          </w:tcPr>
          <w:p w:rsidR="006372E3" w:rsidRPr="00471FE0" w:rsidRDefault="006372E3" w:rsidP="00014BCF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471FE0"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-</w:t>
            </w:r>
            <w:r w:rsidRPr="00471FE0">
              <w:rPr>
                <w:rFonts w:hint="eastAsia"/>
                <w:sz w:val="21"/>
                <w:szCs w:val="21"/>
              </w:rPr>
              <w:t>草稿</w:t>
            </w:r>
            <w:r w:rsidRPr="00471FE0">
              <w:rPr>
                <w:rFonts w:hint="eastAsia"/>
                <w:sz w:val="21"/>
                <w:szCs w:val="21"/>
              </w:rPr>
              <w:t xml:space="preserve"> 1</w:t>
            </w:r>
            <w:r>
              <w:rPr>
                <w:rFonts w:hint="eastAsia"/>
                <w:sz w:val="21"/>
                <w:szCs w:val="21"/>
              </w:rPr>
              <w:t>-</w:t>
            </w:r>
            <w:r w:rsidRPr="00471FE0">
              <w:rPr>
                <w:rFonts w:hint="eastAsia"/>
                <w:sz w:val="21"/>
                <w:szCs w:val="21"/>
              </w:rPr>
              <w:t>已提交</w:t>
            </w:r>
            <w:r w:rsidR="00A91D0B">
              <w:rPr>
                <w:rFonts w:hint="eastAsia"/>
                <w:sz w:val="21"/>
                <w:szCs w:val="21"/>
              </w:rPr>
              <w:t xml:space="preserve"> 2-</w:t>
            </w:r>
            <w:r w:rsidR="00A91D0B">
              <w:rPr>
                <w:rFonts w:hint="eastAsia"/>
                <w:sz w:val="21"/>
                <w:szCs w:val="21"/>
              </w:rPr>
              <w:t>通过</w:t>
            </w:r>
            <w:r w:rsidR="00A91D0B">
              <w:rPr>
                <w:rFonts w:hint="eastAsia"/>
                <w:sz w:val="21"/>
                <w:szCs w:val="21"/>
              </w:rPr>
              <w:t xml:space="preserve"> 3-</w:t>
            </w:r>
            <w:r w:rsidR="00A91D0B">
              <w:rPr>
                <w:rFonts w:hint="eastAsia"/>
                <w:sz w:val="21"/>
                <w:szCs w:val="21"/>
              </w:rPr>
              <w:t>未通过</w:t>
            </w:r>
          </w:p>
        </w:tc>
      </w:tr>
    </w:tbl>
    <w:p w:rsidR="002F7F44" w:rsidRPr="005116ED" w:rsidRDefault="002F7F44" w:rsidP="0094072F">
      <w:pPr>
        <w:pStyle w:val="31"/>
        <w:numPr>
          <w:ilvl w:val="2"/>
          <w:numId w:val="2"/>
        </w:numPr>
        <w:ind w:left="0" w:firstLine="0"/>
        <w:rPr>
          <w:sz w:val="24"/>
          <w:szCs w:val="24"/>
        </w:rPr>
      </w:pPr>
      <w:bookmarkStart w:id="147" w:name="_Toc493162781"/>
      <w:r>
        <w:rPr>
          <w:rFonts w:hint="eastAsia"/>
          <w:sz w:val="24"/>
          <w:szCs w:val="24"/>
        </w:rPr>
        <w:t>支出</w:t>
      </w:r>
      <w:r w:rsidRPr="00C21870">
        <w:rPr>
          <w:rFonts w:hint="eastAsia"/>
          <w:sz w:val="24"/>
          <w:szCs w:val="24"/>
        </w:rPr>
        <w:t>表</w:t>
      </w:r>
      <w:r w:rsidRPr="0094072F">
        <w:rPr>
          <w:rFonts w:hint="eastAsia"/>
          <w:sz w:val="24"/>
          <w:szCs w:val="24"/>
        </w:rPr>
        <w:t>（</w:t>
      </w:r>
      <w:r w:rsidR="00A222B8" w:rsidRPr="0094072F">
        <w:rPr>
          <w:rFonts w:hint="eastAsia"/>
          <w:sz w:val="24"/>
          <w:szCs w:val="24"/>
        </w:rPr>
        <w:t>kc</w:t>
      </w:r>
      <w:r w:rsidR="003E0597">
        <w:rPr>
          <w:rFonts w:hint="eastAsia"/>
          <w:sz w:val="24"/>
          <w:szCs w:val="24"/>
        </w:rPr>
        <w:t>ls</w:t>
      </w:r>
      <w:r w:rsidR="00A222B8" w:rsidRPr="0094072F">
        <w:rPr>
          <w:rFonts w:hint="eastAsia"/>
          <w:sz w:val="24"/>
          <w:szCs w:val="24"/>
        </w:rPr>
        <w:t>_</w:t>
      </w:r>
      <w:r w:rsidR="003E0597">
        <w:rPr>
          <w:rFonts w:hint="eastAsia"/>
          <w:sz w:val="24"/>
          <w:szCs w:val="24"/>
        </w:rPr>
        <w:t>2017</w:t>
      </w:r>
      <w:r w:rsidR="00A222B8" w:rsidRPr="0094072F">
        <w:rPr>
          <w:rFonts w:hint="eastAsia"/>
          <w:sz w:val="24"/>
          <w:szCs w:val="24"/>
        </w:rPr>
        <w:t>_</w:t>
      </w:r>
      <w:r w:rsidR="00FC479B" w:rsidRPr="0094072F">
        <w:rPr>
          <w:rFonts w:hint="eastAsia"/>
          <w:sz w:val="24"/>
          <w:szCs w:val="24"/>
        </w:rPr>
        <w:t>spending</w:t>
      </w:r>
      <w:r w:rsidRPr="0094072F">
        <w:rPr>
          <w:rFonts w:hint="eastAsia"/>
          <w:sz w:val="24"/>
          <w:szCs w:val="24"/>
        </w:rPr>
        <w:t>）</w:t>
      </w:r>
      <w:bookmarkEnd w:id="147"/>
    </w:p>
    <w:tbl>
      <w:tblPr>
        <w:tblStyle w:val="af7"/>
        <w:tblW w:w="10348" w:type="dxa"/>
        <w:tblInd w:w="-459" w:type="dxa"/>
        <w:tblLook w:val="04A0" w:firstRow="1" w:lastRow="0" w:firstColumn="1" w:lastColumn="0" w:noHBand="0" w:noVBand="1"/>
      </w:tblPr>
      <w:tblGrid>
        <w:gridCol w:w="1795"/>
        <w:gridCol w:w="2034"/>
        <w:gridCol w:w="1684"/>
        <w:gridCol w:w="1520"/>
        <w:gridCol w:w="1520"/>
        <w:gridCol w:w="1795"/>
      </w:tblGrid>
      <w:tr w:rsidR="002F7F44" w:rsidTr="00A30E12">
        <w:tc>
          <w:tcPr>
            <w:tcW w:w="1795" w:type="dxa"/>
            <w:shd w:val="clear" w:color="auto" w:fill="BFBFBF" w:themeFill="background1" w:themeFillShade="BF"/>
            <w:vAlign w:val="center"/>
          </w:tcPr>
          <w:p w:rsidR="002F7F44" w:rsidRPr="00F37E99" w:rsidRDefault="002F7F44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字段名</w:t>
            </w:r>
          </w:p>
        </w:tc>
        <w:tc>
          <w:tcPr>
            <w:tcW w:w="2034" w:type="dxa"/>
            <w:shd w:val="clear" w:color="auto" w:fill="BFBFBF" w:themeFill="background1" w:themeFillShade="BF"/>
            <w:vAlign w:val="center"/>
          </w:tcPr>
          <w:p w:rsidR="002F7F44" w:rsidRPr="00F37E99" w:rsidRDefault="002F7F44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标识符</w:t>
            </w:r>
          </w:p>
        </w:tc>
        <w:tc>
          <w:tcPr>
            <w:tcW w:w="1684" w:type="dxa"/>
            <w:shd w:val="clear" w:color="auto" w:fill="BFBFBF" w:themeFill="background1" w:themeFillShade="BF"/>
            <w:vAlign w:val="center"/>
          </w:tcPr>
          <w:p w:rsidR="002F7F44" w:rsidRPr="00F37E99" w:rsidRDefault="002F7F44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类型长度</w:t>
            </w:r>
          </w:p>
        </w:tc>
        <w:tc>
          <w:tcPr>
            <w:tcW w:w="1520" w:type="dxa"/>
            <w:shd w:val="clear" w:color="auto" w:fill="BFBFBF" w:themeFill="background1" w:themeFillShade="BF"/>
            <w:vAlign w:val="center"/>
          </w:tcPr>
          <w:p w:rsidR="002F7F44" w:rsidRPr="00F37E99" w:rsidRDefault="002F7F44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是否可为空</w:t>
            </w:r>
          </w:p>
        </w:tc>
        <w:tc>
          <w:tcPr>
            <w:tcW w:w="1520" w:type="dxa"/>
            <w:shd w:val="clear" w:color="auto" w:fill="BFBFBF" w:themeFill="background1" w:themeFillShade="BF"/>
            <w:vAlign w:val="center"/>
          </w:tcPr>
          <w:p w:rsidR="002F7F44" w:rsidRPr="00F37E99" w:rsidRDefault="002F7F44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是否为主键</w:t>
            </w:r>
          </w:p>
        </w:tc>
        <w:tc>
          <w:tcPr>
            <w:tcW w:w="1795" w:type="dxa"/>
            <w:shd w:val="clear" w:color="auto" w:fill="BFBFBF" w:themeFill="background1" w:themeFillShade="BF"/>
            <w:vAlign w:val="center"/>
          </w:tcPr>
          <w:p w:rsidR="002F7F44" w:rsidRPr="00F37E99" w:rsidRDefault="002F7F44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备注</w:t>
            </w:r>
          </w:p>
        </w:tc>
      </w:tr>
      <w:tr w:rsidR="002F7F44" w:rsidTr="00A30E12">
        <w:tc>
          <w:tcPr>
            <w:tcW w:w="1795" w:type="dxa"/>
            <w:vAlign w:val="center"/>
          </w:tcPr>
          <w:p w:rsidR="002F7F44" w:rsidRPr="00F37E99" w:rsidRDefault="002F7F4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支出单</w:t>
            </w:r>
            <w:r>
              <w:rPr>
                <w:rFonts w:hint="eastAsia"/>
                <w:szCs w:val="24"/>
              </w:rPr>
              <w:t>ID</w:t>
            </w:r>
          </w:p>
        </w:tc>
        <w:tc>
          <w:tcPr>
            <w:tcW w:w="2034" w:type="dxa"/>
            <w:vAlign w:val="center"/>
          </w:tcPr>
          <w:p w:rsidR="002F7F44" w:rsidRPr="00F37E99" w:rsidRDefault="00783643" w:rsidP="00014BCF">
            <w:pPr>
              <w:ind w:firstLineChars="0" w:firstLine="0"/>
              <w:jc w:val="center"/>
              <w:rPr>
                <w:szCs w:val="24"/>
              </w:rPr>
            </w:pPr>
            <w:r w:rsidRPr="00783643">
              <w:rPr>
                <w:szCs w:val="24"/>
              </w:rPr>
              <w:t>spending</w:t>
            </w:r>
            <w:r w:rsidR="002F7F44">
              <w:rPr>
                <w:rFonts w:hint="eastAsia"/>
                <w:szCs w:val="24"/>
              </w:rPr>
              <w:t>_id</w:t>
            </w:r>
          </w:p>
        </w:tc>
        <w:tc>
          <w:tcPr>
            <w:tcW w:w="1684" w:type="dxa"/>
            <w:vAlign w:val="center"/>
          </w:tcPr>
          <w:p w:rsidR="002F7F44" w:rsidRPr="00F37E99" w:rsidRDefault="002F7F4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520" w:type="dxa"/>
            <w:vAlign w:val="center"/>
          </w:tcPr>
          <w:p w:rsidR="002F7F44" w:rsidRPr="00F37E99" w:rsidRDefault="002F7F4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20" w:type="dxa"/>
            <w:vAlign w:val="center"/>
          </w:tcPr>
          <w:p w:rsidR="002F7F44" w:rsidRPr="00F37E99" w:rsidRDefault="002F7F4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是</w:t>
            </w:r>
          </w:p>
        </w:tc>
        <w:tc>
          <w:tcPr>
            <w:tcW w:w="1795" w:type="dxa"/>
            <w:vAlign w:val="center"/>
          </w:tcPr>
          <w:p w:rsidR="002F7F44" w:rsidRPr="00F37E99" w:rsidRDefault="002F7F44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2F7F44" w:rsidTr="00A30E12">
        <w:tc>
          <w:tcPr>
            <w:tcW w:w="1795" w:type="dxa"/>
            <w:vAlign w:val="center"/>
          </w:tcPr>
          <w:p w:rsidR="002F7F44" w:rsidRDefault="00BC21BB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会计</w:t>
            </w:r>
            <w:r>
              <w:rPr>
                <w:rFonts w:hint="eastAsia"/>
                <w:szCs w:val="24"/>
              </w:rPr>
              <w:t>ID</w:t>
            </w:r>
          </w:p>
        </w:tc>
        <w:tc>
          <w:tcPr>
            <w:tcW w:w="2034" w:type="dxa"/>
            <w:vAlign w:val="center"/>
          </w:tcPr>
          <w:p w:rsidR="002F7F44" w:rsidRDefault="002F7F44" w:rsidP="00014BCF">
            <w:pPr>
              <w:ind w:firstLineChars="0" w:firstLine="0"/>
              <w:jc w:val="center"/>
              <w:rPr>
                <w:szCs w:val="24"/>
              </w:rPr>
            </w:pPr>
            <w:r w:rsidRPr="00CD7DEE">
              <w:rPr>
                <w:szCs w:val="24"/>
              </w:rPr>
              <w:t>operation</w:t>
            </w:r>
            <w:r>
              <w:rPr>
                <w:rFonts w:hint="eastAsia"/>
                <w:szCs w:val="24"/>
              </w:rPr>
              <w:t>_id</w:t>
            </w:r>
          </w:p>
        </w:tc>
        <w:tc>
          <w:tcPr>
            <w:tcW w:w="1684" w:type="dxa"/>
            <w:vAlign w:val="center"/>
          </w:tcPr>
          <w:p w:rsidR="002F7F44" w:rsidRPr="006764BF" w:rsidRDefault="002F7F44" w:rsidP="00014BCF">
            <w:pPr>
              <w:ind w:firstLineChars="0" w:firstLine="0"/>
              <w:jc w:val="center"/>
              <w:rPr>
                <w:sz w:val="28"/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520" w:type="dxa"/>
            <w:vAlign w:val="center"/>
          </w:tcPr>
          <w:p w:rsidR="002F7F44" w:rsidRPr="00F37E99" w:rsidRDefault="002F7F4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20" w:type="dxa"/>
            <w:vAlign w:val="center"/>
          </w:tcPr>
          <w:p w:rsidR="002F7F44" w:rsidRPr="00F37E99" w:rsidRDefault="002F7F44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795" w:type="dxa"/>
            <w:vAlign w:val="center"/>
          </w:tcPr>
          <w:p w:rsidR="002F7F44" w:rsidRPr="00F37E99" w:rsidRDefault="002F7F44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2F7F44" w:rsidTr="00A30E12">
        <w:tc>
          <w:tcPr>
            <w:tcW w:w="1795" w:type="dxa"/>
            <w:vAlign w:val="center"/>
          </w:tcPr>
          <w:p w:rsidR="002F7F44" w:rsidRDefault="002F7F4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科目</w:t>
            </w:r>
            <w:r>
              <w:rPr>
                <w:rFonts w:hint="eastAsia"/>
                <w:szCs w:val="24"/>
              </w:rPr>
              <w:t>ID</w:t>
            </w:r>
          </w:p>
        </w:tc>
        <w:tc>
          <w:tcPr>
            <w:tcW w:w="2034" w:type="dxa"/>
            <w:vAlign w:val="center"/>
          </w:tcPr>
          <w:p w:rsidR="002F7F44" w:rsidRDefault="00750CC4" w:rsidP="00014BCF">
            <w:pPr>
              <w:ind w:firstLineChars="0" w:firstLine="0"/>
              <w:jc w:val="center"/>
              <w:rPr>
                <w:szCs w:val="24"/>
              </w:rPr>
            </w:pPr>
            <w:r w:rsidRPr="008173DF">
              <w:rPr>
                <w:rFonts w:hint="eastAsia"/>
                <w:szCs w:val="24"/>
              </w:rPr>
              <w:t>c</w:t>
            </w:r>
            <w:r w:rsidRPr="008173DF">
              <w:rPr>
                <w:szCs w:val="24"/>
              </w:rPr>
              <w:t>ourse</w:t>
            </w:r>
            <w:r w:rsidR="002F7F44">
              <w:rPr>
                <w:rFonts w:hint="eastAsia"/>
                <w:szCs w:val="24"/>
              </w:rPr>
              <w:t>_id</w:t>
            </w:r>
          </w:p>
        </w:tc>
        <w:tc>
          <w:tcPr>
            <w:tcW w:w="1684" w:type="dxa"/>
            <w:vAlign w:val="center"/>
          </w:tcPr>
          <w:p w:rsidR="002F7F44" w:rsidRDefault="002F7F4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520" w:type="dxa"/>
            <w:vAlign w:val="center"/>
          </w:tcPr>
          <w:p w:rsidR="002F7F44" w:rsidRDefault="002F7F4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20" w:type="dxa"/>
            <w:vAlign w:val="center"/>
          </w:tcPr>
          <w:p w:rsidR="002F7F44" w:rsidRPr="00F37E99" w:rsidRDefault="002F7F44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795" w:type="dxa"/>
            <w:vAlign w:val="center"/>
          </w:tcPr>
          <w:p w:rsidR="002F7F44" w:rsidRPr="00F37E99" w:rsidRDefault="002F7F44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014BCF" w:rsidTr="00A30E12">
        <w:tc>
          <w:tcPr>
            <w:tcW w:w="1795" w:type="dxa"/>
            <w:vAlign w:val="center"/>
          </w:tcPr>
          <w:p w:rsidR="00014BCF" w:rsidRDefault="00014BCF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申请单</w:t>
            </w:r>
            <w:r>
              <w:rPr>
                <w:rFonts w:hint="eastAsia"/>
                <w:szCs w:val="24"/>
              </w:rPr>
              <w:t>ID</w:t>
            </w:r>
          </w:p>
        </w:tc>
        <w:tc>
          <w:tcPr>
            <w:tcW w:w="2034" w:type="dxa"/>
            <w:vAlign w:val="center"/>
          </w:tcPr>
          <w:p w:rsidR="00014BCF" w:rsidRPr="008173DF" w:rsidRDefault="00354D93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a</w:t>
            </w:r>
            <w:r w:rsidR="001E5FFB">
              <w:rPr>
                <w:rFonts w:hint="eastAsia"/>
                <w:szCs w:val="24"/>
              </w:rPr>
              <w:t>pply_id</w:t>
            </w:r>
          </w:p>
        </w:tc>
        <w:tc>
          <w:tcPr>
            <w:tcW w:w="1684" w:type="dxa"/>
            <w:vAlign w:val="center"/>
          </w:tcPr>
          <w:p w:rsidR="00014BCF" w:rsidRDefault="00354D93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520" w:type="dxa"/>
            <w:vAlign w:val="center"/>
          </w:tcPr>
          <w:p w:rsidR="00014BCF" w:rsidRDefault="00014BCF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520" w:type="dxa"/>
            <w:vAlign w:val="center"/>
          </w:tcPr>
          <w:p w:rsidR="00014BCF" w:rsidRPr="00F37E99" w:rsidRDefault="00014BCF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795" w:type="dxa"/>
            <w:vAlign w:val="center"/>
          </w:tcPr>
          <w:p w:rsidR="00014BCF" w:rsidRPr="00F37E99" w:rsidRDefault="00014BCF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2F7F44" w:rsidTr="00A30E12">
        <w:tc>
          <w:tcPr>
            <w:tcW w:w="1795" w:type="dxa"/>
            <w:vAlign w:val="center"/>
          </w:tcPr>
          <w:p w:rsidR="002F7F44" w:rsidRDefault="002F7F4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支出名称</w:t>
            </w:r>
          </w:p>
        </w:tc>
        <w:tc>
          <w:tcPr>
            <w:tcW w:w="2034" w:type="dxa"/>
            <w:vAlign w:val="center"/>
          </w:tcPr>
          <w:p w:rsidR="002F7F44" w:rsidRDefault="00783643" w:rsidP="00014BCF">
            <w:pPr>
              <w:ind w:firstLineChars="0" w:firstLine="0"/>
              <w:jc w:val="center"/>
              <w:rPr>
                <w:szCs w:val="24"/>
              </w:rPr>
            </w:pPr>
            <w:r w:rsidRPr="00783643">
              <w:rPr>
                <w:szCs w:val="24"/>
              </w:rPr>
              <w:t>spending</w:t>
            </w:r>
            <w:r w:rsidR="002F7F44">
              <w:rPr>
                <w:rFonts w:hint="eastAsia"/>
                <w:szCs w:val="24"/>
              </w:rPr>
              <w:t>_name</w:t>
            </w:r>
          </w:p>
        </w:tc>
        <w:tc>
          <w:tcPr>
            <w:tcW w:w="1684" w:type="dxa"/>
            <w:vAlign w:val="center"/>
          </w:tcPr>
          <w:p w:rsidR="002F7F44" w:rsidRDefault="002F7F4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520" w:type="dxa"/>
            <w:vAlign w:val="center"/>
          </w:tcPr>
          <w:p w:rsidR="002F7F44" w:rsidRDefault="002F7F4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20" w:type="dxa"/>
            <w:vAlign w:val="center"/>
          </w:tcPr>
          <w:p w:rsidR="002F7F44" w:rsidRPr="00F37E99" w:rsidRDefault="002F7F44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795" w:type="dxa"/>
            <w:vAlign w:val="center"/>
          </w:tcPr>
          <w:p w:rsidR="002F7F44" w:rsidRPr="00F37E99" w:rsidRDefault="002F7F44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2F7F44" w:rsidTr="00A30E12">
        <w:tc>
          <w:tcPr>
            <w:tcW w:w="1795" w:type="dxa"/>
            <w:vAlign w:val="center"/>
          </w:tcPr>
          <w:p w:rsidR="002F7F44" w:rsidRDefault="002F7F4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备注</w:t>
            </w:r>
          </w:p>
        </w:tc>
        <w:tc>
          <w:tcPr>
            <w:tcW w:w="2034" w:type="dxa"/>
            <w:vAlign w:val="center"/>
          </w:tcPr>
          <w:p w:rsidR="002F7F44" w:rsidRDefault="00783643" w:rsidP="00014BCF">
            <w:pPr>
              <w:ind w:firstLineChars="0" w:firstLine="0"/>
              <w:jc w:val="center"/>
              <w:rPr>
                <w:szCs w:val="24"/>
              </w:rPr>
            </w:pPr>
            <w:r w:rsidRPr="00783643">
              <w:rPr>
                <w:szCs w:val="24"/>
              </w:rPr>
              <w:t>spending</w:t>
            </w:r>
            <w:r w:rsidR="002F7F44">
              <w:rPr>
                <w:rFonts w:hint="eastAsia"/>
                <w:szCs w:val="24"/>
              </w:rPr>
              <w:t>_</w:t>
            </w:r>
            <w:r w:rsidR="002F7F44" w:rsidRPr="0061205E">
              <w:rPr>
                <w:szCs w:val="24"/>
              </w:rPr>
              <w:t>remark</w:t>
            </w:r>
          </w:p>
        </w:tc>
        <w:tc>
          <w:tcPr>
            <w:tcW w:w="1684" w:type="dxa"/>
            <w:vAlign w:val="center"/>
          </w:tcPr>
          <w:p w:rsidR="002F7F44" w:rsidRDefault="002F7F4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520" w:type="dxa"/>
            <w:vAlign w:val="center"/>
          </w:tcPr>
          <w:p w:rsidR="002F7F44" w:rsidRDefault="002F7F4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20" w:type="dxa"/>
            <w:vAlign w:val="center"/>
          </w:tcPr>
          <w:p w:rsidR="002F7F44" w:rsidRPr="00F37E99" w:rsidRDefault="002F7F44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795" w:type="dxa"/>
            <w:vAlign w:val="center"/>
          </w:tcPr>
          <w:p w:rsidR="002F7F44" w:rsidRPr="00F37E99" w:rsidRDefault="002F7F44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2F7F44" w:rsidTr="00A30E12">
        <w:tc>
          <w:tcPr>
            <w:tcW w:w="1795" w:type="dxa"/>
            <w:vAlign w:val="center"/>
          </w:tcPr>
          <w:p w:rsidR="002F7F44" w:rsidRDefault="002F7F4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金额</w:t>
            </w:r>
          </w:p>
        </w:tc>
        <w:tc>
          <w:tcPr>
            <w:tcW w:w="2034" w:type="dxa"/>
            <w:vAlign w:val="center"/>
          </w:tcPr>
          <w:p w:rsidR="002F7F44" w:rsidRDefault="00783643" w:rsidP="00014BCF">
            <w:pPr>
              <w:ind w:firstLineChars="0" w:firstLine="0"/>
              <w:jc w:val="center"/>
              <w:rPr>
                <w:szCs w:val="24"/>
              </w:rPr>
            </w:pPr>
            <w:r w:rsidRPr="00783643">
              <w:rPr>
                <w:szCs w:val="24"/>
              </w:rPr>
              <w:t>spending</w:t>
            </w:r>
            <w:r w:rsidR="002F7F44">
              <w:rPr>
                <w:rFonts w:hint="eastAsia"/>
                <w:szCs w:val="24"/>
              </w:rPr>
              <w:t>_money</w:t>
            </w:r>
          </w:p>
        </w:tc>
        <w:tc>
          <w:tcPr>
            <w:tcW w:w="1684" w:type="dxa"/>
            <w:vAlign w:val="center"/>
          </w:tcPr>
          <w:p w:rsidR="002F7F44" w:rsidRDefault="002F7F4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520" w:type="dxa"/>
            <w:vAlign w:val="center"/>
          </w:tcPr>
          <w:p w:rsidR="002F7F44" w:rsidRDefault="002F7F4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20" w:type="dxa"/>
            <w:vAlign w:val="center"/>
          </w:tcPr>
          <w:p w:rsidR="002F7F44" w:rsidRPr="00F37E99" w:rsidRDefault="002F7F44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795" w:type="dxa"/>
            <w:vAlign w:val="center"/>
          </w:tcPr>
          <w:p w:rsidR="002F7F44" w:rsidRPr="00F37E99" w:rsidRDefault="002F7F44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A124A0" w:rsidTr="00A30E12">
        <w:tc>
          <w:tcPr>
            <w:tcW w:w="1795" w:type="dxa"/>
            <w:vAlign w:val="center"/>
          </w:tcPr>
          <w:p w:rsidR="00A124A0" w:rsidRDefault="00A124A0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收款人</w:t>
            </w:r>
          </w:p>
        </w:tc>
        <w:tc>
          <w:tcPr>
            <w:tcW w:w="2034" w:type="dxa"/>
            <w:vAlign w:val="center"/>
          </w:tcPr>
          <w:p w:rsidR="00A124A0" w:rsidRPr="00783643" w:rsidRDefault="00A124A0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g</w:t>
            </w:r>
            <w:r w:rsidRPr="00BC21BB">
              <w:rPr>
                <w:szCs w:val="24"/>
              </w:rPr>
              <w:t>athering</w:t>
            </w:r>
            <w:r>
              <w:rPr>
                <w:rFonts w:hint="eastAsia"/>
                <w:szCs w:val="24"/>
              </w:rPr>
              <w:t>_name</w:t>
            </w:r>
          </w:p>
        </w:tc>
        <w:tc>
          <w:tcPr>
            <w:tcW w:w="1684" w:type="dxa"/>
            <w:vAlign w:val="center"/>
          </w:tcPr>
          <w:p w:rsidR="00A124A0" w:rsidRDefault="00A124A0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</w:t>
            </w:r>
          </w:p>
        </w:tc>
        <w:tc>
          <w:tcPr>
            <w:tcW w:w="1520" w:type="dxa"/>
            <w:vAlign w:val="center"/>
          </w:tcPr>
          <w:p w:rsidR="00A124A0" w:rsidRDefault="00A124A0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20" w:type="dxa"/>
            <w:vAlign w:val="center"/>
          </w:tcPr>
          <w:p w:rsidR="00A124A0" w:rsidRPr="00F37E99" w:rsidRDefault="00A124A0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795" w:type="dxa"/>
            <w:vAlign w:val="center"/>
          </w:tcPr>
          <w:p w:rsidR="00A124A0" w:rsidRPr="00F37E99" w:rsidRDefault="00A124A0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A124A0" w:rsidTr="00A30E12">
        <w:tc>
          <w:tcPr>
            <w:tcW w:w="1795" w:type="dxa"/>
            <w:vAlign w:val="center"/>
          </w:tcPr>
          <w:p w:rsidR="00A124A0" w:rsidRDefault="00A124A0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收款账号</w:t>
            </w:r>
          </w:p>
        </w:tc>
        <w:tc>
          <w:tcPr>
            <w:tcW w:w="2034" w:type="dxa"/>
            <w:vAlign w:val="center"/>
          </w:tcPr>
          <w:p w:rsidR="00A124A0" w:rsidRDefault="00A124A0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g</w:t>
            </w:r>
            <w:r w:rsidRPr="00BC21BB">
              <w:rPr>
                <w:szCs w:val="24"/>
              </w:rPr>
              <w:t>athering</w:t>
            </w:r>
            <w:r>
              <w:rPr>
                <w:rFonts w:hint="eastAsia"/>
                <w:szCs w:val="24"/>
              </w:rPr>
              <w:t>_number</w:t>
            </w:r>
          </w:p>
        </w:tc>
        <w:tc>
          <w:tcPr>
            <w:tcW w:w="1684" w:type="dxa"/>
            <w:vAlign w:val="center"/>
          </w:tcPr>
          <w:p w:rsidR="00A124A0" w:rsidRDefault="00A124A0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</w:t>
            </w:r>
          </w:p>
        </w:tc>
        <w:tc>
          <w:tcPr>
            <w:tcW w:w="1520" w:type="dxa"/>
            <w:vAlign w:val="center"/>
          </w:tcPr>
          <w:p w:rsidR="00A124A0" w:rsidRDefault="00A124A0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20" w:type="dxa"/>
            <w:vAlign w:val="center"/>
          </w:tcPr>
          <w:p w:rsidR="00A124A0" w:rsidRPr="00F37E99" w:rsidRDefault="00A124A0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795" w:type="dxa"/>
            <w:vAlign w:val="center"/>
          </w:tcPr>
          <w:p w:rsidR="00A124A0" w:rsidRPr="00F37E99" w:rsidRDefault="00A124A0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247106" w:rsidTr="00A30E12">
        <w:tc>
          <w:tcPr>
            <w:tcW w:w="1795" w:type="dxa"/>
            <w:vAlign w:val="center"/>
          </w:tcPr>
          <w:p w:rsidR="00247106" w:rsidRDefault="00247106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结算方式</w:t>
            </w:r>
          </w:p>
        </w:tc>
        <w:tc>
          <w:tcPr>
            <w:tcW w:w="2034" w:type="dxa"/>
            <w:vAlign w:val="center"/>
          </w:tcPr>
          <w:p w:rsidR="00247106" w:rsidRPr="00783643" w:rsidRDefault="00247106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deal_type</w:t>
            </w:r>
          </w:p>
        </w:tc>
        <w:tc>
          <w:tcPr>
            <w:tcW w:w="1684" w:type="dxa"/>
            <w:vAlign w:val="center"/>
          </w:tcPr>
          <w:p w:rsidR="00247106" w:rsidRDefault="00247106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archar(55)</w:t>
            </w:r>
          </w:p>
        </w:tc>
        <w:tc>
          <w:tcPr>
            <w:tcW w:w="1520" w:type="dxa"/>
            <w:vAlign w:val="center"/>
          </w:tcPr>
          <w:p w:rsidR="00247106" w:rsidRDefault="00247106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20" w:type="dxa"/>
            <w:vAlign w:val="center"/>
          </w:tcPr>
          <w:p w:rsidR="00247106" w:rsidRPr="00F37E99" w:rsidRDefault="00247106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795" w:type="dxa"/>
            <w:vAlign w:val="center"/>
          </w:tcPr>
          <w:p w:rsidR="00247106" w:rsidRPr="00F37E99" w:rsidRDefault="00247106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20799B" w:rsidTr="00A30E12">
        <w:tc>
          <w:tcPr>
            <w:tcW w:w="1795" w:type="dxa"/>
            <w:vAlign w:val="center"/>
          </w:tcPr>
          <w:p w:rsidR="0020799B" w:rsidRDefault="0020799B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创建时间</w:t>
            </w:r>
          </w:p>
        </w:tc>
        <w:tc>
          <w:tcPr>
            <w:tcW w:w="2034" w:type="dxa"/>
            <w:vAlign w:val="center"/>
          </w:tcPr>
          <w:p w:rsidR="0020799B" w:rsidRDefault="0020799B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create_date</w:t>
            </w:r>
          </w:p>
        </w:tc>
        <w:tc>
          <w:tcPr>
            <w:tcW w:w="1684" w:type="dxa"/>
          </w:tcPr>
          <w:p w:rsidR="0020799B" w:rsidRDefault="0020799B" w:rsidP="00236190">
            <w:pPr>
              <w:ind w:firstLine="480"/>
            </w:pPr>
            <w:r w:rsidRPr="0067444C">
              <w:rPr>
                <w:rFonts w:hint="eastAsia"/>
                <w:szCs w:val="24"/>
              </w:rPr>
              <w:t>date</w:t>
            </w:r>
          </w:p>
        </w:tc>
        <w:tc>
          <w:tcPr>
            <w:tcW w:w="1520" w:type="dxa"/>
            <w:vAlign w:val="center"/>
          </w:tcPr>
          <w:p w:rsidR="0020799B" w:rsidRDefault="0020799B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20" w:type="dxa"/>
            <w:vAlign w:val="center"/>
          </w:tcPr>
          <w:p w:rsidR="0020799B" w:rsidRPr="00F37E99" w:rsidRDefault="0020799B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795" w:type="dxa"/>
            <w:vAlign w:val="center"/>
          </w:tcPr>
          <w:p w:rsidR="0020799B" w:rsidRPr="00471FE0" w:rsidRDefault="0020799B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20799B" w:rsidTr="00A30E12">
        <w:tc>
          <w:tcPr>
            <w:tcW w:w="1795" w:type="dxa"/>
            <w:vAlign w:val="center"/>
          </w:tcPr>
          <w:p w:rsidR="0020799B" w:rsidRDefault="0020799B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付款时间</w:t>
            </w:r>
          </w:p>
        </w:tc>
        <w:tc>
          <w:tcPr>
            <w:tcW w:w="2034" w:type="dxa"/>
            <w:vAlign w:val="center"/>
          </w:tcPr>
          <w:p w:rsidR="0020799B" w:rsidRDefault="0020799B" w:rsidP="00014BCF">
            <w:pPr>
              <w:ind w:firstLineChars="0" w:firstLine="0"/>
              <w:jc w:val="center"/>
              <w:rPr>
                <w:szCs w:val="24"/>
              </w:rPr>
            </w:pPr>
            <w:r w:rsidRPr="000F3485">
              <w:rPr>
                <w:szCs w:val="24"/>
              </w:rPr>
              <w:t>payment</w:t>
            </w:r>
            <w:r>
              <w:rPr>
                <w:rFonts w:hint="eastAsia"/>
                <w:szCs w:val="24"/>
              </w:rPr>
              <w:t>_date</w:t>
            </w:r>
          </w:p>
        </w:tc>
        <w:tc>
          <w:tcPr>
            <w:tcW w:w="1684" w:type="dxa"/>
          </w:tcPr>
          <w:p w:rsidR="0020799B" w:rsidRDefault="0020799B" w:rsidP="00236190">
            <w:pPr>
              <w:ind w:firstLine="480"/>
            </w:pPr>
            <w:r w:rsidRPr="0067444C">
              <w:rPr>
                <w:rFonts w:hint="eastAsia"/>
                <w:szCs w:val="24"/>
              </w:rPr>
              <w:t>date</w:t>
            </w:r>
          </w:p>
        </w:tc>
        <w:tc>
          <w:tcPr>
            <w:tcW w:w="1520" w:type="dxa"/>
            <w:vAlign w:val="center"/>
          </w:tcPr>
          <w:p w:rsidR="0020799B" w:rsidRDefault="0020799B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20" w:type="dxa"/>
            <w:vAlign w:val="center"/>
          </w:tcPr>
          <w:p w:rsidR="0020799B" w:rsidRPr="00F37E99" w:rsidRDefault="0020799B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795" w:type="dxa"/>
            <w:vAlign w:val="center"/>
          </w:tcPr>
          <w:p w:rsidR="0020799B" w:rsidRPr="00471FE0" w:rsidRDefault="0020799B" w:rsidP="00014BCF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2F7F44" w:rsidTr="00A30E12">
        <w:tc>
          <w:tcPr>
            <w:tcW w:w="1795" w:type="dxa"/>
            <w:vAlign w:val="center"/>
          </w:tcPr>
          <w:p w:rsidR="002F7F44" w:rsidRDefault="002F7F4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状态</w:t>
            </w:r>
          </w:p>
        </w:tc>
        <w:tc>
          <w:tcPr>
            <w:tcW w:w="2034" w:type="dxa"/>
            <w:vAlign w:val="center"/>
          </w:tcPr>
          <w:p w:rsidR="002F7F44" w:rsidRDefault="00783643" w:rsidP="00014BCF">
            <w:pPr>
              <w:ind w:firstLineChars="0" w:firstLine="0"/>
              <w:jc w:val="center"/>
              <w:rPr>
                <w:szCs w:val="24"/>
              </w:rPr>
            </w:pPr>
            <w:r w:rsidRPr="00783643">
              <w:rPr>
                <w:szCs w:val="24"/>
              </w:rPr>
              <w:t>spending</w:t>
            </w:r>
            <w:r w:rsidR="002F7F44">
              <w:rPr>
                <w:rFonts w:hint="eastAsia"/>
                <w:szCs w:val="24"/>
              </w:rPr>
              <w:t>_state</w:t>
            </w:r>
          </w:p>
        </w:tc>
        <w:tc>
          <w:tcPr>
            <w:tcW w:w="1684" w:type="dxa"/>
            <w:vAlign w:val="center"/>
          </w:tcPr>
          <w:p w:rsidR="002F7F44" w:rsidRDefault="002F7F4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520" w:type="dxa"/>
            <w:vAlign w:val="center"/>
          </w:tcPr>
          <w:p w:rsidR="002F7F44" w:rsidRDefault="002F7F4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20" w:type="dxa"/>
            <w:vAlign w:val="center"/>
          </w:tcPr>
          <w:p w:rsidR="002F7F44" w:rsidRPr="00F37E99" w:rsidRDefault="002F7F44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795" w:type="dxa"/>
            <w:vAlign w:val="center"/>
          </w:tcPr>
          <w:p w:rsidR="002F7F44" w:rsidRPr="00471FE0" w:rsidRDefault="002F7F44" w:rsidP="00014BCF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471FE0"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-</w:t>
            </w:r>
            <w:r w:rsidRPr="00471FE0">
              <w:rPr>
                <w:rFonts w:hint="eastAsia"/>
                <w:sz w:val="21"/>
                <w:szCs w:val="21"/>
              </w:rPr>
              <w:t>草稿</w:t>
            </w:r>
            <w:r w:rsidRPr="00471FE0">
              <w:rPr>
                <w:rFonts w:hint="eastAsia"/>
                <w:sz w:val="21"/>
                <w:szCs w:val="21"/>
              </w:rPr>
              <w:t xml:space="preserve"> 1</w:t>
            </w:r>
            <w:r>
              <w:rPr>
                <w:rFonts w:hint="eastAsia"/>
                <w:sz w:val="21"/>
                <w:szCs w:val="21"/>
              </w:rPr>
              <w:t>-</w:t>
            </w:r>
            <w:r w:rsidRPr="00471FE0">
              <w:rPr>
                <w:rFonts w:hint="eastAsia"/>
                <w:sz w:val="21"/>
                <w:szCs w:val="21"/>
              </w:rPr>
              <w:t>已提交</w:t>
            </w:r>
          </w:p>
        </w:tc>
      </w:tr>
    </w:tbl>
    <w:p w:rsidR="003B2DD4" w:rsidRPr="005116ED" w:rsidRDefault="003B2DD4" w:rsidP="0094072F">
      <w:pPr>
        <w:pStyle w:val="31"/>
        <w:numPr>
          <w:ilvl w:val="2"/>
          <w:numId w:val="2"/>
        </w:numPr>
        <w:ind w:left="0" w:firstLine="0"/>
        <w:rPr>
          <w:sz w:val="24"/>
          <w:szCs w:val="24"/>
        </w:rPr>
      </w:pPr>
      <w:bookmarkStart w:id="148" w:name="_Toc493162782"/>
      <w:r>
        <w:rPr>
          <w:rFonts w:hint="eastAsia"/>
          <w:sz w:val="24"/>
          <w:szCs w:val="24"/>
        </w:rPr>
        <w:t>收入明细表</w:t>
      </w:r>
      <w:r w:rsidRPr="0094072F">
        <w:rPr>
          <w:rFonts w:hint="eastAsia"/>
          <w:sz w:val="24"/>
          <w:szCs w:val="24"/>
        </w:rPr>
        <w:t>（</w:t>
      </w:r>
      <w:r w:rsidR="00A222B8" w:rsidRPr="0094072F">
        <w:rPr>
          <w:rFonts w:hint="eastAsia"/>
          <w:sz w:val="24"/>
          <w:szCs w:val="24"/>
        </w:rPr>
        <w:t>kc</w:t>
      </w:r>
      <w:r w:rsidR="003E0597">
        <w:rPr>
          <w:rFonts w:hint="eastAsia"/>
          <w:sz w:val="24"/>
          <w:szCs w:val="24"/>
        </w:rPr>
        <w:t>ls</w:t>
      </w:r>
      <w:r w:rsidR="00A222B8" w:rsidRPr="0094072F">
        <w:rPr>
          <w:rFonts w:hint="eastAsia"/>
          <w:sz w:val="24"/>
          <w:szCs w:val="24"/>
        </w:rPr>
        <w:t>_</w:t>
      </w:r>
      <w:r w:rsidR="003E0597">
        <w:rPr>
          <w:rFonts w:hint="eastAsia"/>
          <w:sz w:val="24"/>
          <w:szCs w:val="24"/>
        </w:rPr>
        <w:t>2017_</w:t>
      </w:r>
      <w:r w:rsidR="00E52A72" w:rsidRPr="0094072F">
        <w:rPr>
          <w:rFonts w:hint="eastAsia"/>
          <w:sz w:val="24"/>
          <w:szCs w:val="24"/>
        </w:rPr>
        <w:t>incomeD</w:t>
      </w:r>
      <w:r w:rsidRPr="0094072F">
        <w:rPr>
          <w:sz w:val="24"/>
          <w:szCs w:val="24"/>
        </w:rPr>
        <w:t>etail</w:t>
      </w:r>
      <w:r w:rsidRPr="0094072F">
        <w:rPr>
          <w:rFonts w:hint="eastAsia"/>
          <w:sz w:val="24"/>
          <w:szCs w:val="24"/>
        </w:rPr>
        <w:t>）</w:t>
      </w:r>
      <w:bookmarkEnd w:id="148"/>
    </w:p>
    <w:tbl>
      <w:tblPr>
        <w:tblStyle w:val="af7"/>
        <w:tblW w:w="10348" w:type="dxa"/>
        <w:tblInd w:w="-459" w:type="dxa"/>
        <w:tblLook w:val="04A0" w:firstRow="1" w:lastRow="0" w:firstColumn="1" w:lastColumn="0" w:noHBand="0" w:noVBand="1"/>
      </w:tblPr>
      <w:tblGrid>
        <w:gridCol w:w="1843"/>
        <w:gridCol w:w="1811"/>
        <w:gridCol w:w="1686"/>
        <w:gridCol w:w="1491"/>
        <w:gridCol w:w="1490"/>
        <w:gridCol w:w="2027"/>
      </w:tblGrid>
      <w:tr w:rsidR="003B2DD4" w:rsidTr="00014BCF">
        <w:tc>
          <w:tcPr>
            <w:tcW w:w="1843" w:type="dxa"/>
            <w:shd w:val="clear" w:color="auto" w:fill="BFBFBF" w:themeFill="background1" w:themeFillShade="BF"/>
            <w:vAlign w:val="center"/>
          </w:tcPr>
          <w:p w:rsidR="003B2DD4" w:rsidRPr="00F37E99" w:rsidRDefault="003B2DD4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字段名</w:t>
            </w:r>
          </w:p>
        </w:tc>
        <w:tc>
          <w:tcPr>
            <w:tcW w:w="1811" w:type="dxa"/>
            <w:shd w:val="clear" w:color="auto" w:fill="BFBFBF" w:themeFill="background1" w:themeFillShade="BF"/>
            <w:vAlign w:val="center"/>
          </w:tcPr>
          <w:p w:rsidR="003B2DD4" w:rsidRPr="00F37E99" w:rsidRDefault="003B2DD4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标识符</w:t>
            </w:r>
          </w:p>
        </w:tc>
        <w:tc>
          <w:tcPr>
            <w:tcW w:w="1686" w:type="dxa"/>
            <w:shd w:val="clear" w:color="auto" w:fill="BFBFBF" w:themeFill="background1" w:themeFillShade="BF"/>
            <w:vAlign w:val="center"/>
          </w:tcPr>
          <w:p w:rsidR="003B2DD4" w:rsidRPr="00F37E99" w:rsidRDefault="003B2DD4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类型长度</w:t>
            </w:r>
          </w:p>
        </w:tc>
        <w:tc>
          <w:tcPr>
            <w:tcW w:w="1491" w:type="dxa"/>
            <w:shd w:val="clear" w:color="auto" w:fill="BFBFBF" w:themeFill="background1" w:themeFillShade="BF"/>
            <w:vAlign w:val="center"/>
          </w:tcPr>
          <w:p w:rsidR="003B2DD4" w:rsidRPr="00F37E99" w:rsidRDefault="003B2DD4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是否可为空</w:t>
            </w:r>
          </w:p>
        </w:tc>
        <w:tc>
          <w:tcPr>
            <w:tcW w:w="1490" w:type="dxa"/>
            <w:shd w:val="clear" w:color="auto" w:fill="BFBFBF" w:themeFill="background1" w:themeFillShade="BF"/>
            <w:vAlign w:val="center"/>
          </w:tcPr>
          <w:p w:rsidR="003B2DD4" w:rsidRPr="00F37E99" w:rsidRDefault="003B2DD4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是否为主键</w:t>
            </w:r>
          </w:p>
        </w:tc>
        <w:tc>
          <w:tcPr>
            <w:tcW w:w="2027" w:type="dxa"/>
            <w:shd w:val="clear" w:color="auto" w:fill="BFBFBF" w:themeFill="background1" w:themeFillShade="BF"/>
            <w:vAlign w:val="center"/>
          </w:tcPr>
          <w:p w:rsidR="003B2DD4" w:rsidRPr="00F37E99" w:rsidRDefault="003B2DD4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备注</w:t>
            </w:r>
          </w:p>
        </w:tc>
      </w:tr>
      <w:tr w:rsidR="003B2DD4" w:rsidTr="00014BCF">
        <w:tc>
          <w:tcPr>
            <w:tcW w:w="1843" w:type="dxa"/>
            <w:vAlign w:val="center"/>
          </w:tcPr>
          <w:p w:rsidR="003B2DD4" w:rsidRPr="00F37E99" w:rsidRDefault="003B2DD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明细</w:t>
            </w:r>
            <w:r>
              <w:rPr>
                <w:rFonts w:hint="eastAsia"/>
                <w:szCs w:val="24"/>
              </w:rPr>
              <w:t>ID</w:t>
            </w:r>
          </w:p>
        </w:tc>
        <w:tc>
          <w:tcPr>
            <w:tcW w:w="1811" w:type="dxa"/>
            <w:vAlign w:val="center"/>
          </w:tcPr>
          <w:p w:rsidR="003B2DD4" w:rsidRPr="00F37E99" w:rsidRDefault="003B2DD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detail_id</w:t>
            </w:r>
          </w:p>
        </w:tc>
        <w:tc>
          <w:tcPr>
            <w:tcW w:w="1686" w:type="dxa"/>
            <w:vAlign w:val="center"/>
          </w:tcPr>
          <w:p w:rsidR="003B2DD4" w:rsidRPr="00F37E99" w:rsidRDefault="003B2DD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91" w:type="dxa"/>
            <w:vAlign w:val="center"/>
          </w:tcPr>
          <w:p w:rsidR="003B2DD4" w:rsidRPr="00F37E99" w:rsidRDefault="003B2DD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90" w:type="dxa"/>
            <w:vAlign w:val="center"/>
          </w:tcPr>
          <w:p w:rsidR="003B2DD4" w:rsidRPr="00F37E99" w:rsidRDefault="003B2DD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是</w:t>
            </w:r>
          </w:p>
        </w:tc>
        <w:tc>
          <w:tcPr>
            <w:tcW w:w="2027" w:type="dxa"/>
            <w:vAlign w:val="center"/>
          </w:tcPr>
          <w:p w:rsidR="003B2DD4" w:rsidRPr="00F37E99" w:rsidRDefault="003B2DD4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3B2DD4" w:rsidTr="00014BCF">
        <w:tc>
          <w:tcPr>
            <w:tcW w:w="1843" w:type="dxa"/>
            <w:vAlign w:val="center"/>
          </w:tcPr>
          <w:p w:rsidR="003B2DD4" w:rsidRDefault="00C25BAD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收入单</w:t>
            </w:r>
            <w:r w:rsidR="003B2DD4">
              <w:rPr>
                <w:rFonts w:hint="eastAsia"/>
                <w:szCs w:val="24"/>
              </w:rPr>
              <w:t>ID</w:t>
            </w:r>
          </w:p>
        </w:tc>
        <w:tc>
          <w:tcPr>
            <w:tcW w:w="1811" w:type="dxa"/>
            <w:vAlign w:val="center"/>
          </w:tcPr>
          <w:p w:rsidR="003B2DD4" w:rsidRDefault="003B2DD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user_id</w:t>
            </w:r>
          </w:p>
        </w:tc>
        <w:tc>
          <w:tcPr>
            <w:tcW w:w="1686" w:type="dxa"/>
            <w:vAlign w:val="center"/>
          </w:tcPr>
          <w:p w:rsidR="003B2DD4" w:rsidRPr="00F71D0D" w:rsidRDefault="003B2DD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91" w:type="dxa"/>
            <w:vAlign w:val="center"/>
          </w:tcPr>
          <w:p w:rsidR="003B2DD4" w:rsidRPr="00F37E99" w:rsidRDefault="003B2DD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90" w:type="dxa"/>
            <w:vAlign w:val="center"/>
          </w:tcPr>
          <w:p w:rsidR="003B2DD4" w:rsidRPr="00F37E99" w:rsidRDefault="003B2DD4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027" w:type="dxa"/>
            <w:vAlign w:val="center"/>
          </w:tcPr>
          <w:p w:rsidR="003B2DD4" w:rsidRPr="00F37E99" w:rsidRDefault="003B2DD4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E775C4" w:rsidTr="00014BCF">
        <w:tc>
          <w:tcPr>
            <w:tcW w:w="1843" w:type="dxa"/>
            <w:vAlign w:val="center"/>
          </w:tcPr>
          <w:p w:rsidR="00E775C4" w:rsidRDefault="003C102C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应缴金额</w:t>
            </w:r>
          </w:p>
        </w:tc>
        <w:tc>
          <w:tcPr>
            <w:tcW w:w="1811" w:type="dxa"/>
            <w:vAlign w:val="center"/>
          </w:tcPr>
          <w:p w:rsidR="00E775C4" w:rsidRDefault="003C102C" w:rsidP="000D0F8D">
            <w:pPr>
              <w:ind w:firstLineChars="0" w:firstLine="0"/>
              <w:jc w:val="center"/>
              <w:rPr>
                <w:szCs w:val="24"/>
              </w:rPr>
            </w:pPr>
            <w:r w:rsidRPr="003C102C">
              <w:rPr>
                <w:szCs w:val="24"/>
              </w:rPr>
              <w:t>payable</w:t>
            </w:r>
            <w:r w:rsidR="00E775C4" w:rsidRPr="00B06283">
              <w:rPr>
                <w:rFonts w:hint="eastAsia"/>
                <w:szCs w:val="24"/>
              </w:rPr>
              <w:t>_money</w:t>
            </w:r>
          </w:p>
        </w:tc>
        <w:tc>
          <w:tcPr>
            <w:tcW w:w="1686" w:type="dxa"/>
            <w:vAlign w:val="center"/>
          </w:tcPr>
          <w:p w:rsidR="00E775C4" w:rsidRDefault="00E775C4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91" w:type="dxa"/>
            <w:vAlign w:val="center"/>
          </w:tcPr>
          <w:p w:rsidR="00E775C4" w:rsidRDefault="00E775C4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90" w:type="dxa"/>
            <w:vAlign w:val="center"/>
          </w:tcPr>
          <w:p w:rsidR="00E775C4" w:rsidRPr="00F37E99" w:rsidRDefault="00E775C4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027" w:type="dxa"/>
            <w:vAlign w:val="center"/>
          </w:tcPr>
          <w:p w:rsidR="00E775C4" w:rsidRPr="00F37E99" w:rsidRDefault="00E775C4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E775C4" w:rsidTr="00014BCF">
        <w:tc>
          <w:tcPr>
            <w:tcW w:w="1843" w:type="dxa"/>
            <w:vAlign w:val="center"/>
          </w:tcPr>
          <w:p w:rsidR="00E775C4" w:rsidRDefault="003C102C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实缴金额</w:t>
            </w:r>
          </w:p>
        </w:tc>
        <w:tc>
          <w:tcPr>
            <w:tcW w:w="1811" w:type="dxa"/>
            <w:vAlign w:val="center"/>
          </w:tcPr>
          <w:p w:rsidR="00E775C4" w:rsidRDefault="003C102C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paid</w:t>
            </w:r>
            <w:r w:rsidRPr="003C102C">
              <w:rPr>
                <w:szCs w:val="24"/>
              </w:rPr>
              <w:t>in</w:t>
            </w:r>
            <w:r w:rsidR="00E775C4">
              <w:rPr>
                <w:rFonts w:hint="eastAsia"/>
                <w:szCs w:val="24"/>
              </w:rPr>
              <w:t>_money</w:t>
            </w:r>
          </w:p>
        </w:tc>
        <w:tc>
          <w:tcPr>
            <w:tcW w:w="1686" w:type="dxa"/>
            <w:vAlign w:val="center"/>
          </w:tcPr>
          <w:p w:rsidR="00E775C4" w:rsidRDefault="00E775C4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91" w:type="dxa"/>
            <w:vAlign w:val="center"/>
          </w:tcPr>
          <w:p w:rsidR="00E775C4" w:rsidRDefault="00E775C4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90" w:type="dxa"/>
            <w:vAlign w:val="center"/>
          </w:tcPr>
          <w:p w:rsidR="00E775C4" w:rsidRPr="00F37E99" w:rsidRDefault="00E775C4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027" w:type="dxa"/>
            <w:vAlign w:val="center"/>
          </w:tcPr>
          <w:p w:rsidR="00E775C4" w:rsidRPr="00F37E99" w:rsidRDefault="00E775C4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BC21BB" w:rsidTr="00014BCF">
        <w:tc>
          <w:tcPr>
            <w:tcW w:w="1843" w:type="dxa"/>
            <w:vAlign w:val="center"/>
          </w:tcPr>
          <w:p w:rsidR="00BC21BB" w:rsidRDefault="00BC21BB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欠款金额</w:t>
            </w:r>
          </w:p>
        </w:tc>
        <w:tc>
          <w:tcPr>
            <w:tcW w:w="1811" w:type="dxa"/>
            <w:vAlign w:val="center"/>
          </w:tcPr>
          <w:p w:rsidR="00BC21BB" w:rsidRDefault="00BC21BB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d</w:t>
            </w:r>
            <w:r>
              <w:rPr>
                <w:szCs w:val="24"/>
              </w:rPr>
              <w:t>ebt</w:t>
            </w:r>
            <w:r>
              <w:rPr>
                <w:rFonts w:hint="eastAsia"/>
                <w:szCs w:val="24"/>
              </w:rPr>
              <w:t>_money</w:t>
            </w:r>
          </w:p>
        </w:tc>
        <w:tc>
          <w:tcPr>
            <w:tcW w:w="1686" w:type="dxa"/>
            <w:vAlign w:val="center"/>
          </w:tcPr>
          <w:p w:rsidR="00BC21BB" w:rsidRDefault="00BC21BB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91" w:type="dxa"/>
            <w:vAlign w:val="center"/>
          </w:tcPr>
          <w:p w:rsidR="00BC21BB" w:rsidRDefault="00BC21BB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90" w:type="dxa"/>
            <w:vAlign w:val="center"/>
          </w:tcPr>
          <w:p w:rsidR="00BC21BB" w:rsidRPr="00F37E99" w:rsidRDefault="00BC21BB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027" w:type="dxa"/>
            <w:vAlign w:val="center"/>
          </w:tcPr>
          <w:p w:rsidR="00BC21BB" w:rsidRPr="00F37E99" w:rsidRDefault="00BC21BB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20799B" w:rsidTr="00236190">
        <w:tc>
          <w:tcPr>
            <w:tcW w:w="1843" w:type="dxa"/>
            <w:vAlign w:val="center"/>
          </w:tcPr>
          <w:p w:rsidR="0020799B" w:rsidRDefault="0020799B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创建时间</w:t>
            </w:r>
          </w:p>
        </w:tc>
        <w:tc>
          <w:tcPr>
            <w:tcW w:w="1811" w:type="dxa"/>
            <w:vAlign w:val="center"/>
          </w:tcPr>
          <w:p w:rsidR="0020799B" w:rsidRDefault="0020799B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create_date</w:t>
            </w:r>
          </w:p>
        </w:tc>
        <w:tc>
          <w:tcPr>
            <w:tcW w:w="1686" w:type="dxa"/>
          </w:tcPr>
          <w:p w:rsidR="0020799B" w:rsidRDefault="0020799B" w:rsidP="00236190">
            <w:pPr>
              <w:ind w:firstLine="480"/>
            </w:pPr>
            <w:r w:rsidRPr="00915773">
              <w:rPr>
                <w:rFonts w:hint="eastAsia"/>
                <w:szCs w:val="24"/>
              </w:rPr>
              <w:t>date</w:t>
            </w:r>
          </w:p>
        </w:tc>
        <w:tc>
          <w:tcPr>
            <w:tcW w:w="1491" w:type="dxa"/>
            <w:vAlign w:val="center"/>
          </w:tcPr>
          <w:p w:rsidR="0020799B" w:rsidRPr="00F37E99" w:rsidRDefault="0020799B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90" w:type="dxa"/>
            <w:vAlign w:val="center"/>
          </w:tcPr>
          <w:p w:rsidR="0020799B" w:rsidRPr="00F37E99" w:rsidRDefault="0020799B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027" w:type="dxa"/>
            <w:vAlign w:val="center"/>
          </w:tcPr>
          <w:p w:rsidR="0020799B" w:rsidRPr="00F37E99" w:rsidRDefault="0020799B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20799B" w:rsidTr="00236190">
        <w:tc>
          <w:tcPr>
            <w:tcW w:w="1843" w:type="dxa"/>
            <w:vAlign w:val="center"/>
          </w:tcPr>
          <w:p w:rsidR="0020799B" w:rsidRDefault="0020799B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修改时间</w:t>
            </w:r>
          </w:p>
        </w:tc>
        <w:tc>
          <w:tcPr>
            <w:tcW w:w="1811" w:type="dxa"/>
            <w:vAlign w:val="center"/>
          </w:tcPr>
          <w:p w:rsidR="0020799B" w:rsidRDefault="0020799B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update_date</w:t>
            </w:r>
          </w:p>
        </w:tc>
        <w:tc>
          <w:tcPr>
            <w:tcW w:w="1686" w:type="dxa"/>
          </w:tcPr>
          <w:p w:rsidR="0020799B" w:rsidRDefault="0020799B" w:rsidP="00236190">
            <w:pPr>
              <w:ind w:firstLine="480"/>
            </w:pPr>
            <w:r w:rsidRPr="00915773">
              <w:rPr>
                <w:rFonts w:hint="eastAsia"/>
                <w:szCs w:val="24"/>
              </w:rPr>
              <w:t>date</w:t>
            </w:r>
          </w:p>
        </w:tc>
        <w:tc>
          <w:tcPr>
            <w:tcW w:w="1491" w:type="dxa"/>
            <w:vAlign w:val="center"/>
          </w:tcPr>
          <w:p w:rsidR="0020799B" w:rsidRDefault="0020799B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90" w:type="dxa"/>
            <w:vAlign w:val="center"/>
          </w:tcPr>
          <w:p w:rsidR="0020799B" w:rsidRPr="00F37E99" w:rsidRDefault="0020799B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027" w:type="dxa"/>
            <w:vAlign w:val="center"/>
          </w:tcPr>
          <w:p w:rsidR="0020799B" w:rsidRPr="00F37E99" w:rsidRDefault="0020799B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574D48" w:rsidTr="00014BCF">
        <w:tc>
          <w:tcPr>
            <w:tcW w:w="1843" w:type="dxa"/>
            <w:vAlign w:val="center"/>
          </w:tcPr>
          <w:p w:rsidR="00574D48" w:rsidRDefault="00574D48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交易类型</w:t>
            </w:r>
          </w:p>
        </w:tc>
        <w:tc>
          <w:tcPr>
            <w:tcW w:w="1811" w:type="dxa"/>
            <w:vAlign w:val="center"/>
          </w:tcPr>
          <w:p w:rsidR="00574D48" w:rsidRDefault="00574D48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t</w:t>
            </w:r>
            <w:r w:rsidRPr="0099044D">
              <w:rPr>
                <w:szCs w:val="24"/>
              </w:rPr>
              <w:t>ransaction</w:t>
            </w:r>
            <w:r>
              <w:rPr>
                <w:rFonts w:hint="eastAsia"/>
                <w:szCs w:val="24"/>
              </w:rPr>
              <w:t>T</w:t>
            </w:r>
            <w:r w:rsidRPr="0099044D">
              <w:rPr>
                <w:szCs w:val="24"/>
              </w:rPr>
              <w:t>ype</w:t>
            </w:r>
          </w:p>
        </w:tc>
        <w:tc>
          <w:tcPr>
            <w:tcW w:w="1686" w:type="dxa"/>
            <w:vAlign w:val="center"/>
          </w:tcPr>
          <w:p w:rsidR="00574D48" w:rsidRDefault="00574D48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91" w:type="dxa"/>
            <w:vAlign w:val="center"/>
          </w:tcPr>
          <w:p w:rsidR="00574D48" w:rsidRDefault="00574D48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90" w:type="dxa"/>
            <w:vAlign w:val="center"/>
          </w:tcPr>
          <w:p w:rsidR="00574D48" w:rsidRPr="00F37E99" w:rsidRDefault="00574D48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027" w:type="dxa"/>
            <w:vAlign w:val="center"/>
          </w:tcPr>
          <w:p w:rsidR="00574D48" w:rsidRPr="00F37E99" w:rsidRDefault="00574D48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0-</w:t>
            </w:r>
            <w:r>
              <w:rPr>
                <w:rFonts w:hint="eastAsia"/>
                <w:szCs w:val="24"/>
              </w:rPr>
              <w:t>现金</w:t>
            </w:r>
            <w:r>
              <w:rPr>
                <w:rFonts w:hint="eastAsia"/>
                <w:szCs w:val="24"/>
              </w:rPr>
              <w:t xml:space="preserve"> 1-</w:t>
            </w:r>
            <w:r>
              <w:rPr>
                <w:rFonts w:hint="eastAsia"/>
                <w:szCs w:val="24"/>
              </w:rPr>
              <w:t>银行卡</w:t>
            </w:r>
            <w:r>
              <w:rPr>
                <w:rFonts w:hint="eastAsia"/>
                <w:szCs w:val="24"/>
              </w:rPr>
              <w:t xml:space="preserve"> 2-</w:t>
            </w:r>
            <w:r>
              <w:rPr>
                <w:rFonts w:hint="eastAsia"/>
                <w:szCs w:val="24"/>
              </w:rPr>
              <w:t>微信</w:t>
            </w:r>
            <w:r w:rsidR="00F40071">
              <w:rPr>
                <w:rFonts w:hint="eastAsia"/>
                <w:szCs w:val="24"/>
              </w:rPr>
              <w:t xml:space="preserve"> 3-</w:t>
            </w:r>
            <w:r w:rsidR="00F40071">
              <w:rPr>
                <w:rFonts w:hint="eastAsia"/>
                <w:szCs w:val="24"/>
              </w:rPr>
              <w:t>支付宝</w:t>
            </w:r>
          </w:p>
        </w:tc>
      </w:tr>
    </w:tbl>
    <w:p w:rsidR="008F3574" w:rsidRPr="005116ED" w:rsidRDefault="008F3574" w:rsidP="0094072F">
      <w:pPr>
        <w:pStyle w:val="31"/>
        <w:numPr>
          <w:ilvl w:val="2"/>
          <w:numId w:val="2"/>
        </w:numPr>
        <w:ind w:left="0" w:firstLine="0"/>
        <w:rPr>
          <w:sz w:val="24"/>
          <w:szCs w:val="24"/>
        </w:rPr>
      </w:pPr>
      <w:bookmarkStart w:id="149" w:name="_Toc493162783"/>
      <w:r>
        <w:rPr>
          <w:rFonts w:hint="eastAsia"/>
          <w:sz w:val="24"/>
          <w:szCs w:val="24"/>
        </w:rPr>
        <w:t>支出明细表</w:t>
      </w:r>
      <w:r w:rsidRPr="0094072F">
        <w:rPr>
          <w:rFonts w:hint="eastAsia"/>
          <w:sz w:val="24"/>
          <w:szCs w:val="24"/>
        </w:rPr>
        <w:t>（</w:t>
      </w:r>
      <w:r w:rsidR="00A222B8" w:rsidRPr="0094072F">
        <w:rPr>
          <w:rFonts w:hint="eastAsia"/>
          <w:sz w:val="24"/>
          <w:szCs w:val="24"/>
        </w:rPr>
        <w:t>kc</w:t>
      </w:r>
      <w:r w:rsidR="003E0597">
        <w:rPr>
          <w:rFonts w:hint="eastAsia"/>
          <w:sz w:val="24"/>
          <w:szCs w:val="24"/>
        </w:rPr>
        <w:t>ls</w:t>
      </w:r>
      <w:r w:rsidR="00A222B8" w:rsidRPr="0094072F">
        <w:rPr>
          <w:rFonts w:hint="eastAsia"/>
          <w:sz w:val="24"/>
          <w:szCs w:val="24"/>
        </w:rPr>
        <w:t>_</w:t>
      </w:r>
      <w:r w:rsidR="003E0597">
        <w:rPr>
          <w:rFonts w:hint="eastAsia"/>
          <w:sz w:val="24"/>
          <w:szCs w:val="24"/>
        </w:rPr>
        <w:t>2017</w:t>
      </w:r>
      <w:r w:rsidR="003E0597" w:rsidRPr="0094072F">
        <w:rPr>
          <w:rFonts w:hint="eastAsia"/>
          <w:sz w:val="24"/>
          <w:szCs w:val="24"/>
        </w:rPr>
        <w:t xml:space="preserve"> </w:t>
      </w:r>
      <w:r w:rsidR="00A222B8" w:rsidRPr="0094072F">
        <w:rPr>
          <w:rFonts w:hint="eastAsia"/>
          <w:sz w:val="24"/>
          <w:szCs w:val="24"/>
        </w:rPr>
        <w:t>_</w:t>
      </w:r>
      <w:bookmarkStart w:id="150" w:name="OLE_LINK10"/>
      <w:bookmarkStart w:id="151" w:name="OLE_LINK11"/>
      <w:r w:rsidRPr="0094072F">
        <w:rPr>
          <w:rFonts w:hint="eastAsia"/>
          <w:sz w:val="24"/>
          <w:szCs w:val="24"/>
        </w:rPr>
        <w:t>spendingD</w:t>
      </w:r>
      <w:r w:rsidRPr="0094072F">
        <w:rPr>
          <w:sz w:val="24"/>
          <w:szCs w:val="24"/>
        </w:rPr>
        <w:t>etail</w:t>
      </w:r>
      <w:bookmarkEnd w:id="150"/>
      <w:bookmarkEnd w:id="151"/>
      <w:r w:rsidRPr="0094072F">
        <w:rPr>
          <w:rFonts w:hint="eastAsia"/>
          <w:sz w:val="24"/>
          <w:szCs w:val="24"/>
        </w:rPr>
        <w:t>）</w:t>
      </w:r>
      <w:bookmarkEnd w:id="149"/>
    </w:p>
    <w:tbl>
      <w:tblPr>
        <w:tblStyle w:val="af7"/>
        <w:tblW w:w="10348" w:type="dxa"/>
        <w:tblInd w:w="-459" w:type="dxa"/>
        <w:tblLook w:val="04A0" w:firstRow="1" w:lastRow="0" w:firstColumn="1" w:lastColumn="0" w:noHBand="0" w:noVBand="1"/>
      </w:tblPr>
      <w:tblGrid>
        <w:gridCol w:w="1784"/>
        <w:gridCol w:w="2034"/>
        <w:gridCol w:w="1677"/>
        <w:gridCol w:w="1447"/>
        <w:gridCol w:w="1446"/>
        <w:gridCol w:w="1960"/>
      </w:tblGrid>
      <w:tr w:rsidR="008F3574" w:rsidTr="00BC21BB">
        <w:tc>
          <w:tcPr>
            <w:tcW w:w="1784" w:type="dxa"/>
            <w:shd w:val="clear" w:color="auto" w:fill="BFBFBF" w:themeFill="background1" w:themeFillShade="BF"/>
            <w:vAlign w:val="center"/>
          </w:tcPr>
          <w:p w:rsidR="008F3574" w:rsidRPr="00F37E99" w:rsidRDefault="008F3574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字段名</w:t>
            </w:r>
          </w:p>
        </w:tc>
        <w:tc>
          <w:tcPr>
            <w:tcW w:w="2034" w:type="dxa"/>
            <w:shd w:val="clear" w:color="auto" w:fill="BFBFBF" w:themeFill="background1" w:themeFillShade="BF"/>
            <w:vAlign w:val="center"/>
          </w:tcPr>
          <w:p w:rsidR="008F3574" w:rsidRPr="00F37E99" w:rsidRDefault="008F3574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标识符</w:t>
            </w:r>
          </w:p>
        </w:tc>
        <w:tc>
          <w:tcPr>
            <w:tcW w:w="1677" w:type="dxa"/>
            <w:shd w:val="clear" w:color="auto" w:fill="BFBFBF" w:themeFill="background1" w:themeFillShade="BF"/>
            <w:vAlign w:val="center"/>
          </w:tcPr>
          <w:p w:rsidR="008F3574" w:rsidRPr="00F37E99" w:rsidRDefault="008F3574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类型长度</w:t>
            </w:r>
          </w:p>
        </w:tc>
        <w:tc>
          <w:tcPr>
            <w:tcW w:w="1447" w:type="dxa"/>
            <w:shd w:val="clear" w:color="auto" w:fill="BFBFBF" w:themeFill="background1" w:themeFillShade="BF"/>
            <w:vAlign w:val="center"/>
          </w:tcPr>
          <w:p w:rsidR="008F3574" w:rsidRPr="00F37E99" w:rsidRDefault="008F3574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是否可为空</w:t>
            </w:r>
          </w:p>
        </w:tc>
        <w:tc>
          <w:tcPr>
            <w:tcW w:w="1446" w:type="dxa"/>
            <w:shd w:val="clear" w:color="auto" w:fill="BFBFBF" w:themeFill="background1" w:themeFillShade="BF"/>
            <w:vAlign w:val="center"/>
          </w:tcPr>
          <w:p w:rsidR="008F3574" w:rsidRPr="00F37E99" w:rsidRDefault="008F3574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是否为主键</w:t>
            </w:r>
          </w:p>
        </w:tc>
        <w:tc>
          <w:tcPr>
            <w:tcW w:w="1960" w:type="dxa"/>
            <w:shd w:val="clear" w:color="auto" w:fill="BFBFBF" w:themeFill="background1" w:themeFillShade="BF"/>
            <w:vAlign w:val="center"/>
          </w:tcPr>
          <w:p w:rsidR="008F3574" w:rsidRPr="00F37E99" w:rsidRDefault="008F3574" w:rsidP="00014BCF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备注</w:t>
            </w:r>
          </w:p>
        </w:tc>
      </w:tr>
      <w:tr w:rsidR="008F3574" w:rsidTr="00BC21BB">
        <w:tc>
          <w:tcPr>
            <w:tcW w:w="1784" w:type="dxa"/>
            <w:vAlign w:val="center"/>
          </w:tcPr>
          <w:p w:rsidR="008F3574" w:rsidRPr="00F37E99" w:rsidRDefault="008F357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明细</w:t>
            </w:r>
            <w:r>
              <w:rPr>
                <w:rFonts w:hint="eastAsia"/>
                <w:szCs w:val="24"/>
              </w:rPr>
              <w:t>ID</w:t>
            </w:r>
          </w:p>
        </w:tc>
        <w:tc>
          <w:tcPr>
            <w:tcW w:w="2034" w:type="dxa"/>
            <w:vAlign w:val="center"/>
          </w:tcPr>
          <w:p w:rsidR="008F3574" w:rsidRPr="00F37E99" w:rsidRDefault="008F357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detail_id</w:t>
            </w:r>
          </w:p>
        </w:tc>
        <w:tc>
          <w:tcPr>
            <w:tcW w:w="1677" w:type="dxa"/>
            <w:vAlign w:val="center"/>
          </w:tcPr>
          <w:p w:rsidR="008F3574" w:rsidRPr="00F37E99" w:rsidRDefault="008F357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47" w:type="dxa"/>
            <w:vAlign w:val="center"/>
          </w:tcPr>
          <w:p w:rsidR="008F3574" w:rsidRPr="00F37E99" w:rsidRDefault="008F357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46" w:type="dxa"/>
            <w:vAlign w:val="center"/>
          </w:tcPr>
          <w:p w:rsidR="008F3574" w:rsidRPr="00F37E99" w:rsidRDefault="005E483E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是</w:t>
            </w:r>
          </w:p>
        </w:tc>
        <w:tc>
          <w:tcPr>
            <w:tcW w:w="1960" w:type="dxa"/>
            <w:vAlign w:val="center"/>
          </w:tcPr>
          <w:p w:rsidR="008F3574" w:rsidRPr="00F37E99" w:rsidRDefault="008F3574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8F3574" w:rsidTr="00BC21BB">
        <w:tc>
          <w:tcPr>
            <w:tcW w:w="1784" w:type="dxa"/>
            <w:vAlign w:val="center"/>
          </w:tcPr>
          <w:p w:rsidR="008F3574" w:rsidRDefault="006D474B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支出</w:t>
            </w:r>
            <w:r w:rsidR="008F3574">
              <w:rPr>
                <w:rFonts w:hint="eastAsia"/>
                <w:szCs w:val="24"/>
              </w:rPr>
              <w:t>单</w:t>
            </w:r>
            <w:r w:rsidR="008F3574">
              <w:rPr>
                <w:rFonts w:hint="eastAsia"/>
                <w:szCs w:val="24"/>
              </w:rPr>
              <w:t>ID</w:t>
            </w:r>
          </w:p>
        </w:tc>
        <w:tc>
          <w:tcPr>
            <w:tcW w:w="2034" w:type="dxa"/>
            <w:vAlign w:val="center"/>
          </w:tcPr>
          <w:p w:rsidR="008F3574" w:rsidRDefault="00BC5E86" w:rsidP="00014BCF">
            <w:pPr>
              <w:ind w:firstLineChars="0" w:firstLine="0"/>
              <w:jc w:val="center"/>
              <w:rPr>
                <w:szCs w:val="24"/>
              </w:rPr>
            </w:pPr>
            <w:r w:rsidRPr="00BC5E86">
              <w:rPr>
                <w:rFonts w:hint="eastAsia"/>
                <w:szCs w:val="24"/>
              </w:rPr>
              <w:t>spending</w:t>
            </w:r>
            <w:r w:rsidR="008F3574">
              <w:rPr>
                <w:rFonts w:hint="eastAsia"/>
                <w:szCs w:val="24"/>
              </w:rPr>
              <w:t>_id</w:t>
            </w:r>
          </w:p>
        </w:tc>
        <w:tc>
          <w:tcPr>
            <w:tcW w:w="1677" w:type="dxa"/>
            <w:vAlign w:val="center"/>
          </w:tcPr>
          <w:p w:rsidR="008F3574" w:rsidRPr="00F71D0D" w:rsidRDefault="008F357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47" w:type="dxa"/>
            <w:vAlign w:val="center"/>
          </w:tcPr>
          <w:p w:rsidR="008F3574" w:rsidRPr="00F37E99" w:rsidRDefault="008F357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46" w:type="dxa"/>
            <w:vAlign w:val="center"/>
          </w:tcPr>
          <w:p w:rsidR="008F3574" w:rsidRPr="00F37E99" w:rsidRDefault="008F3574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960" w:type="dxa"/>
            <w:vAlign w:val="center"/>
          </w:tcPr>
          <w:p w:rsidR="008F3574" w:rsidRPr="00F37E99" w:rsidRDefault="008F3574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8F3574" w:rsidTr="00BC21BB">
        <w:tc>
          <w:tcPr>
            <w:tcW w:w="1784" w:type="dxa"/>
            <w:vAlign w:val="center"/>
          </w:tcPr>
          <w:p w:rsidR="008F3574" w:rsidRDefault="00C5451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支出</w:t>
            </w:r>
            <w:r w:rsidR="008F3574">
              <w:rPr>
                <w:rFonts w:hint="eastAsia"/>
                <w:szCs w:val="24"/>
              </w:rPr>
              <w:t>类型</w:t>
            </w:r>
          </w:p>
        </w:tc>
        <w:tc>
          <w:tcPr>
            <w:tcW w:w="2034" w:type="dxa"/>
            <w:vAlign w:val="center"/>
          </w:tcPr>
          <w:p w:rsidR="008F3574" w:rsidRDefault="00BC5E86" w:rsidP="00014BCF">
            <w:pPr>
              <w:ind w:firstLineChars="0" w:firstLine="0"/>
              <w:jc w:val="center"/>
              <w:rPr>
                <w:szCs w:val="24"/>
              </w:rPr>
            </w:pPr>
            <w:r w:rsidRPr="00BC5E86">
              <w:rPr>
                <w:rFonts w:hint="eastAsia"/>
                <w:szCs w:val="24"/>
              </w:rPr>
              <w:t>spending</w:t>
            </w:r>
            <w:r w:rsidR="009A5E19">
              <w:rPr>
                <w:rFonts w:hint="eastAsia"/>
                <w:szCs w:val="24"/>
              </w:rPr>
              <w:t>_t</w:t>
            </w:r>
            <w:r w:rsidR="008F3574" w:rsidRPr="0099044D">
              <w:rPr>
                <w:szCs w:val="24"/>
              </w:rPr>
              <w:t>ype</w:t>
            </w:r>
          </w:p>
        </w:tc>
        <w:tc>
          <w:tcPr>
            <w:tcW w:w="1677" w:type="dxa"/>
            <w:vAlign w:val="center"/>
          </w:tcPr>
          <w:p w:rsidR="008F3574" w:rsidRDefault="008F357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47" w:type="dxa"/>
            <w:vAlign w:val="center"/>
          </w:tcPr>
          <w:p w:rsidR="008F3574" w:rsidRDefault="008F357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46" w:type="dxa"/>
            <w:vAlign w:val="center"/>
          </w:tcPr>
          <w:p w:rsidR="008F3574" w:rsidRPr="00F37E99" w:rsidRDefault="008F3574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960" w:type="dxa"/>
            <w:vAlign w:val="center"/>
          </w:tcPr>
          <w:p w:rsidR="008F3574" w:rsidRPr="00F37E99" w:rsidRDefault="008F3574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20799B" w:rsidTr="00236190">
        <w:tc>
          <w:tcPr>
            <w:tcW w:w="1784" w:type="dxa"/>
            <w:vAlign w:val="center"/>
          </w:tcPr>
          <w:p w:rsidR="0020799B" w:rsidRDefault="0020799B" w:rsidP="00236190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创建时间</w:t>
            </w:r>
          </w:p>
        </w:tc>
        <w:tc>
          <w:tcPr>
            <w:tcW w:w="2034" w:type="dxa"/>
            <w:vAlign w:val="center"/>
          </w:tcPr>
          <w:p w:rsidR="0020799B" w:rsidRDefault="0020799B" w:rsidP="00236190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create_date</w:t>
            </w:r>
          </w:p>
        </w:tc>
        <w:tc>
          <w:tcPr>
            <w:tcW w:w="1677" w:type="dxa"/>
          </w:tcPr>
          <w:p w:rsidR="0020799B" w:rsidRDefault="0020799B" w:rsidP="00236190">
            <w:pPr>
              <w:ind w:firstLine="480"/>
            </w:pPr>
            <w:r w:rsidRPr="00CF23C4">
              <w:rPr>
                <w:rFonts w:hint="eastAsia"/>
                <w:szCs w:val="24"/>
              </w:rPr>
              <w:t>date</w:t>
            </w:r>
          </w:p>
        </w:tc>
        <w:tc>
          <w:tcPr>
            <w:tcW w:w="1447" w:type="dxa"/>
            <w:vAlign w:val="center"/>
          </w:tcPr>
          <w:p w:rsidR="0020799B" w:rsidRPr="00F37E99" w:rsidRDefault="0020799B" w:rsidP="00236190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46" w:type="dxa"/>
            <w:vAlign w:val="center"/>
          </w:tcPr>
          <w:p w:rsidR="0020799B" w:rsidRPr="00F37E99" w:rsidRDefault="0020799B" w:rsidP="00236190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960" w:type="dxa"/>
            <w:vAlign w:val="center"/>
          </w:tcPr>
          <w:p w:rsidR="0020799B" w:rsidRPr="00F37E99" w:rsidRDefault="0020799B" w:rsidP="00236190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20799B" w:rsidTr="00236190">
        <w:tc>
          <w:tcPr>
            <w:tcW w:w="1784" w:type="dxa"/>
            <w:vAlign w:val="center"/>
          </w:tcPr>
          <w:p w:rsidR="0020799B" w:rsidRDefault="0020799B" w:rsidP="00236190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修改时间</w:t>
            </w:r>
          </w:p>
        </w:tc>
        <w:tc>
          <w:tcPr>
            <w:tcW w:w="2034" w:type="dxa"/>
            <w:vAlign w:val="center"/>
          </w:tcPr>
          <w:p w:rsidR="0020799B" w:rsidRDefault="0020799B" w:rsidP="00236190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update_date</w:t>
            </w:r>
          </w:p>
        </w:tc>
        <w:tc>
          <w:tcPr>
            <w:tcW w:w="1677" w:type="dxa"/>
          </w:tcPr>
          <w:p w:rsidR="0020799B" w:rsidRDefault="0020799B" w:rsidP="00236190">
            <w:pPr>
              <w:ind w:firstLine="480"/>
            </w:pPr>
            <w:r w:rsidRPr="00CF23C4">
              <w:rPr>
                <w:rFonts w:hint="eastAsia"/>
                <w:szCs w:val="24"/>
              </w:rPr>
              <w:t>date</w:t>
            </w:r>
          </w:p>
        </w:tc>
        <w:tc>
          <w:tcPr>
            <w:tcW w:w="1447" w:type="dxa"/>
            <w:vAlign w:val="center"/>
          </w:tcPr>
          <w:p w:rsidR="0020799B" w:rsidRDefault="0020799B" w:rsidP="00236190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46" w:type="dxa"/>
            <w:vAlign w:val="center"/>
          </w:tcPr>
          <w:p w:rsidR="0020799B" w:rsidRPr="00F37E99" w:rsidRDefault="0020799B" w:rsidP="00236190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960" w:type="dxa"/>
            <w:vAlign w:val="center"/>
          </w:tcPr>
          <w:p w:rsidR="0020799B" w:rsidRPr="00F37E99" w:rsidRDefault="0020799B" w:rsidP="00236190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8F3574" w:rsidTr="00BC21BB">
        <w:tc>
          <w:tcPr>
            <w:tcW w:w="1784" w:type="dxa"/>
            <w:vAlign w:val="center"/>
          </w:tcPr>
          <w:p w:rsidR="008F3574" w:rsidRDefault="008F357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金额</w:t>
            </w:r>
          </w:p>
        </w:tc>
        <w:tc>
          <w:tcPr>
            <w:tcW w:w="2034" w:type="dxa"/>
            <w:vAlign w:val="center"/>
          </w:tcPr>
          <w:p w:rsidR="008F3574" w:rsidRDefault="008F357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money</w:t>
            </w:r>
          </w:p>
        </w:tc>
        <w:tc>
          <w:tcPr>
            <w:tcW w:w="1677" w:type="dxa"/>
            <w:vAlign w:val="center"/>
          </w:tcPr>
          <w:p w:rsidR="008F3574" w:rsidRDefault="008F357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47" w:type="dxa"/>
            <w:vAlign w:val="center"/>
          </w:tcPr>
          <w:p w:rsidR="008F3574" w:rsidRDefault="008F3574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46" w:type="dxa"/>
            <w:vAlign w:val="center"/>
          </w:tcPr>
          <w:p w:rsidR="008F3574" w:rsidRPr="00F37E99" w:rsidRDefault="008F3574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960" w:type="dxa"/>
            <w:vAlign w:val="center"/>
          </w:tcPr>
          <w:p w:rsidR="008F3574" w:rsidRPr="00F37E99" w:rsidRDefault="008F3574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</w:tr>
    </w:tbl>
    <w:p w:rsidR="00781797" w:rsidRPr="0094072F" w:rsidRDefault="0019046E" w:rsidP="0094072F">
      <w:pPr>
        <w:pStyle w:val="31"/>
        <w:numPr>
          <w:ilvl w:val="2"/>
          <w:numId w:val="2"/>
        </w:numPr>
        <w:ind w:left="0" w:firstLine="0"/>
        <w:rPr>
          <w:sz w:val="24"/>
          <w:szCs w:val="24"/>
        </w:rPr>
      </w:pPr>
      <w:bookmarkStart w:id="152" w:name="_Toc493162784"/>
      <w:r>
        <w:rPr>
          <w:rFonts w:hint="eastAsia"/>
          <w:sz w:val="24"/>
          <w:szCs w:val="24"/>
        </w:rPr>
        <w:t>报销</w:t>
      </w:r>
      <w:r w:rsidR="00781797">
        <w:rPr>
          <w:rFonts w:hint="eastAsia"/>
          <w:sz w:val="24"/>
          <w:szCs w:val="24"/>
        </w:rPr>
        <w:t>明细表</w:t>
      </w:r>
      <w:r w:rsidR="00781797" w:rsidRPr="0094072F">
        <w:rPr>
          <w:rFonts w:hint="eastAsia"/>
          <w:sz w:val="24"/>
          <w:szCs w:val="24"/>
        </w:rPr>
        <w:t>（</w:t>
      </w:r>
      <w:r w:rsidR="00A222B8" w:rsidRPr="0094072F">
        <w:rPr>
          <w:rFonts w:hint="eastAsia"/>
          <w:sz w:val="24"/>
          <w:szCs w:val="24"/>
        </w:rPr>
        <w:t>kc</w:t>
      </w:r>
      <w:r w:rsidR="003E0597">
        <w:rPr>
          <w:rFonts w:hint="eastAsia"/>
          <w:sz w:val="24"/>
          <w:szCs w:val="24"/>
        </w:rPr>
        <w:t>ls</w:t>
      </w:r>
      <w:r w:rsidR="00A222B8" w:rsidRPr="0094072F">
        <w:rPr>
          <w:rFonts w:hint="eastAsia"/>
          <w:sz w:val="24"/>
          <w:szCs w:val="24"/>
        </w:rPr>
        <w:t>_</w:t>
      </w:r>
      <w:r w:rsidR="003E0597">
        <w:rPr>
          <w:rFonts w:hint="eastAsia"/>
          <w:sz w:val="24"/>
          <w:szCs w:val="24"/>
        </w:rPr>
        <w:t>2017</w:t>
      </w:r>
      <w:r w:rsidR="003E0597" w:rsidRPr="0094072F">
        <w:rPr>
          <w:rFonts w:hint="eastAsia"/>
          <w:sz w:val="24"/>
          <w:szCs w:val="24"/>
        </w:rPr>
        <w:t xml:space="preserve"> </w:t>
      </w:r>
      <w:r w:rsidR="00A222B8" w:rsidRPr="0094072F">
        <w:rPr>
          <w:rFonts w:hint="eastAsia"/>
          <w:sz w:val="24"/>
          <w:szCs w:val="24"/>
        </w:rPr>
        <w:t>_</w:t>
      </w:r>
      <w:r w:rsidR="009429F0" w:rsidRPr="0094072F">
        <w:rPr>
          <w:rFonts w:hint="eastAsia"/>
          <w:sz w:val="24"/>
          <w:szCs w:val="24"/>
        </w:rPr>
        <w:t>reimburse</w:t>
      </w:r>
      <w:r w:rsidR="00781797" w:rsidRPr="0094072F">
        <w:rPr>
          <w:rFonts w:hint="eastAsia"/>
          <w:sz w:val="24"/>
          <w:szCs w:val="24"/>
        </w:rPr>
        <w:t>D</w:t>
      </w:r>
      <w:r w:rsidR="00781797" w:rsidRPr="0094072F">
        <w:rPr>
          <w:sz w:val="24"/>
          <w:szCs w:val="24"/>
        </w:rPr>
        <w:t>etail</w:t>
      </w:r>
      <w:r w:rsidR="00781797" w:rsidRPr="0094072F">
        <w:rPr>
          <w:rFonts w:hint="eastAsia"/>
          <w:sz w:val="24"/>
          <w:szCs w:val="24"/>
        </w:rPr>
        <w:t>）</w:t>
      </w:r>
      <w:bookmarkEnd w:id="152"/>
    </w:p>
    <w:tbl>
      <w:tblPr>
        <w:tblStyle w:val="af7"/>
        <w:tblW w:w="10348" w:type="dxa"/>
        <w:tblInd w:w="-459" w:type="dxa"/>
        <w:tblLook w:val="04A0" w:firstRow="1" w:lastRow="0" w:firstColumn="1" w:lastColumn="0" w:noHBand="0" w:noVBand="1"/>
      </w:tblPr>
      <w:tblGrid>
        <w:gridCol w:w="1843"/>
        <w:gridCol w:w="1811"/>
        <w:gridCol w:w="1686"/>
        <w:gridCol w:w="1491"/>
        <w:gridCol w:w="1490"/>
        <w:gridCol w:w="2027"/>
      </w:tblGrid>
      <w:tr w:rsidR="00835ED0" w:rsidTr="000D0F8D">
        <w:tc>
          <w:tcPr>
            <w:tcW w:w="1843" w:type="dxa"/>
            <w:shd w:val="clear" w:color="auto" w:fill="BFBFBF" w:themeFill="background1" w:themeFillShade="BF"/>
            <w:vAlign w:val="center"/>
          </w:tcPr>
          <w:p w:rsidR="00835ED0" w:rsidRPr="00F37E99" w:rsidRDefault="00835ED0" w:rsidP="000D0F8D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字段名</w:t>
            </w:r>
          </w:p>
        </w:tc>
        <w:tc>
          <w:tcPr>
            <w:tcW w:w="1811" w:type="dxa"/>
            <w:shd w:val="clear" w:color="auto" w:fill="BFBFBF" w:themeFill="background1" w:themeFillShade="BF"/>
            <w:vAlign w:val="center"/>
          </w:tcPr>
          <w:p w:rsidR="00835ED0" w:rsidRPr="00F37E99" w:rsidRDefault="00835ED0" w:rsidP="000D0F8D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标识符</w:t>
            </w:r>
          </w:p>
        </w:tc>
        <w:tc>
          <w:tcPr>
            <w:tcW w:w="1686" w:type="dxa"/>
            <w:shd w:val="clear" w:color="auto" w:fill="BFBFBF" w:themeFill="background1" w:themeFillShade="BF"/>
            <w:vAlign w:val="center"/>
          </w:tcPr>
          <w:p w:rsidR="00835ED0" w:rsidRPr="00F37E99" w:rsidRDefault="00835ED0" w:rsidP="000D0F8D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类型长度</w:t>
            </w:r>
          </w:p>
        </w:tc>
        <w:tc>
          <w:tcPr>
            <w:tcW w:w="1491" w:type="dxa"/>
            <w:shd w:val="clear" w:color="auto" w:fill="BFBFBF" w:themeFill="background1" w:themeFillShade="BF"/>
            <w:vAlign w:val="center"/>
          </w:tcPr>
          <w:p w:rsidR="00835ED0" w:rsidRPr="00F37E99" w:rsidRDefault="00835ED0" w:rsidP="000D0F8D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是否可为空</w:t>
            </w:r>
          </w:p>
        </w:tc>
        <w:tc>
          <w:tcPr>
            <w:tcW w:w="1490" w:type="dxa"/>
            <w:shd w:val="clear" w:color="auto" w:fill="BFBFBF" w:themeFill="background1" w:themeFillShade="BF"/>
            <w:vAlign w:val="center"/>
          </w:tcPr>
          <w:p w:rsidR="00835ED0" w:rsidRPr="00F37E99" w:rsidRDefault="00835ED0" w:rsidP="000D0F8D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是否为主键</w:t>
            </w:r>
          </w:p>
        </w:tc>
        <w:tc>
          <w:tcPr>
            <w:tcW w:w="2027" w:type="dxa"/>
            <w:shd w:val="clear" w:color="auto" w:fill="BFBFBF" w:themeFill="background1" w:themeFillShade="BF"/>
            <w:vAlign w:val="center"/>
          </w:tcPr>
          <w:p w:rsidR="00835ED0" w:rsidRPr="00F37E99" w:rsidRDefault="00835ED0" w:rsidP="000D0F8D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备注</w:t>
            </w:r>
          </w:p>
        </w:tc>
      </w:tr>
      <w:tr w:rsidR="00835ED0" w:rsidTr="000D0F8D">
        <w:tc>
          <w:tcPr>
            <w:tcW w:w="1843" w:type="dxa"/>
            <w:vAlign w:val="center"/>
          </w:tcPr>
          <w:p w:rsidR="00835ED0" w:rsidRPr="00F37E99" w:rsidRDefault="00835ED0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报销</w:t>
            </w:r>
            <w:r>
              <w:rPr>
                <w:rFonts w:hint="eastAsia"/>
                <w:szCs w:val="24"/>
              </w:rPr>
              <w:t>ID</w:t>
            </w:r>
          </w:p>
        </w:tc>
        <w:tc>
          <w:tcPr>
            <w:tcW w:w="1811" w:type="dxa"/>
            <w:vAlign w:val="center"/>
          </w:tcPr>
          <w:p w:rsidR="00835ED0" w:rsidRPr="00F37E99" w:rsidRDefault="002E21E8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reimburse</w:t>
            </w:r>
            <w:r w:rsidR="00835ED0">
              <w:rPr>
                <w:rFonts w:hint="eastAsia"/>
                <w:szCs w:val="24"/>
              </w:rPr>
              <w:t>_id</w:t>
            </w:r>
          </w:p>
        </w:tc>
        <w:tc>
          <w:tcPr>
            <w:tcW w:w="1686" w:type="dxa"/>
            <w:vAlign w:val="center"/>
          </w:tcPr>
          <w:p w:rsidR="00835ED0" w:rsidRPr="00F37E99" w:rsidRDefault="00835ED0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91" w:type="dxa"/>
            <w:vAlign w:val="center"/>
          </w:tcPr>
          <w:p w:rsidR="00835ED0" w:rsidRPr="00F37E99" w:rsidRDefault="00835ED0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90" w:type="dxa"/>
            <w:vAlign w:val="center"/>
          </w:tcPr>
          <w:p w:rsidR="00835ED0" w:rsidRPr="00F37E99" w:rsidRDefault="005E483E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是</w:t>
            </w:r>
          </w:p>
        </w:tc>
        <w:tc>
          <w:tcPr>
            <w:tcW w:w="2027" w:type="dxa"/>
            <w:vAlign w:val="center"/>
          </w:tcPr>
          <w:p w:rsidR="00835ED0" w:rsidRPr="00F37E99" w:rsidRDefault="00835ED0" w:rsidP="000D0F8D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835ED0" w:rsidTr="000D0F8D">
        <w:tc>
          <w:tcPr>
            <w:tcW w:w="1843" w:type="dxa"/>
            <w:vAlign w:val="center"/>
          </w:tcPr>
          <w:p w:rsidR="00835ED0" w:rsidRDefault="00835ED0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明细</w:t>
            </w:r>
            <w:r>
              <w:rPr>
                <w:rFonts w:hint="eastAsia"/>
                <w:szCs w:val="24"/>
              </w:rPr>
              <w:t>ID</w:t>
            </w:r>
          </w:p>
        </w:tc>
        <w:tc>
          <w:tcPr>
            <w:tcW w:w="1811" w:type="dxa"/>
            <w:vAlign w:val="center"/>
          </w:tcPr>
          <w:p w:rsidR="00835ED0" w:rsidRDefault="00835ED0" w:rsidP="000D0F8D">
            <w:pPr>
              <w:ind w:firstLineChars="0" w:firstLine="0"/>
              <w:jc w:val="center"/>
              <w:rPr>
                <w:szCs w:val="24"/>
              </w:rPr>
            </w:pPr>
            <w:r w:rsidRPr="00BC5E86">
              <w:rPr>
                <w:rFonts w:hint="eastAsia"/>
                <w:szCs w:val="24"/>
              </w:rPr>
              <w:t>spending</w:t>
            </w:r>
            <w:r>
              <w:rPr>
                <w:rFonts w:hint="eastAsia"/>
                <w:szCs w:val="24"/>
              </w:rPr>
              <w:t>_id</w:t>
            </w:r>
          </w:p>
        </w:tc>
        <w:tc>
          <w:tcPr>
            <w:tcW w:w="1686" w:type="dxa"/>
            <w:vAlign w:val="center"/>
          </w:tcPr>
          <w:p w:rsidR="00835ED0" w:rsidRPr="00F71D0D" w:rsidRDefault="00835ED0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91" w:type="dxa"/>
            <w:vAlign w:val="center"/>
          </w:tcPr>
          <w:p w:rsidR="00835ED0" w:rsidRPr="00F37E99" w:rsidRDefault="00835ED0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90" w:type="dxa"/>
            <w:vAlign w:val="center"/>
          </w:tcPr>
          <w:p w:rsidR="00835ED0" w:rsidRPr="00F37E99" w:rsidRDefault="00835ED0" w:rsidP="000D0F8D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027" w:type="dxa"/>
            <w:vAlign w:val="center"/>
          </w:tcPr>
          <w:p w:rsidR="00835ED0" w:rsidRPr="00F37E99" w:rsidRDefault="004222D7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待定</w:t>
            </w:r>
          </w:p>
        </w:tc>
      </w:tr>
      <w:tr w:rsidR="00835ED0" w:rsidTr="000D0F8D">
        <w:tc>
          <w:tcPr>
            <w:tcW w:w="1843" w:type="dxa"/>
            <w:vAlign w:val="center"/>
          </w:tcPr>
          <w:p w:rsidR="00835ED0" w:rsidRDefault="00835ED0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明细概述</w:t>
            </w:r>
          </w:p>
        </w:tc>
        <w:tc>
          <w:tcPr>
            <w:tcW w:w="1811" w:type="dxa"/>
            <w:vAlign w:val="center"/>
          </w:tcPr>
          <w:p w:rsidR="00835ED0" w:rsidRDefault="00CD1CB3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detail</w:t>
            </w:r>
            <w:r w:rsidR="00835ED0">
              <w:rPr>
                <w:rFonts w:hint="eastAsia"/>
                <w:szCs w:val="24"/>
              </w:rPr>
              <w:t>_</w:t>
            </w:r>
            <w:r w:rsidR="00A67294" w:rsidRPr="00A67294">
              <w:rPr>
                <w:szCs w:val="24"/>
              </w:rPr>
              <w:t>overview</w:t>
            </w:r>
          </w:p>
        </w:tc>
        <w:tc>
          <w:tcPr>
            <w:tcW w:w="1686" w:type="dxa"/>
            <w:vAlign w:val="center"/>
          </w:tcPr>
          <w:p w:rsidR="00835ED0" w:rsidRDefault="00835ED0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91" w:type="dxa"/>
            <w:vAlign w:val="center"/>
          </w:tcPr>
          <w:p w:rsidR="00835ED0" w:rsidRDefault="00835ED0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90" w:type="dxa"/>
            <w:vAlign w:val="center"/>
          </w:tcPr>
          <w:p w:rsidR="00835ED0" w:rsidRPr="00F37E99" w:rsidRDefault="00835ED0" w:rsidP="000D0F8D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027" w:type="dxa"/>
            <w:vAlign w:val="center"/>
          </w:tcPr>
          <w:p w:rsidR="00835ED0" w:rsidRPr="00F37E99" w:rsidRDefault="00835ED0" w:rsidP="000D0F8D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835ED0" w:rsidTr="000D0F8D">
        <w:tc>
          <w:tcPr>
            <w:tcW w:w="1843" w:type="dxa"/>
            <w:vAlign w:val="center"/>
          </w:tcPr>
          <w:p w:rsidR="00835ED0" w:rsidRDefault="00835ED0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时间</w:t>
            </w:r>
          </w:p>
        </w:tc>
        <w:tc>
          <w:tcPr>
            <w:tcW w:w="1811" w:type="dxa"/>
            <w:vAlign w:val="center"/>
          </w:tcPr>
          <w:p w:rsidR="00835ED0" w:rsidRDefault="00CD1CB3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reimburse_</w:t>
            </w:r>
            <w:r w:rsidR="00835ED0">
              <w:rPr>
                <w:rFonts w:hint="eastAsia"/>
                <w:szCs w:val="24"/>
              </w:rPr>
              <w:t>date</w:t>
            </w:r>
          </w:p>
        </w:tc>
        <w:tc>
          <w:tcPr>
            <w:tcW w:w="1686" w:type="dxa"/>
            <w:vAlign w:val="center"/>
          </w:tcPr>
          <w:p w:rsidR="00835ED0" w:rsidRPr="00F71D0D" w:rsidRDefault="0020799B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date</w:t>
            </w:r>
          </w:p>
        </w:tc>
        <w:tc>
          <w:tcPr>
            <w:tcW w:w="1491" w:type="dxa"/>
            <w:vAlign w:val="center"/>
          </w:tcPr>
          <w:p w:rsidR="00835ED0" w:rsidRPr="00F37E99" w:rsidRDefault="00835ED0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90" w:type="dxa"/>
            <w:vAlign w:val="center"/>
          </w:tcPr>
          <w:p w:rsidR="00835ED0" w:rsidRPr="00F37E99" w:rsidRDefault="00835ED0" w:rsidP="000D0F8D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027" w:type="dxa"/>
            <w:vAlign w:val="center"/>
          </w:tcPr>
          <w:p w:rsidR="00835ED0" w:rsidRPr="00F37E99" w:rsidRDefault="00835ED0" w:rsidP="000D0F8D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835ED0" w:rsidTr="000D0F8D">
        <w:tc>
          <w:tcPr>
            <w:tcW w:w="1843" w:type="dxa"/>
            <w:vAlign w:val="center"/>
          </w:tcPr>
          <w:p w:rsidR="00835ED0" w:rsidRDefault="00835ED0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明细主题</w:t>
            </w:r>
          </w:p>
        </w:tc>
        <w:tc>
          <w:tcPr>
            <w:tcW w:w="1811" w:type="dxa"/>
            <w:vAlign w:val="center"/>
          </w:tcPr>
          <w:p w:rsidR="00835ED0" w:rsidRDefault="00FB2C41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D</w:t>
            </w:r>
            <w:r>
              <w:rPr>
                <w:rFonts w:hint="eastAsia"/>
                <w:szCs w:val="24"/>
              </w:rPr>
              <w:t>etail_</w:t>
            </w:r>
            <w:r w:rsidR="002E21E8" w:rsidRPr="002E21E8">
              <w:rPr>
                <w:szCs w:val="24"/>
              </w:rPr>
              <w:t>theme</w:t>
            </w:r>
          </w:p>
        </w:tc>
        <w:tc>
          <w:tcPr>
            <w:tcW w:w="1686" w:type="dxa"/>
            <w:vAlign w:val="center"/>
          </w:tcPr>
          <w:p w:rsidR="00835ED0" w:rsidRDefault="00835ED0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91" w:type="dxa"/>
            <w:vAlign w:val="center"/>
          </w:tcPr>
          <w:p w:rsidR="00835ED0" w:rsidRDefault="00835ED0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90" w:type="dxa"/>
            <w:vAlign w:val="center"/>
          </w:tcPr>
          <w:p w:rsidR="00835ED0" w:rsidRPr="00F37E99" w:rsidRDefault="00835ED0" w:rsidP="000D0F8D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027" w:type="dxa"/>
            <w:vAlign w:val="center"/>
          </w:tcPr>
          <w:p w:rsidR="00835ED0" w:rsidRPr="00F37E99" w:rsidRDefault="00835ED0" w:rsidP="000D0F8D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CD1CB3" w:rsidTr="000D0F8D">
        <w:tc>
          <w:tcPr>
            <w:tcW w:w="1843" w:type="dxa"/>
            <w:vAlign w:val="center"/>
          </w:tcPr>
          <w:p w:rsidR="00CD1CB3" w:rsidRDefault="00CD1CB3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数量</w:t>
            </w:r>
          </w:p>
        </w:tc>
        <w:tc>
          <w:tcPr>
            <w:tcW w:w="1811" w:type="dxa"/>
            <w:vAlign w:val="center"/>
          </w:tcPr>
          <w:p w:rsidR="00CD1CB3" w:rsidRDefault="00236746" w:rsidP="000D0F8D">
            <w:pPr>
              <w:ind w:firstLineChars="0" w:firstLine="0"/>
              <w:jc w:val="center"/>
              <w:rPr>
                <w:szCs w:val="24"/>
              </w:rPr>
            </w:pPr>
            <w:r w:rsidRPr="00236746">
              <w:rPr>
                <w:szCs w:val="24"/>
              </w:rPr>
              <w:t>number</w:t>
            </w:r>
          </w:p>
        </w:tc>
        <w:tc>
          <w:tcPr>
            <w:tcW w:w="1686" w:type="dxa"/>
            <w:vAlign w:val="center"/>
          </w:tcPr>
          <w:p w:rsidR="00CD1CB3" w:rsidRPr="00F37E99" w:rsidRDefault="00CD1CB3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91" w:type="dxa"/>
            <w:vAlign w:val="center"/>
          </w:tcPr>
          <w:p w:rsidR="00CD1CB3" w:rsidRPr="00F37E99" w:rsidRDefault="00CD1CB3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90" w:type="dxa"/>
            <w:vAlign w:val="center"/>
          </w:tcPr>
          <w:p w:rsidR="00CD1CB3" w:rsidRPr="00F37E99" w:rsidRDefault="00CD1CB3" w:rsidP="000D0F8D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027" w:type="dxa"/>
            <w:vAlign w:val="center"/>
          </w:tcPr>
          <w:p w:rsidR="00CD1CB3" w:rsidRPr="00F37E99" w:rsidRDefault="00CD1CB3" w:rsidP="000D0F8D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CD1CB3" w:rsidTr="000D0F8D">
        <w:tc>
          <w:tcPr>
            <w:tcW w:w="1843" w:type="dxa"/>
            <w:vAlign w:val="center"/>
          </w:tcPr>
          <w:p w:rsidR="00CD1CB3" w:rsidRDefault="00CD1CB3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单价</w:t>
            </w:r>
          </w:p>
        </w:tc>
        <w:tc>
          <w:tcPr>
            <w:tcW w:w="1811" w:type="dxa"/>
            <w:vAlign w:val="center"/>
          </w:tcPr>
          <w:p w:rsidR="00CD1CB3" w:rsidRDefault="00236746" w:rsidP="000D0F8D">
            <w:pPr>
              <w:ind w:firstLineChars="0" w:firstLine="0"/>
              <w:jc w:val="center"/>
              <w:rPr>
                <w:szCs w:val="24"/>
              </w:rPr>
            </w:pPr>
            <w:r w:rsidRPr="00236746">
              <w:rPr>
                <w:szCs w:val="24"/>
              </w:rPr>
              <w:t>unitprice</w:t>
            </w:r>
          </w:p>
        </w:tc>
        <w:tc>
          <w:tcPr>
            <w:tcW w:w="1686" w:type="dxa"/>
            <w:vAlign w:val="center"/>
          </w:tcPr>
          <w:p w:rsidR="00CD1CB3" w:rsidRPr="00F37E99" w:rsidRDefault="00CD1CB3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91" w:type="dxa"/>
            <w:vAlign w:val="center"/>
          </w:tcPr>
          <w:p w:rsidR="00CD1CB3" w:rsidRPr="00F37E99" w:rsidRDefault="00CD1CB3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90" w:type="dxa"/>
            <w:vAlign w:val="center"/>
          </w:tcPr>
          <w:p w:rsidR="00CD1CB3" w:rsidRPr="00F37E99" w:rsidRDefault="00CD1CB3" w:rsidP="000D0F8D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027" w:type="dxa"/>
            <w:vAlign w:val="center"/>
          </w:tcPr>
          <w:p w:rsidR="00CD1CB3" w:rsidRPr="00F37E99" w:rsidRDefault="00CD1CB3" w:rsidP="000D0F8D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CD1CB3" w:rsidTr="000D0F8D">
        <w:tc>
          <w:tcPr>
            <w:tcW w:w="1843" w:type="dxa"/>
            <w:vAlign w:val="center"/>
          </w:tcPr>
          <w:p w:rsidR="00CD1CB3" w:rsidRDefault="00CD1CB3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总金额</w:t>
            </w:r>
          </w:p>
        </w:tc>
        <w:tc>
          <w:tcPr>
            <w:tcW w:w="1811" w:type="dxa"/>
            <w:vAlign w:val="center"/>
          </w:tcPr>
          <w:p w:rsidR="00CD1CB3" w:rsidRDefault="00236746" w:rsidP="000D0F8D">
            <w:pPr>
              <w:ind w:firstLineChars="0" w:firstLine="0"/>
              <w:jc w:val="center"/>
              <w:rPr>
                <w:szCs w:val="24"/>
              </w:rPr>
            </w:pPr>
            <w:r w:rsidRPr="00236746">
              <w:rPr>
                <w:szCs w:val="24"/>
              </w:rPr>
              <w:t>sum</w:t>
            </w:r>
          </w:p>
        </w:tc>
        <w:tc>
          <w:tcPr>
            <w:tcW w:w="1686" w:type="dxa"/>
            <w:vAlign w:val="center"/>
          </w:tcPr>
          <w:p w:rsidR="00CD1CB3" w:rsidRPr="00F37E99" w:rsidRDefault="00CD1CB3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91" w:type="dxa"/>
            <w:vAlign w:val="center"/>
          </w:tcPr>
          <w:p w:rsidR="00CD1CB3" w:rsidRPr="00F37E99" w:rsidRDefault="00CD1CB3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90" w:type="dxa"/>
            <w:vAlign w:val="center"/>
          </w:tcPr>
          <w:p w:rsidR="00CD1CB3" w:rsidRPr="00F37E99" w:rsidRDefault="00CD1CB3" w:rsidP="000D0F8D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027" w:type="dxa"/>
            <w:vAlign w:val="center"/>
          </w:tcPr>
          <w:p w:rsidR="00CD1CB3" w:rsidRPr="00F37E99" w:rsidRDefault="00CD1CB3" w:rsidP="000D0F8D">
            <w:pPr>
              <w:ind w:firstLineChars="0" w:firstLine="0"/>
              <w:jc w:val="center"/>
              <w:rPr>
                <w:szCs w:val="24"/>
              </w:rPr>
            </w:pPr>
          </w:p>
        </w:tc>
      </w:tr>
    </w:tbl>
    <w:p w:rsidR="00835ED0" w:rsidRPr="00835ED0" w:rsidRDefault="00835ED0" w:rsidP="00835ED0">
      <w:pPr>
        <w:ind w:firstLine="480"/>
      </w:pPr>
    </w:p>
    <w:p w:rsidR="00781797" w:rsidRPr="005116ED" w:rsidRDefault="00236746" w:rsidP="0094072F">
      <w:pPr>
        <w:pStyle w:val="31"/>
        <w:numPr>
          <w:ilvl w:val="2"/>
          <w:numId w:val="2"/>
        </w:numPr>
        <w:ind w:left="0" w:firstLine="0"/>
        <w:rPr>
          <w:sz w:val="24"/>
          <w:szCs w:val="24"/>
        </w:rPr>
      </w:pPr>
      <w:bookmarkStart w:id="153" w:name="_Toc493162785"/>
      <w:r>
        <w:rPr>
          <w:rFonts w:hint="eastAsia"/>
          <w:sz w:val="24"/>
          <w:szCs w:val="24"/>
        </w:rPr>
        <w:t>申购</w:t>
      </w:r>
      <w:r w:rsidR="00781797">
        <w:rPr>
          <w:rFonts w:hint="eastAsia"/>
          <w:sz w:val="24"/>
          <w:szCs w:val="24"/>
        </w:rPr>
        <w:t>明细表</w:t>
      </w:r>
      <w:r w:rsidR="00781797" w:rsidRPr="0094072F">
        <w:rPr>
          <w:rFonts w:hint="eastAsia"/>
          <w:sz w:val="24"/>
          <w:szCs w:val="24"/>
        </w:rPr>
        <w:t>（</w:t>
      </w:r>
      <w:r w:rsidR="00A222B8" w:rsidRPr="0094072F">
        <w:rPr>
          <w:rFonts w:hint="eastAsia"/>
          <w:sz w:val="24"/>
          <w:szCs w:val="24"/>
        </w:rPr>
        <w:t>kc</w:t>
      </w:r>
      <w:r w:rsidR="003E0597">
        <w:rPr>
          <w:rFonts w:hint="eastAsia"/>
          <w:sz w:val="24"/>
          <w:szCs w:val="24"/>
        </w:rPr>
        <w:t>ls</w:t>
      </w:r>
      <w:r w:rsidR="00A222B8" w:rsidRPr="0094072F">
        <w:rPr>
          <w:rFonts w:hint="eastAsia"/>
          <w:sz w:val="24"/>
          <w:szCs w:val="24"/>
        </w:rPr>
        <w:t>_</w:t>
      </w:r>
      <w:r w:rsidR="003E0597">
        <w:rPr>
          <w:rFonts w:hint="eastAsia"/>
          <w:sz w:val="24"/>
          <w:szCs w:val="24"/>
        </w:rPr>
        <w:t>2017</w:t>
      </w:r>
      <w:r w:rsidR="003E0597" w:rsidRPr="0094072F">
        <w:rPr>
          <w:rFonts w:hint="eastAsia"/>
          <w:sz w:val="24"/>
          <w:szCs w:val="24"/>
        </w:rPr>
        <w:t xml:space="preserve"> </w:t>
      </w:r>
      <w:r w:rsidR="00A222B8" w:rsidRPr="0094072F">
        <w:rPr>
          <w:rFonts w:hint="eastAsia"/>
          <w:sz w:val="24"/>
          <w:szCs w:val="24"/>
        </w:rPr>
        <w:t>_</w:t>
      </w:r>
      <w:r w:rsidR="00647BB8" w:rsidRPr="0094072F">
        <w:rPr>
          <w:rFonts w:hint="eastAsia"/>
          <w:sz w:val="24"/>
          <w:szCs w:val="24"/>
        </w:rPr>
        <w:t>purchase</w:t>
      </w:r>
      <w:r w:rsidR="00781797" w:rsidRPr="0094072F">
        <w:rPr>
          <w:rFonts w:hint="eastAsia"/>
          <w:sz w:val="24"/>
          <w:szCs w:val="24"/>
        </w:rPr>
        <w:t>D</w:t>
      </w:r>
      <w:r w:rsidR="00781797" w:rsidRPr="0094072F">
        <w:rPr>
          <w:sz w:val="24"/>
          <w:szCs w:val="24"/>
        </w:rPr>
        <w:t>etail</w:t>
      </w:r>
      <w:r w:rsidR="00781797" w:rsidRPr="0094072F">
        <w:rPr>
          <w:rFonts w:hint="eastAsia"/>
          <w:sz w:val="24"/>
          <w:szCs w:val="24"/>
        </w:rPr>
        <w:t>）</w:t>
      </w:r>
      <w:bookmarkEnd w:id="153"/>
    </w:p>
    <w:tbl>
      <w:tblPr>
        <w:tblStyle w:val="af7"/>
        <w:tblW w:w="10348" w:type="dxa"/>
        <w:tblInd w:w="-459" w:type="dxa"/>
        <w:tblLook w:val="04A0" w:firstRow="1" w:lastRow="0" w:firstColumn="1" w:lastColumn="0" w:noHBand="0" w:noVBand="1"/>
      </w:tblPr>
      <w:tblGrid>
        <w:gridCol w:w="1768"/>
        <w:gridCol w:w="2098"/>
        <w:gridCol w:w="1674"/>
        <w:gridCol w:w="1434"/>
        <w:gridCol w:w="1433"/>
        <w:gridCol w:w="1941"/>
      </w:tblGrid>
      <w:tr w:rsidR="007A0F8C" w:rsidTr="000D0F8D">
        <w:tc>
          <w:tcPr>
            <w:tcW w:w="1843" w:type="dxa"/>
            <w:shd w:val="clear" w:color="auto" w:fill="BFBFBF" w:themeFill="background1" w:themeFillShade="BF"/>
            <w:vAlign w:val="center"/>
          </w:tcPr>
          <w:p w:rsidR="007A0F8C" w:rsidRPr="00F37E99" w:rsidRDefault="007A0F8C" w:rsidP="000D0F8D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字段名</w:t>
            </w:r>
          </w:p>
        </w:tc>
        <w:tc>
          <w:tcPr>
            <w:tcW w:w="1811" w:type="dxa"/>
            <w:shd w:val="clear" w:color="auto" w:fill="BFBFBF" w:themeFill="background1" w:themeFillShade="BF"/>
            <w:vAlign w:val="center"/>
          </w:tcPr>
          <w:p w:rsidR="007A0F8C" w:rsidRPr="00F37E99" w:rsidRDefault="007A0F8C" w:rsidP="000D0F8D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标识符</w:t>
            </w:r>
          </w:p>
        </w:tc>
        <w:tc>
          <w:tcPr>
            <w:tcW w:w="1686" w:type="dxa"/>
            <w:shd w:val="clear" w:color="auto" w:fill="BFBFBF" w:themeFill="background1" w:themeFillShade="BF"/>
            <w:vAlign w:val="center"/>
          </w:tcPr>
          <w:p w:rsidR="007A0F8C" w:rsidRPr="00F37E99" w:rsidRDefault="007A0F8C" w:rsidP="000D0F8D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类型长度</w:t>
            </w:r>
          </w:p>
        </w:tc>
        <w:tc>
          <w:tcPr>
            <w:tcW w:w="1491" w:type="dxa"/>
            <w:shd w:val="clear" w:color="auto" w:fill="BFBFBF" w:themeFill="background1" w:themeFillShade="BF"/>
            <w:vAlign w:val="center"/>
          </w:tcPr>
          <w:p w:rsidR="007A0F8C" w:rsidRPr="00F37E99" w:rsidRDefault="007A0F8C" w:rsidP="000D0F8D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是否可为空</w:t>
            </w:r>
          </w:p>
        </w:tc>
        <w:tc>
          <w:tcPr>
            <w:tcW w:w="1490" w:type="dxa"/>
            <w:shd w:val="clear" w:color="auto" w:fill="BFBFBF" w:themeFill="background1" w:themeFillShade="BF"/>
            <w:vAlign w:val="center"/>
          </w:tcPr>
          <w:p w:rsidR="007A0F8C" w:rsidRPr="00F37E99" w:rsidRDefault="007A0F8C" w:rsidP="000D0F8D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是否为主键</w:t>
            </w:r>
          </w:p>
        </w:tc>
        <w:tc>
          <w:tcPr>
            <w:tcW w:w="2027" w:type="dxa"/>
            <w:shd w:val="clear" w:color="auto" w:fill="BFBFBF" w:themeFill="background1" w:themeFillShade="BF"/>
            <w:vAlign w:val="center"/>
          </w:tcPr>
          <w:p w:rsidR="007A0F8C" w:rsidRPr="00F37E99" w:rsidRDefault="007A0F8C" w:rsidP="000D0F8D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备注</w:t>
            </w:r>
          </w:p>
        </w:tc>
      </w:tr>
      <w:tr w:rsidR="007A0F8C" w:rsidTr="000D0F8D">
        <w:tc>
          <w:tcPr>
            <w:tcW w:w="1843" w:type="dxa"/>
            <w:vAlign w:val="center"/>
          </w:tcPr>
          <w:p w:rsidR="007A0F8C" w:rsidRPr="00F37E99" w:rsidRDefault="007A0F8C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申购</w:t>
            </w:r>
            <w:r>
              <w:rPr>
                <w:rFonts w:hint="eastAsia"/>
                <w:szCs w:val="24"/>
              </w:rPr>
              <w:t>ID</w:t>
            </w:r>
          </w:p>
        </w:tc>
        <w:tc>
          <w:tcPr>
            <w:tcW w:w="1811" w:type="dxa"/>
            <w:vAlign w:val="center"/>
          </w:tcPr>
          <w:p w:rsidR="007A0F8C" w:rsidRPr="00F37E99" w:rsidRDefault="00647BB8" w:rsidP="000D0F8D">
            <w:pPr>
              <w:ind w:firstLineChars="0" w:firstLine="0"/>
              <w:jc w:val="center"/>
              <w:rPr>
                <w:szCs w:val="24"/>
              </w:rPr>
            </w:pPr>
            <w:r w:rsidRPr="00647BB8">
              <w:rPr>
                <w:rFonts w:hint="eastAsia"/>
                <w:szCs w:val="24"/>
              </w:rPr>
              <w:t>purchase</w:t>
            </w:r>
            <w:r w:rsidR="007A0F8C">
              <w:rPr>
                <w:rFonts w:hint="eastAsia"/>
                <w:szCs w:val="24"/>
              </w:rPr>
              <w:t>_id</w:t>
            </w:r>
          </w:p>
        </w:tc>
        <w:tc>
          <w:tcPr>
            <w:tcW w:w="1686" w:type="dxa"/>
            <w:vAlign w:val="center"/>
          </w:tcPr>
          <w:p w:rsidR="007A0F8C" w:rsidRPr="00F37E99" w:rsidRDefault="007A0F8C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91" w:type="dxa"/>
            <w:vAlign w:val="center"/>
          </w:tcPr>
          <w:p w:rsidR="007A0F8C" w:rsidRPr="00F37E99" w:rsidRDefault="007A0F8C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90" w:type="dxa"/>
            <w:vAlign w:val="center"/>
          </w:tcPr>
          <w:p w:rsidR="007A0F8C" w:rsidRPr="00F37E99" w:rsidRDefault="005E483E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是</w:t>
            </w:r>
          </w:p>
        </w:tc>
        <w:tc>
          <w:tcPr>
            <w:tcW w:w="2027" w:type="dxa"/>
            <w:vAlign w:val="center"/>
          </w:tcPr>
          <w:p w:rsidR="007A0F8C" w:rsidRPr="00F37E99" w:rsidRDefault="007A0F8C" w:rsidP="000D0F8D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7A0F8C" w:rsidTr="000D0F8D">
        <w:tc>
          <w:tcPr>
            <w:tcW w:w="1843" w:type="dxa"/>
            <w:vAlign w:val="center"/>
          </w:tcPr>
          <w:p w:rsidR="007A0F8C" w:rsidRDefault="007A0F8C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明细</w:t>
            </w:r>
            <w:r>
              <w:rPr>
                <w:rFonts w:hint="eastAsia"/>
                <w:szCs w:val="24"/>
              </w:rPr>
              <w:t>ID</w:t>
            </w:r>
          </w:p>
        </w:tc>
        <w:tc>
          <w:tcPr>
            <w:tcW w:w="1811" w:type="dxa"/>
            <w:vAlign w:val="center"/>
          </w:tcPr>
          <w:p w:rsidR="007A0F8C" w:rsidRDefault="00647BB8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detail</w:t>
            </w:r>
            <w:r w:rsidR="007A0F8C">
              <w:rPr>
                <w:rFonts w:hint="eastAsia"/>
                <w:szCs w:val="24"/>
              </w:rPr>
              <w:t>_id</w:t>
            </w:r>
          </w:p>
        </w:tc>
        <w:tc>
          <w:tcPr>
            <w:tcW w:w="1686" w:type="dxa"/>
            <w:vAlign w:val="center"/>
          </w:tcPr>
          <w:p w:rsidR="007A0F8C" w:rsidRPr="00F71D0D" w:rsidRDefault="007A0F8C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91" w:type="dxa"/>
            <w:vAlign w:val="center"/>
          </w:tcPr>
          <w:p w:rsidR="007A0F8C" w:rsidRPr="00F37E99" w:rsidRDefault="007A0F8C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90" w:type="dxa"/>
            <w:vAlign w:val="center"/>
          </w:tcPr>
          <w:p w:rsidR="007A0F8C" w:rsidRPr="00F37E99" w:rsidRDefault="007A0F8C" w:rsidP="000D0F8D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027" w:type="dxa"/>
            <w:vAlign w:val="center"/>
          </w:tcPr>
          <w:p w:rsidR="007A0F8C" w:rsidRPr="00F37E99" w:rsidRDefault="00D4159E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待定</w:t>
            </w:r>
          </w:p>
        </w:tc>
      </w:tr>
      <w:tr w:rsidR="007A0F8C" w:rsidTr="000D0F8D">
        <w:tc>
          <w:tcPr>
            <w:tcW w:w="1843" w:type="dxa"/>
            <w:vAlign w:val="center"/>
          </w:tcPr>
          <w:p w:rsidR="007A0F8C" w:rsidRDefault="007A0F8C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明细概述</w:t>
            </w:r>
          </w:p>
        </w:tc>
        <w:tc>
          <w:tcPr>
            <w:tcW w:w="1811" w:type="dxa"/>
            <w:vAlign w:val="center"/>
          </w:tcPr>
          <w:p w:rsidR="007A0F8C" w:rsidRDefault="007A0F8C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detail_</w:t>
            </w:r>
            <w:r w:rsidRPr="00A67294">
              <w:rPr>
                <w:szCs w:val="24"/>
              </w:rPr>
              <w:t>overview</w:t>
            </w:r>
          </w:p>
        </w:tc>
        <w:tc>
          <w:tcPr>
            <w:tcW w:w="1686" w:type="dxa"/>
            <w:vAlign w:val="center"/>
          </w:tcPr>
          <w:p w:rsidR="007A0F8C" w:rsidRDefault="007A0F8C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91" w:type="dxa"/>
            <w:vAlign w:val="center"/>
          </w:tcPr>
          <w:p w:rsidR="007A0F8C" w:rsidRDefault="007A0F8C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90" w:type="dxa"/>
            <w:vAlign w:val="center"/>
          </w:tcPr>
          <w:p w:rsidR="007A0F8C" w:rsidRPr="00F37E99" w:rsidRDefault="007A0F8C" w:rsidP="000D0F8D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027" w:type="dxa"/>
            <w:vAlign w:val="center"/>
          </w:tcPr>
          <w:p w:rsidR="007A0F8C" w:rsidRPr="00F37E99" w:rsidRDefault="007A0F8C" w:rsidP="000D0F8D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7A0F8C" w:rsidTr="000D0F8D">
        <w:tc>
          <w:tcPr>
            <w:tcW w:w="1843" w:type="dxa"/>
            <w:vAlign w:val="center"/>
          </w:tcPr>
          <w:p w:rsidR="007A0F8C" w:rsidRDefault="007A0F8C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时间</w:t>
            </w:r>
          </w:p>
        </w:tc>
        <w:tc>
          <w:tcPr>
            <w:tcW w:w="1811" w:type="dxa"/>
            <w:vAlign w:val="center"/>
          </w:tcPr>
          <w:p w:rsidR="007A0F8C" w:rsidRDefault="00034A3C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purchase</w:t>
            </w:r>
            <w:r w:rsidR="007A0F8C">
              <w:rPr>
                <w:rFonts w:hint="eastAsia"/>
                <w:szCs w:val="24"/>
              </w:rPr>
              <w:t>_date</w:t>
            </w:r>
          </w:p>
        </w:tc>
        <w:tc>
          <w:tcPr>
            <w:tcW w:w="1686" w:type="dxa"/>
            <w:vAlign w:val="center"/>
          </w:tcPr>
          <w:p w:rsidR="007A0F8C" w:rsidRPr="00F71D0D" w:rsidRDefault="0020799B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date</w:t>
            </w:r>
          </w:p>
        </w:tc>
        <w:tc>
          <w:tcPr>
            <w:tcW w:w="1491" w:type="dxa"/>
            <w:vAlign w:val="center"/>
          </w:tcPr>
          <w:p w:rsidR="007A0F8C" w:rsidRPr="00F37E99" w:rsidRDefault="007A0F8C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90" w:type="dxa"/>
            <w:vAlign w:val="center"/>
          </w:tcPr>
          <w:p w:rsidR="007A0F8C" w:rsidRPr="00F37E99" w:rsidRDefault="007A0F8C" w:rsidP="000D0F8D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027" w:type="dxa"/>
            <w:vAlign w:val="center"/>
          </w:tcPr>
          <w:p w:rsidR="007A0F8C" w:rsidRPr="00F37E99" w:rsidRDefault="007A0F8C" w:rsidP="000D0F8D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7A0F8C" w:rsidTr="000D0F8D">
        <w:tc>
          <w:tcPr>
            <w:tcW w:w="1843" w:type="dxa"/>
            <w:vAlign w:val="center"/>
          </w:tcPr>
          <w:p w:rsidR="007A0F8C" w:rsidRDefault="007A0F8C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明细主题</w:t>
            </w:r>
          </w:p>
        </w:tc>
        <w:tc>
          <w:tcPr>
            <w:tcW w:w="1811" w:type="dxa"/>
            <w:vAlign w:val="center"/>
          </w:tcPr>
          <w:p w:rsidR="007A0F8C" w:rsidRDefault="004A6D55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d</w:t>
            </w:r>
            <w:r w:rsidR="007A0F8C">
              <w:rPr>
                <w:rFonts w:hint="eastAsia"/>
                <w:szCs w:val="24"/>
              </w:rPr>
              <w:t>etail_</w:t>
            </w:r>
            <w:r w:rsidR="007A0F8C" w:rsidRPr="002E21E8">
              <w:rPr>
                <w:szCs w:val="24"/>
              </w:rPr>
              <w:t>theme</w:t>
            </w:r>
          </w:p>
        </w:tc>
        <w:tc>
          <w:tcPr>
            <w:tcW w:w="1686" w:type="dxa"/>
            <w:vAlign w:val="center"/>
          </w:tcPr>
          <w:p w:rsidR="007A0F8C" w:rsidRDefault="007A0F8C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91" w:type="dxa"/>
            <w:vAlign w:val="center"/>
          </w:tcPr>
          <w:p w:rsidR="007A0F8C" w:rsidRDefault="007A0F8C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90" w:type="dxa"/>
            <w:vAlign w:val="center"/>
          </w:tcPr>
          <w:p w:rsidR="007A0F8C" w:rsidRPr="00F37E99" w:rsidRDefault="007A0F8C" w:rsidP="000D0F8D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027" w:type="dxa"/>
            <w:vAlign w:val="center"/>
          </w:tcPr>
          <w:p w:rsidR="007A0F8C" w:rsidRPr="00F37E99" w:rsidRDefault="007A0F8C" w:rsidP="000D0F8D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7A0F8C" w:rsidTr="000D0F8D">
        <w:tc>
          <w:tcPr>
            <w:tcW w:w="1843" w:type="dxa"/>
            <w:vAlign w:val="center"/>
          </w:tcPr>
          <w:p w:rsidR="007A0F8C" w:rsidRDefault="007A0F8C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数量</w:t>
            </w:r>
          </w:p>
        </w:tc>
        <w:tc>
          <w:tcPr>
            <w:tcW w:w="1811" w:type="dxa"/>
            <w:vAlign w:val="center"/>
          </w:tcPr>
          <w:p w:rsidR="007A0F8C" w:rsidRDefault="00647BB8" w:rsidP="000D0F8D">
            <w:pPr>
              <w:ind w:firstLineChars="0" w:firstLine="0"/>
              <w:jc w:val="center"/>
              <w:rPr>
                <w:szCs w:val="24"/>
              </w:rPr>
            </w:pPr>
            <w:r w:rsidRPr="00647BB8">
              <w:rPr>
                <w:rFonts w:hint="eastAsia"/>
                <w:szCs w:val="24"/>
              </w:rPr>
              <w:t>purchase</w:t>
            </w:r>
            <w:r>
              <w:rPr>
                <w:rFonts w:hint="eastAsia"/>
                <w:szCs w:val="24"/>
              </w:rPr>
              <w:t>_</w:t>
            </w:r>
            <w:r w:rsidR="007A0F8C" w:rsidRPr="00236746">
              <w:rPr>
                <w:szCs w:val="24"/>
              </w:rPr>
              <w:t>number</w:t>
            </w:r>
          </w:p>
        </w:tc>
        <w:tc>
          <w:tcPr>
            <w:tcW w:w="1686" w:type="dxa"/>
            <w:vAlign w:val="center"/>
          </w:tcPr>
          <w:p w:rsidR="007A0F8C" w:rsidRPr="00F37E99" w:rsidRDefault="007A0F8C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91" w:type="dxa"/>
            <w:vAlign w:val="center"/>
          </w:tcPr>
          <w:p w:rsidR="007A0F8C" w:rsidRPr="00F37E99" w:rsidRDefault="007A0F8C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90" w:type="dxa"/>
            <w:vAlign w:val="center"/>
          </w:tcPr>
          <w:p w:rsidR="007A0F8C" w:rsidRPr="00F37E99" w:rsidRDefault="007A0F8C" w:rsidP="000D0F8D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027" w:type="dxa"/>
            <w:vAlign w:val="center"/>
          </w:tcPr>
          <w:p w:rsidR="007A0F8C" w:rsidRPr="00F37E99" w:rsidRDefault="007A0F8C" w:rsidP="000D0F8D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7A0F8C" w:rsidTr="000D0F8D">
        <w:tc>
          <w:tcPr>
            <w:tcW w:w="1843" w:type="dxa"/>
            <w:vAlign w:val="center"/>
          </w:tcPr>
          <w:p w:rsidR="007A0F8C" w:rsidRDefault="007A0F8C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单价</w:t>
            </w:r>
          </w:p>
        </w:tc>
        <w:tc>
          <w:tcPr>
            <w:tcW w:w="1811" w:type="dxa"/>
            <w:vAlign w:val="center"/>
          </w:tcPr>
          <w:p w:rsidR="007A0F8C" w:rsidRDefault="00647BB8" w:rsidP="000D0F8D">
            <w:pPr>
              <w:ind w:firstLineChars="0" w:firstLine="0"/>
              <w:jc w:val="center"/>
              <w:rPr>
                <w:szCs w:val="24"/>
              </w:rPr>
            </w:pPr>
            <w:r w:rsidRPr="00647BB8">
              <w:rPr>
                <w:rFonts w:hint="eastAsia"/>
                <w:szCs w:val="24"/>
              </w:rPr>
              <w:t>purchase</w:t>
            </w:r>
            <w:r>
              <w:rPr>
                <w:rFonts w:hint="eastAsia"/>
                <w:b/>
                <w:bCs/>
                <w:szCs w:val="24"/>
              </w:rPr>
              <w:t>_</w:t>
            </w:r>
            <w:r w:rsidR="007A0F8C" w:rsidRPr="00236746">
              <w:rPr>
                <w:szCs w:val="24"/>
              </w:rPr>
              <w:t>unitprice</w:t>
            </w:r>
          </w:p>
        </w:tc>
        <w:tc>
          <w:tcPr>
            <w:tcW w:w="1686" w:type="dxa"/>
            <w:vAlign w:val="center"/>
          </w:tcPr>
          <w:p w:rsidR="007A0F8C" w:rsidRPr="00F37E99" w:rsidRDefault="007A0F8C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91" w:type="dxa"/>
            <w:vAlign w:val="center"/>
          </w:tcPr>
          <w:p w:rsidR="007A0F8C" w:rsidRPr="00F37E99" w:rsidRDefault="007A0F8C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90" w:type="dxa"/>
            <w:vAlign w:val="center"/>
          </w:tcPr>
          <w:p w:rsidR="007A0F8C" w:rsidRPr="00F37E99" w:rsidRDefault="007A0F8C" w:rsidP="000D0F8D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027" w:type="dxa"/>
            <w:vAlign w:val="center"/>
          </w:tcPr>
          <w:p w:rsidR="007A0F8C" w:rsidRPr="00F37E99" w:rsidRDefault="007A0F8C" w:rsidP="000D0F8D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7A0F8C" w:rsidTr="000D0F8D">
        <w:tc>
          <w:tcPr>
            <w:tcW w:w="1843" w:type="dxa"/>
            <w:vAlign w:val="center"/>
          </w:tcPr>
          <w:p w:rsidR="007A0F8C" w:rsidRDefault="007A0F8C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总金额</w:t>
            </w:r>
          </w:p>
        </w:tc>
        <w:tc>
          <w:tcPr>
            <w:tcW w:w="1811" w:type="dxa"/>
            <w:vAlign w:val="center"/>
          </w:tcPr>
          <w:p w:rsidR="007A0F8C" w:rsidRDefault="007A0F8C" w:rsidP="000D0F8D">
            <w:pPr>
              <w:ind w:firstLineChars="0" w:firstLine="0"/>
              <w:jc w:val="center"/>
              <w:rPr>
                <w:szCs w:val="24"/>
              </w:rPr>
            </w:pPr>
            <w:r w:rsidRPr="00236746">
              <w:rPr>
                <w:szCs w:val="24"/>
              </w:rPr>
              <w:t>sum</w:t>
            </w:r>
          </w:p>
        </w:tc>
        <w:tc>
          <w:tcPr>
            <w:tcW w:w="1686" w:type="dxa"/>
            <w:vAlign w:val="center"/>
          </w:tcPr>
          <w:p w:rsidR="007A0F8C" w:rsidRPr="00F37E99" w:rsidRDefault="007A0F8C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91" w:type="dxa"/>
            <w:vAlign w:val="center"/>
          </w:tcPr>
          <w:p w:rsidR="007A0F8C" w:rsidRPr="00F37E99" w:rsidRDefault="007A0F8C" w:rsidP="000D0F8D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90" w:type="dxa"/>
            <w:vAlign w:val="center"/>
          </w:tcPr>
          <w:p w:rsidR="007A0F8C" w:rsidRPr="00F37E99" w:rsidRDefault="007A0F8C" w:rsidP="000D0F8D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027" w:type="dxa"/>
            <w:vAlign w:val="center"/>
          </w:tcPr>
          <w:p w:rsidR="007A0F8C" w:rsidRPr="00F37E99" w:rsidRDefault="007A0F8C" w:rsidP="000D0F8D">
            <w:pPr>
              <w:ind w:firstLineChars="0" w:firstLine="0"/>
              <w:jc w:val="center"/>
              <w:rPr>
                <w:szCs w:val="24"/>
              </w:rPr>
            </w:pPr>
          </w:p>
        </w:tc>
      </w:tr>
    </w:tbl>
    <w:p w:rsidR="00535C86" w:rsidRPr="00535C86" w:rsidRDefault="00535C86" w:rsidP="00535C86">
      <w:pPr>
        <w:ind w:firstLine="480"/>
      </w:pPr>
    </w:p>
    <w:p w:rsidR="00A70CBB" w:rsidRPr="005116ED" w:rsidRDefault="00A70CBB" w:rsidP="0094072F">
      <w:pPr>
        <w:pStyle w:val="31"/>
        <w:numPr>
          <w:ilvl w:val="2"/>
          <w:numId w:val="2"/>
        </w:numPr>
        <w:ind w:left="0" w:firstLine="0"/>
        <w:rPr>
          <w:sz w:val="24"/>
          <w:szCs w:val="24"/>
        </w:rPr>
      </w:pPr>
      <w:bookmarkStart w:id="154" w:name="_Toc493162786"/>
      <w:r>
        <w:rPr>
          <w:rFonts w:hint="eastAsia"/>
          <w:sz w:val="24"/>
          <w:szCs w:val="24"/>
        </w:rPr>
        <w:lastRenderedPageBreak/>
        <w:t>流水账表</w:t>
      </w:r>
      <w:r w:rsidRPr="0094072F">
        <w:rPr>
          <w:rFonts w:hint="eastAsia"/>
          <w:sz w:val="24"/>
          <w:szCs w:val="24"/>
        </w:rPr>
        <w:t>（</w:t>
      </w:r>
      <w:r w:rsidR="00A222B8" w:rsidRPr="0094072F">
        <w:rPr>
          <w:rFonts w:hint="eastAsia"/>
          <w:sz w:val="24"/>
          <w:szCs w:val="24"/>
        </w:rPr>
        <w:t>kc</w:t>
      </w:r>
      <w:r w:rsidR="003E0597">
        <w:rPr>
          <w:rFonts w:hint="eastAsia"/>
          <w:sz w:val="24"/>
          <w:szCs w:val="24"/>
        </w:rPr>
        <w:t>ls</w:t>
      </w:r>
      <w:r w:rsidR="00A222B8" w:rsidRPr="0094072F">
        <w:rPr>
          <w:rFonts w:hint="eastAsia"/>
          <w:sz w:val="24"/>
          <w:szCs w:val="24"/>
        </w:rPr>
        <w:t>_</w:t>
      </w:r>
      <w:r w:rsidR="003E0597">
        <w:rPr>
          <w:rFonts w:hint="eastAsia"/>
          <w:sz w:val="24"/>
          <w:szCs w:val="24"/>
        </w:rPr>
        <w:t>2017</w:t>
      </w:r>
      <w:r w:rsidR="003E0597" w:rsidRPr="0094072F">
        <w:rPr>
          <w:rFonts w:hint="eastAsia"/>
          <w:sz w:val="24"/>
          <w:szCs w:val="24"/>
        </w:rPr>
        <w:t xml:space="preserve"> </w:t>
      </w:r>
      <w:r w:rsidR="00A222B8" w:rsidRPr="0094072F">
        <w:rPr>
          <w:rFonts w:hint="eastAsia"/>
          <w:sz w:val="24"/>
          <w:szCs w:val="24"/>
        </w:rPr>
        <w:t>_</w:t>
      </w:r>
      <w:r w:rsidRPr="0094072F">
        <w:rPr>
          <w:sz w:val="24"/>
          <w:szCs w:val="24"/>
        </w:rPr>
        <w:t>running</w:t>
      </w:r>
      <w:r w:rsidRPr="0094072F">
        <w:rPr>
          <w:rFonts w:hint="eastAsia"/>
          <w:sz w:val="24"/>
          <w:szCs w:val="24"/>
        </w:rPr>
        <w:t>）</w:t>
      </w:r>
      <w:bookmarkEnd w:id="141"/>
      <w:bookmarkEnd w:id="142"/>
      <w:bookmarkEnd w:id="154"/>
    </w:p>
    <w:tbl>
      <w:tblPr>
        <w:tblStyle w:val="af7"/>
        <w:tblW w:w="10490" w:type="dxa"/>
        <w:tblInd w:w="-601" w:type="dxa"/>
        <w:tblLook w:val="04A0" w:firstRow="1" w:lastRow="0" w:firstColumn="1" w:lastColumn="0" w:noHBand="0" w:noVBand="1"/>
      </w:tblPr>
      <w:tblGrid>
        <w:gridCol w:w="1930"/>
        <w:gridCol w:w="2015"/>
        <w:gridCol w:w="1678"/>
        <w:gridCol w:w="1451"/>
        <w:gridCol w:w="1450"/>
        <w:gridCol w:w="1966"/>
      </w:tblGrid>
      <w:tr w:rsidR="00A70CBB" w:rsidTr="007E74F0">
        <w:tc>
          <w:tcPr>
            <w:tcW w:w="1930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字段名</w:t>
            </w:r>
          </w:p>
        </w:tc>
        <w:tc>
          <w:tcPr>
            <w:tcW w:w="2015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标识符</w:t>
            </w:r>
          </w:p>
        </w:tc>
        <w:tc>
          <w:tcPr>
            <w:tcW w:w="1678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类型长度</w:t>
            </w: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是否可为空</w:t>
            </w:r>
          </w:p>
        </w:tc>
        <w:tc>
          <w:tcPr>
            <w:tcW w:w="1450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是否为主键</w:t>
            </w:r>
          </w:p>
        </w:tc>
        <w:tc>
          <w:tcPr>
            <w:tcW w:w="1966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备注</w:t>
            </w:r>
          </w:p>
        </w:tc>
      </w:tr>
      <w:tr w:rsidR="00A70CBB" w:rsidTr="007E74F0">
        <w:tc>
          <w:tcPr>
            <w:tcW w:w="1930" w:type="dxa"/>
            <w:vAlign w:val="center"/>
          </w:tcPr>
          <w:p w:rsidR="00A70CBB" w:rsidRPr="00F37E99" w:rsidRDefault="0062259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流水账</w:t>
            </w:r>
            <w:r w:rsidR="00A70CBB">
              <w:rPr>
                <w:rFonts w:hint="eastAsia"/>
                <w:szCs w:val="24"/>
              </w:rPr>
              <w:t>ID</w:t>
            </w:r>
          </w:p>
        </w:tc>
        <w:tc>
          <w:tcPr>
            <w:tcW w:w="2015" w:type="dxa"/>
            <w:vAlign w:val="center"/>
          </w:tcPr>
          <w:p w:rsidR="00A70CBB" w:rsidRPr="00F37E99" w:rsidRDefault="0062259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running</w:t>
            </w:r>
            <w:r w:rsidR="00A70CBB">
              <w:rPr>
                <w:rFonts w:hint="eastAsia"/>
                <w:szCs w:val="24"/>
              </w:rPr>
              <w:t xml:space="preserve">_id </w:t>
            </w:r>
          </w:p>
        </w:tc>
        <w:tc>
          <w:tcPr>
            <w:tcW w:w="1678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51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50" w:type="dxa"/>
            <w:vAlign w:val="center"/>
          </w:tcPr>
          <w:p w:rsidR="00A70CBB" w:rsidRPr="00F37E99" w:rsidRDefault="005E483E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是</w:t>
            </w:r>
          </w:p>
        </w:tc>
        <w:tc>
          <w:tcPr>
            <w:tcW w:w="1966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A70CBB" w:rsidTr="007E74F0">
        <w:tc>
          <w:tcPr>
            <w:tcW w:w="1930" w:type="dxa"/>
            <w:vAlign w:val="center"/>
          </w:tcPr>
          <w:p w:rsidR="00A70CBB" w:rsidRDefault="00AE0160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收入</w:t>
            </w:r>
            <w:r w:rsidR="00AE0810">
              <w:rPr>
                <w:rFonts w:hint="eastAsia"/>
                <w:szCs w:val="24"/>
              </w:rPr>
              <w:t>(</w:t>
            </w:r>
            <w:r w:rsidR="00AE0810">
              <w:rPr>
                <w:rFonts w:hint="eastAsia"/>
                <w:szCs w:val="24"/>
              </w:rPr>
              <w:t>支出</w:t>
            </w:r>
            <w:r w:rsidR="00AE0810">
              <w:rPr>
                <w:rFonts w:hint="eastAsia"/>
                <w:szCs w:val="24"/>
              </w:rPr>
              <w:t>)</w:t>
            </w:r>
            <w:r>
              <w:rPr>
                <w:rFonts w:hint="eastAsia"/>
                <w:szCs w:val="24"/>
              </w:rPr>
              <w:t>单</w:t>
            </w:r>
            <w:r w:rsidR="00A70CBB">
              <w:rPr>
                <w:rFonts w:hint="eastAsia"/>
                <w:szCs w:val="24"/>
              </w:rPr>
              <w:t>ID</w:t>
            </w:r>
          </w:p>
        </w:tc>
        <w:tc>
          <w:tcPr>
            <w:tcW w:w="2015" w:type="dxa"/>
            <w:vAlign w:val="center"/>
          </w:tcPr>
          <w:p w:rsidR="00A70CBB" w:rsidRDefault="00AE0160" w:rsidP="00CD6D4B">
            <w:pPr>
              <w:ind w:firstLineChars="0" w:firstLine="0"/>
              <w:jc w:val="center"/>
              <w:rPr>
                <w:szCs w:val="24"/>
              </w:rPr>
            </w:pPr>
            <w:r w:rsidRPr="00AE0160">
              <w:rPr>
                <w:szCs w:val="24"/>
              </w:rPr>
              <w:t>income</w:t>
            </w:r>
            <w:r w:rsidR="00A70CBB">
              <w:rPr>
                <w:rFonts w:hint="eastAsia"/>
                <w:szCs w:val="24"/>
              </w:rPr>
              <w:t>_id</w:t>
            </w:r>
          </w:p>
        </w:tc>
        <w:tc>
          <w:tcPr>
            <w:tcW w:w="1678" w:type="dxa"/>
            <w:vAlign w:val="center"/>
          </w:tcPr>
          <w:p w:rsidR="00A70CBB" w:rsidRPr="00F71D0D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51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50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966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A70CBB" w:rsidTr="007E74F0">
        <w:tc>
          <w:tcPr>
            <w:tcW w:w="1930" w:type="dxa"/>
            <w:vAlign w:val="center"/>
          </w:tcPr>
          <w:p w:rsidR="00A70CBB" w:rsidRDefault="00B94671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收款</w:t>
            </w:r>
            <w:r w:rsidR="00A70CBB">
              <w:rPr>
                <w:rFonts w:hint="eastAsia"/>
                <w:szCs w:val="24"/>
              </w:rPr>
              <w:t>账号</w:t>
            </w:r>
          </w:p>
        </w:tc>
        <w:tc>
          <w:tcPr>
            <w:tcW w:w="2015" w:type="dxa"/>
            <w:vAlign w:val="center"/>
          </w:tcPr>
          <w:p w:rsidR="00A70CBB" w:rsidRDefault="007F0C7C" w:rsidP="007F0C7C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receiveA</w:t>
            </w:r>
            <w:r w:rsidR="00A70CBB">
              <w:rPr>
                <w:rFonts w:hint="eastAsia"/>
                <w:szCs w:val="24"/>
              </w:rPr>
              <w:t>ccount_id</w:t>
            </w:r>
          </w:p>
        </w:tc>
        <w:tc>
          <w:tcPr>
            <w:tcW w:w="1678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51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50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966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B94671" w:rsidTr="007E74F0">
        <w:tc>
          <w:tcPr>
            <w:tcW w:w="1930" w:type="dxa"/>
            <w:vAlign w:val="center"/>
          </w:tcPr>
          <w:p w:rsidR="00B94671" w:rsidRDefault="00B94671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付款账号</w:t>
            </w:r>
          </w:p>
        </w:tc>
        <w:tc>
          <w:tcPr>
            <w:tcW w:w="2015" w:type="dxa"/>
            <w:vAlign w:val="center"/>
          </w:tcPr>
          <w:p w:rsidR="00B94671" w:rsidRDefault="00C4352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payAccount_id</w:t>
            </w:r>
          </w:p>
        </w:tc>
        <w:tc>
          <w:tcPr>
            <w:tcW w:w="1678" w:type="dxa"/>
            <w:vAlign w:val="center"/>
          </w:tcPr>
          <w:p w:rsidR="00B94671" w:rsidRDefault="005A6695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51" w:type="dxa"/>
            <w:vAlign w:val="center"/>
          </w:tcPr>
          <w:p w:rsidR="00B94671" w:rsidRDefault="005A6695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50" w:type="dxa"/>
            <w:vAlign w:val="center"/>
          </w:tcPr>
          <w:p w:rsidR="00B94671" w:rsidRPr="00F37E99" w:rsidRDefault="00B94671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966" w:type="dxa"/>
            <w:vAlign w:val="center"/>
          </w:tcPr>
          <w:p w:rsidR="00B94671" w:rsidRPr="00F37E99" w:rsidRDefault="00B94671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A70CBB" w:rsidTr="007E74F0">
        <w:tc>
          <w:tcPr>
            <w:tcW w:w="1930" w:type="dxa"/>
            <w:vAlign w:val="center"/>
          </w:tcPr>
          <w:p w:rsidR="00A70CBB" w:rsidRDefault="00B94671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时间</w:t>
            </w:r>
          </w:p>
        </w:tc>
        <w:tc>
          <w:tcPr>
            <w:tcW w:w="2015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runniog_date</w:t>
            </w:r>
          </w:p>
        </w:tc>
        <w:tc>
          <w:tcPr>
            <w:tcW w:w="1678" w:type="dxa"/>
            <w:vAlign w:val="center"/>
          </w:tcPr>
          <w:p w:rsidR="00A70CBB" w:rsidRDefault="0020799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date</w:t>
            </w:r>
          </w:p>
        </w:tc>
        <w:tc>
          <w:tcPr>
            <w:tcW w:w="1451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50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966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A70CBB" w:rsidTr="007E74F0">
        <w:tc>
          <w:tcPr>
            <w:tcW w:w="1930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结算方式</w:t>
            </w:r>
          </w:p>
        </w:tc>
        <w:tc>
          <w:tcPr>
            <w:tcW w:w="2015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 w:rsidRPr="008449EF">
              <w:rPr>
                <w:szCs w:val="24"/>
              </w:rPr>
              <w:t>clearing</w:t>
            </w:r>
          </w:p>
        </w:tc>
        <w:tc>
          <w:tcPr>
            <w:tcW w:w="1678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51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50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966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A70CBB" w:rsidTr="007E74F0">
        <w:tc>
          <w:tcPr>
            <w:tcW w:w="1930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金额</w:t>
            </w:r>
          </w:p>
        </w:tc>
        <w:tc>
          <w:tcPr>
            <w:tcW w:w="2015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money</w:t>
            </w:r>
          </w:p>
        </w:tc>
        <w:tc>
          <w:tcPr>
            <w:tcW w:w="1678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451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450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966" w:type="dxa"/>
            <w:vAlign w:val="center"/>
          </w:tcPr>
          <w:p w:rsidR="00A70CBB" w:rsidRPr="00F37E99" w:rsidRDefault="00B94671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ascii="微软雅黑" w:hAnsi="微软雅黑" w:cs="微软雅黑"/>
                <w:kern w:val="0"/>
                <w:sz w:val="20"/>
                <w:szCs w:val="20"/>
              </w:rPr>
              <w:t>+/-</w:t>
            </w:r>
            <w:r>
              <w:rPr>
                <w:rFonts w:ascii="微软雅黑" w:hAnsi="微软雅黑" w:cs="微软雅黑"/>
                <w:kern w:val="0"/>
                <w:sz w:val="20"/>
                <w:szCs w:val="20"/>
              </w:rPr>
              <w:t>区分进出账</w:t>
            </w:r>
          </w:p>
        </w:tc>
      </w:tr>
    </w:tbl>
    <w:p w:rsidR="00A70CBB" w:rsidRPr="003E7C5F" w:rsidRDefault="00A70CBB" w:rsidP="00A70CBB">
      <w:pPr>
        <w:ind w:firstLine="480"/>
      </w:pPr>
    </w:p>
    <w:p w:rsidR="00A70CBB" w:rsidRPr="003C121B" w:rsidRDefault="00A70CBB" w:rsidP="0094072F">
      <w:pPr>
        <w:pStyle w:val="31"/>
        <w:numPr>
          <w:ilvl w:val="2"/>
          <w:numId w:val="2"/>
        </w:numPr>
        <w:ind w:left="0" w:firstLine="0"/>
        <w:rPr>
          <w:sz w:val="24"/>
          <w:szCs w:val="24"/>
        </w:rPr>
      </w:pPr>
      <w:bookmarkStart w:id="155" w:name="_Toc490747042"/>
      <w:bookmarkStart w:id="156" w:name="_Toc492966774"/>
      <w:bookmarkStart w:id="157" w:name="_Toc493162787"/>
      <w:r>
        <w:rPr>
          <w:rFonts w:hint="eastAsia"/>
          <w:sz w:val="24"/>
          <w:szCs w:val="24"/>
        </w:rPr>
        <w:t>审批设置表</w:t>
      </w:r>
      <w:r w:rsidRPr="0094072F">
        <w:rPr>
          <w:rFonts w:hint="eastAsia"/>
          <w:sz w:val="24"/>
          <w:szCs w:val="24"/>
        </w:rPr>
        <w:t>（</w:t>
      </w:r>
      <w:r w:rsidR="00A222B8" w:rsidRPr="0094072F">
        <w:rPr>
          <w:rFonts w:hint="eastAsia"/>
          <w:sz w:val="24"/>
          <w:szCs w:val="24"/>
        </w:rPr>
        <w:t>kc</w:t>
      </w:r>
      <w:r w:rsidR="003E0597">
        <w:rPr>
          <w:rFonts w:hint="eastAsia"/>
          <w:sz w:val="24"/>
          <w:szCs w:val="24"/>
        </w:rPr>
        <w:t>ls</w:t>
      </w:r>
      <w:r w:rsidR="00A222B8" w:rsidRPr="0094072F">
        <w:rPr>
          <w:rFonts w:hint="eastAsia"/>
          <w:sz w:val="24"/>
          <w:szCs w:val="24"/>
        </w:rPr>
        <w:t>_</w:t>
      </w:r>
      <w:r w:rsidR="003E0597">
        <w:rPr>
          <w:rFonts w:hint="eastAsia"/>
          <w:sz w:val="24"/>
          <w:szCs w:val="24"/>
        </w:rPr>
        <w:t>2017</w:t>
      </w:r>
      <w:r w:rsidR="003E0597" w:rsidRPr="0094072F">
        <w:rPr>
          <w:rFonts w:hint="eastAsia"/>
          <w:sz w:val="24"/>
          <w:szCs w:val="24"/>
        </w:rPr>
        <w:t xml:space="preserve"> </w:t>
      </w:r>
      <w:r w:rsidR="00A222B8" w:rsidRPr="0094072F">
        <w:rPr>
          <w:rFonts w:hint="eastAsia"/>
          <w:sz w:val="24"/>
          <w:szCs w:val="24"/>
        </w:rPr>
        <w:t>_</w:t>
      </w:r>
      <w:r w:rsidRPr="0094072F">
        <w:rPr>
          <w:rFonts w:hint="eastAsia"/>
          <w:sz w:val="24"/>
          <w:szCs w:val="24"/>
        </w:rPr>
        <w:t>approval</w:t>
      </w:r>
      <w:r w:rsidRPr="0094072F">
        <w:rPr>
          <w:rFonts w:hint="eastAsia"/>
          <w:sz w:val="24"/>
          <w:szCs w:val="24"/>
        </w:rPr>
        <w:t>）</w:t>
      </w:r>
      <w:bookmarkEnd w:id="155"/>
      <w:bookmarkEnd w:id="156"/>
      <w:bookmarkEnd w:id="157"/>
    </w:p>
    <w:tbl>
      <w:tblPr>
        <w:tblStyle w:val="af7"/>
        <w:tblW w:w="10348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1843"/>
        <w:gridCol w:w="2268"/>
        <w:gridCol w:w="1559"/>
        <w:gridCol w:w="1560"/>
        <w:gridCol w:w="1701"/>
        <w:gridCol w:w="1417"/>
      </w:tblGrid>
      <w:tr w:rsidR="00A70CBB" w:rsidTr="00CD6D4B">
        <w:tc>
          <w:tcPr>
            <w:tcW w:w="1843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字段名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标识符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类型长度</w:t>
            </w:r>
          </w:p>
        </w:tc>
        <w:tc>
          <w:tcPr>
            <w:tcW w:w="1560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是否可为空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是否为主键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备注</w:t>
            </w:r>
          </w:p>
        </w:tc>
      </w:tr>
      <w:tr w:rsidR="00A70CBB" w:rsidTr="00CD6D4B">
        <w:tc>
          <w:tcPr>
            <w:tcW w:w="1843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审批</w:t>
            </w:r>
            <w:r w:rsidR="00EB354F">
              <w:rPr>
                <w:rFonts w:hint="eastAsia"/>
                <w:szCs w:val="24"/>
              </w:rPr>
              <w:t>设置</w:t>
            </w:r>
            <w:r>
              <w:rPr>
                <w:rFonts w:hint="eastAsia"/>
                <w:szCs w:val="24"/>
              </w:rPr>
              <w:t>ID</w:t>
            </w:r>
          </w:p>
        </w:tc>
        <w:tc>
          <w:tcPr>
            <w:tcW w:w="2268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approval_id </w:t>
            </w:r>
          </w:p>
        </w:tc>
        <w:tc>
          <w:tcPr>
            <w:tcW w:w="1559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560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701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是</w:t>
            </w:r>
          </w:p>
        </w:tc>
        <w:tc>
          <w:tcPr>
            <w:tcW w:w="1417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612F55" w:rsidTr="00CD6D4B">
        <w:tc>
          <w:tcPr>
            <w:tcW w:w="1843" w:type="dxa"/>
            <w:vAlign w:val="center"/>
          </w:tcPr>
          <w:p w:rsidR="00612F55" w:rsidRDefault="00612F55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审批人</w:t>
            </w:r>
            <w:r>
              <w:rPr>
                <w:rFonts w:hint="eastAsia"/>
                <w:szCs w:val="24"/>
              </w:rPr>
              <w:t>ID</w:t>
            </w:r>
          </w:p>
        </w:tc>
        <w:tc>
          <w:tcPr>
            <w:tcW w:w="2268" w:type="dxa"/>
            <w:vAlign w:val="center"/>
          </w:tcPr>
          <w:p w:rsidR="00612F55" w:rsidRDefault="00B174D6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u</w:t>
            </w:r>
            <w:r w:rsidR="00612F55">
              <w:rPr>
                <w:rFonts w:hint="eastAsia"/>
                <w:szCs w:val="24"/>
              </w:rPr>
              <w:t>ser_id</w:t>
            </w:r>
          </w:p>
        </w:tc>
        <w:tc>
          <w:tcPr>
            <w:tcW w:w="1559" w:type="dxa"/>
            <w:vAlign w:val="center"/>
          </w:tcPr>
          <w:p w:rsidR="00612F55" w:rsidRDefault="00166389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560" w:type="dxa"/>
            <w:vAlign w:val="center"/>
          </w:tcPr>
          <w:p w:rsidR="00612F55" w:rsidRDefault="002D4DB2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701" w:type="dxa"/>
            <w:vAlign w:val="center"/>
          </w:tcPr>
          <w:p w:rsidR="00612F55" w:rsidRPr="00F37E99" w:rsidRDefault="00612F55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612F55" w:rsidRPr="00F37E99" w:rsidRDefault="00612F55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A70CBB" w:rsidTr="00CD6D4B">
        <w:tc>
          <w:tcPr>
            <w:tcW w:w="1843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审批昵称</w:t>
            </w:r>
          </w:p>
        </w:tc>
        <w:tc>
          <w:tcPr>
            <w:tcW w:w="2268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approval_name</w:t>
            </w:r>
          </w:p>
        </w:tc>
        <w:tc>
          <w:tcPr>
            <w:tcW w:w="1559" w:type="dxa"/>
            <w:vAlign w:val="center"/>
          </w:tcPr>
          <w:p w:rsidR="00A70CBB" w:rsidRPr="00F71D0D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560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701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A70CBB" w:rsidTr="00CD6D4B">
        <w:tc>
          <w:tcPr>
            <w:tcW w:w="1843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审批金额</w:t>
            </w:r>
          </w:p>
        </w:tc>
        <w:tc>
          <w:tcPr>
            <w:tcW w:w="2268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approval_money</w:t>
            </w:r>
          </w:p>
        </w:tc>
        <w:tc>
          <w:tcPr>
            <w:tcW w:w="1559" w:type="dxa"/>
            <w:vAlign w:val="center"/>
          </w:tcPr>
          <w:p w:rsidR="00A70CBB" w:rsidRPr="00F71D0D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560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701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</w:tbl>
    <w:p w:rsidR="00A70CBB" w:rsidRPr="005116ED" w:rsidRDefault="00A70CBB" w:rsidP="0094072F">
      <w:pPr>
        <w:pStyle w:val="31"/>
        <w:numPr>
          <w:ilvl w:val="2"/>
          <w:numId w:val="2"/>
        </w:numPr>
        <w:ind w:left="0" w:firstLine="0"/>
        <w:rPr>
          <w:sz w:val="24"/>
          <w:szCs w:val="24"/>
        </w:rPr>
      </w:pPr>
      <w:bookmarkStart w:id="158" w:name="_Toc490747043"/>
      <w:bookmarkStart w:id="159" w:name="_Toc492966775"/>
      <w:bookmarkStart w:id="160" w:name="_Toc493162788"/>
      <w:r>
        <w:rPr>
          <w:rFonts w:hint="eastAsia"/>
          <w:sz w:val="24"/>
          <w:szCs w:val="24"/>
        </w:rPr>
        <w:t>审批记录表</w:t>
      </w:r>
      <w:r w:rsidRPr="0094072F">
        <w:rPr>
          <w:rFonts w:hint="eastAsia"/>
          <w:sz w:val="24"/>
          <w:szCs w:val="24"/>
        </w:rPr>
        <w:t>（</w:t>
      </w:r>
      <w:r w:rsidR="00A222B8" w:rsidRPr="0094072F">
        <w:rPr>
          <w:rFonts w:hint="eastAsia"/>
          <w:sz w:val="24"/>
          <w:szCs w:val="24"/>
        </w:rPr>
        <w:t>kc</w:t>
      </w:r>
      <w:r w:rsidR="003E0597">
        <w:rPr>
          <w:rFonts w:hint="eastAsia"/>
          <w:sz w:val="24"/>
          <w:szCs w:val="24"/>
        </w:rPr>
        <w:t>ls</w:t>
      </w:r>
      <w:r w:rsidR="00A222B8" w:rsidRPr="0094072F">
        <w:rPr>
          <w:rFonts w:hint="eastAsia"/>
          <w:sz w:val="24"/>
          <w:szCs w:val="24"/>
        </w:rPr>
        <w:t>_</w:t>
      </w:r>
      <w:r w:rsidR="008A4383">
        <w:rPr>
          <w:rFonts w:hint="eastAsia"/>
          <w:sz w:val="24"/>
          <w:szCs w:val="24"/>
        </w:rPr>
        <w:t>2017</w:t>
      </w:r>
      <w:r w:rsidR="003E0597" w:rsidRPr="0094072F">
        <w:rPr>
          <w:rFonts w:hint="eastAsia"/>
          <w:sz w:val="24"/>
          <w:szCs w:val="24"/>
        </w:rPr>
        <w:t xml:space="preserve"> </w:t>
      </w:r>
      <w:r w:rsidR="00A222B8" w:rsidRPr="0094072F">
        <w:rPr>
          <w:rFonts w:hint="eastAsia"/>
          <w:sz w:val="24"/>
          <w:szCs w:val="24"/>
        </w:rPr>
        <w:t>_</w:t>
      </w:r>
      <w:r w:rsidRPr="0094072F">
        <w:rPr>
          <w:sz w:val="24"/>
          <w:szCs w:val="24"/>
        </w:rPr>
        <w:t>approve</w:t>
      </w:r>
      <w:r w:rsidRPr="0094072F">
        <w:rPr>
          <w:rFonts w:hint="eastAsia"/>
          <w:sz w:val="24"/>
          <w:szCs w:val="24"/>
        </w:rPr>
        <w:t>R</w:t>
      </w:r>
      <w:r w:rsidRPr="0094072F">
        <w:rPr>
          <w:sz w:val="24"/>
          <w:szCs w:val="24"/>
        </w:rPr>
        <w:t>ecord</w:t>
      </w:r>
      <w:r w:rsidRPr="0094072F">
        <w:rPr>
          <w:rFonts w:hint="eastAsia"/>
          <w:sz w:val="24"/>
          <w:szCs w:val="24"/>
        </w:rPr>
        <w:t>）</w:t>
      </w:r>
      <w:bookmarkEnd w:id="158"/>
      <w:bookmarkEnd w:id="159"/>
      <w:bookmarkEnd w:id="160"/>
    </w:p>
    <w:tbl>
      <w:tblPr>
        <w:tblStyle w:val="af7"/>
        <w:tblW w:w="10348" w:type="dxa"/>
        <w:tblInd w:w="-459" w:type="dxa"/>
        <w:tblLook w:val="04A0" w:firstRow="1" w:lastRow="0" w:firstColumn="1" w:lastColumn="0" w:noHBand="0" w:noVBand="1"/>
      </w:tblPr>
      <w:tblGrid>
        <w:gridCol w:w="1843"/>
        <w:gridCol w:w="2126"/>
        <w:gridCol w:w="1560"/>
        <w:gridCol w:w="1559"/>
        <w:gridCol w:w="1559"/>
        <w:gridCol w:w="1701"/>
      </w:tblGrid>
      <w:tr w:rsidR="00A70CBB" w:rsidTr="00CD6D4B">
        <w:tc>
          <w:tcPr>
            <w:tcW w:w="1843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字段名</w:t>
            </w:r>
          </w:p>
        </w:tc>
        <w:tc>
          <w:tcPr>
            <w:tcW w:w="2126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标识符</w:t>
            </w:r>
          </w:p>
        </w:tc>
        <w:tc>
          <w:tcPr>
            <w:tcW w:w="1560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类型长度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是否可为空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是否为主键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备注</w:t>
            </w:r>
          </w:p>
        </w:tc>
      </w:tr>
      <w:tr w:rsidR="00A70CBB" w:rsidTr="00CD6D4B">
        <w:tc>
          <w:tcPr>
            <w:tcW w:w="1843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审批</w:t>
            </w:r>
            <w:r w:rsidR="00E64332">
              <w:rPr>
                <w:rFonts w:hint="eastAsia"/>
                <w:szCs w:val="24"/>
              </w:rPr>
              <w:t>记录</w:t>
            </w:r>
            <w:r>
              <w:rPr>
                <w:rFonts w:hint="eastAsia"/>
                <w:szCs w:val="24"/>
              </w:rPr>
              <w:t>ID</w:t>
            </w:r>
          </w:p>
        </w:tc>
        <w:tc>
          <w:tcPr>
            <w:tcW w:w="2126" w:type="dxa"/>
            <w:vAlign w:val="center"/>
          </w:tcPr>
          <w:p w:rsidR="00A70CBB" w:rsidRPr="00F37E99" w:rsidRDefault="001634B3" w:rsidP="00CD6D4B">
            <w:pPr>
              <w:ind w:firstLineChars="0" w:firstLine="0"/>
              <w:jc w:val="center"/>
              <w:rPr>
                <w:szCs w:val="24"/>
              </w:rPr>
            </w:pPr>
            <w:r w:rsidRPr="00AB2BB6">
              <w:rPr>
                <w:szCs w:val="24"/>
              </w:rPr>
              <w:t>approve</w:t>
            </w:r>
            <w:r>
              <w:rPr>
                <w:rFonts w:hint="eastAsia"/>
                <w:szCs w:val="24"/>
              </w:rPr>
              <w:t>R</w:t>
            </w:r>
            <w:r w:rsidRPr="00AB2BB6">
              <w:rPr>
                <w:szCs w:val="24"/>
              </w:rPr>
              <w:t>ecord</w:t>
            </w:r>
            <w:r w:rsidR="00A70CBB">
              <w:rPr>
                <w:rFonts w:hint="eastAsia"/>
                <w:szCs w:val="24"/>
              </w:rPr>
              <w:t>_id</w:t>
            </w:r>
          </w:p>
        </w:tc>
        <w:tc>
          <w:tcPr>
            <w:tcW w:w="1560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559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59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是</w:t>
            </w:r>
          </w:p>
        </w:tc>
        <w:tc>
          <w:tcPr>
            <w:tcW w:w="1701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A70CBB" w:rsidTr="00CD6D4B">
        <w:tc>
          <w:tcPr>
            <w:tcW w:w="1843" w:type="dxa"/>
            <w:vAlign w:val="center"/>
          </w:tcPr>
          <w:p w:rsidR="00A70CBB" w:rsidRDefault="00C5673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审批人</w:t>
            </w:r>
            <w:r w:rsidR="00A70CBB">
              <w:rPr>
                <w:rFonts w:hint="eastAsia"/>
                <w:szCs w:val="24"/>
              </w:rPr>
              <w:t>ID</w:t>
            </w:r>
          </w:p>
        </w:tc>
        <w:tc>
          <w:tcPr>
            <w:tcW w:w="2126" w:type="dxa"/>
            <w:vAlign w:val="center"/>
          </w:tcPr>
          <w:p w:rsidR="00A70CBB" w:rsidRDefault="00383743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user</w:t>
            </w:r>
            <w:r w:rsidR="00A70CBB">
              <w:rPr>
                <w:rFonts w:hint="eastAsia"/>
                <w:szCs w:val="24"/>
              </w:rPr>
              <w:t>_id</w:t>
            </w:r>
          </w:p>
        </w:tc>
        <w:tc>
          <w:tcPr>
            <w:tcW w:w="1560" w:type="dxa"/>
            <w:vAlign w:val="center"/>
          </w:tcPr>
          <w:p w:rsidR="00A70CBB" w:rsidRPr="00F71D0D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559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59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C5673B" w:rsidTr="00CD6D4B">
        <w:tc>
          <w:tcPr>
            <w:tcW w:w="1843" w:type="dxa"/>
            <w:vAlign w:val="center"/>
          </w:tcPr>
          <w:p w:rsidR="00C5673B" w:rsidRDefault="00C5673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审批单</w:t>
            </w:r>
            <w:r>
              <w:rPr>
                <w:rFonts w:hint="eastAsia"/>
                <w:szCs w:val="24"/>
              </w:rPr>
              <w:t>ID</w:t>
            </w:r>
          </w:p>
        </w:tc>
        <w:tc>
          <w:tcPr>
            <w:tcW w:w="2126" w:type="dxa"/>
            <w:vAlign w:val="center"/>
          </w:tcPr>
          <w:p w:rsidR="00C5673B" w:rsidRDefault="00633B7A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a</w:t>
            </w:r>
            <w:r w:rsidRPr="00AB2BB6">
              <w:rPr>
                <w:szCs w:val="24"/>
              </w:rPr>
              <w:t>pprove</w:t>
            </w:r>
            <w:r>
              <w:rPr>
                <w:rFonts w:hint="eastAsia"/>
                <w:szCs w:val="24"/>
              </w:rPr>
              <w:t>_id</w:t>
            </w:r>
          </w:p>
        </w:tc>
        <w:tc>
          <w:tcPr>
            <w:tcW w:w="1560" w:type="dxa"/>
            <w:vAlign w:val="center"/>
          </w:tcPr>
          <w:p w:rsidR="00C5673B" w:rsidRPr="00764998" w:rsidRDefault="00751875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559" w:type="dxa"/>
            <w:vAlign w:val="center"/>
          </w:tcPr>
          <w:p w:rsidR="00C5673B" w:rsidRDefault="00751875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59" w:type="dxa"/>
            <w:vAlign w:val="center"/>
          </w:tcPr>
          <w:p w:rsidR="00C5673B" w:rsidRPr="00F37E99" w:rsidRDefault="00C5673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C5673B" w:rsidRPr="00F37E99" w:rsidRDefault="00C5673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A70CBB" w:rsidTr="00CD6D4B">
        <w:tc>
          <w:tcPr>
            <w:tcW w:w="1843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审批内容</w:t>
            </w:r>
          </w:p>
        </w:tc>
        <w:tc>
          <w:tcPr>
            <w:tcW w:w="2126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approval_</w:t>
            </w:r>
            <w:r w:rsidRPr="00A9519A">
              <w:rPr>
                <w:szCs w:val="24"/>
              </w:rPr>
              <w:t>content</w:t>
            </w:r>
          </w:p>
        </w:tc>
        <w:tc>
          <w:tcPr>
            <w:tcW w:w="1560" w:type="dxa"/>
            <w:vAlign w:val="center"/>
          </w:tcPr>
          <w:p w:rsidR="00A70CBB" w:rsidRPr="006764BF" w:rsidRDefault="00383743" w:rsidP="00CD6D4B">
            <w:pPr>
              <w:ind w:firstLineChars="0" w:firstLine="0"/>
              <w:jc w:val="center"/>
              <w:rPr>
                <w:sz w:val="28"/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559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59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A70CBB" w:rsidTr="00CD6D4B">
        <w:tc>
          <w:tcPr>
            <w:tcW w:w="1843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审批时间</w:t>
            </w:r>
          </w:p>
        </w:tc>
        <w:tc>
          <w:tcPr>
            <w:tcW w:w="2126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approval_date</w:t>
            </w:r>
          </w:p>
        </w:tc>
        <w:tc>
          <w:tcPr>
            <w:tcW w:w="1560" w:type="dxa"/>
            <w:vAlign w:val="center"/>
          </w:tcPr>
          <w:p w:rsidR="00A70CBB" w:rsidRDefault="0020799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date</w:t>
            </w:r>
          </w:p>
        </w:tc>
        <w:tc>
          <w:tcPr>
            <w:tcW w:w="1559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59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A70CBB" w:rsidTr="00CD6D4B">
        <w:tc>
          <w:tcPr>
            <w:tcW w:w="1843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审批状态</w:t>
            </w:r>
          </w:p>
        </w:tc>
        <w:tc>
          <w:tcPr>
            <w:tcW w:w="2126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approval_</w:t>
            </w:r>
            <w:r w:rsidRPr="00FE2A70">
              <w:rPr>
                <w:szCs w:val="24"/>
              </w:rPr>
              <w:t>state</w:t>
            </w:r>
          </w:p>
        </w:tc>
        <w:tc>
          <w:tcPr>
            <w:tcW w:w="1560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559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59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A70CBB" w:rsidRPr="00F37E99" w:rsidRDefault="00AE539D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0-</w:t>
            </w:r>
            <w:r>
              <w:rPr>
                <w:rFonts w:hint="eastAsia"/>
                <w:szCs w:val="24"/>
              </w:rPr>
              <w:t>通过</w:t>
            </w:r>
            <w:r>
              <w:rPr>
                <w:rFonts w:hint="eastAsia"/>
                <w:szCs w:val="24"/>
              </w:rPr>
              <w:t xml:space="preserve"> 1-</w:t>
            </w:r>
            <w:r>
              <w:rPr>
                <w:rFonts w:hint="eastAsia"/>
                <w:szCs w:val="24"/>
              </w:rPr>
              <w:t>不通过</w:t>
            </w:r>
            <w:r>
              <w:rPr>
                <w:rFonts w:hint="eastAsia"/>
                <w:szCs w:val="24"/>
              </w:rPr>
              <w:t xml:space="preserve"> 2-</w:t>
            </w:r>
            <w:r>
              <w:rPr>
                <w:rFonts w:hint="eastAsia"/>
                <w:szCs w:val="24"/>
              </w:rPr>
              <w:t>待审批</w:t>
            </w:r>
          </w:p>
        </w:tc>
      </w:tr>
    </w:tbl>
    <w:p w:rsidR="00A70CBB" w:rsidRPr="00BE65E6" w:rsidRDefault="00A70CBB" w:rsidP="0094072F">
      <w:pPr>
        <w:pStyle w:val="31"/>
        <w:numPr>
          <w:ilvl w:val="2"/>
          <w:numId w:val="2"/>
        </w:numPr>
        <w:ind w:left="0" w:firstLine="0"/>
        <w:rPr>
          <w:color w:val="FF0000"/>
          <w:sz w:val="24"/>
          <w:szCs w:val="24"/>
        </w:rPr>
      </w:pPr>
      <w:bookmarkStart w:id="161" w:name="_Toc492966776"/>
      <w:bookmarkStart w:id="162" w:name="_Toc493162789"/>
      <w:r w:rsidRPr="00BE65E6">
        <w:rPr>
          <w:rFonts w:hint="eastAsia"/>
          <w:color w:val="FF0000"/>
          <w:sz w:val="24"/>
          <w:szCs w:val="24"/>
        </w:rPr>
        <w:lastRenderedPageBreak/>
        <w:t>预算表（</w:t>
      </w:r>
      <w:r w:rsidR="00A222B8" w:rsidRPr="00BE65E6">
        <w:rPr>
          <w:rFonts w:hint="eastAsia"/>
          <w:color w:val="FF0000"/>
          <w:sz w:val="24"/>
          <w:szCs w:val="24"/>
        </w:rPr>
        <w:t>kc</w:t>
      </w:r>
      <w:r w:rsidR="003E0597" w:rsidRPr="00BE65E6">
        <w:rPr>
          <w:rFonts w:hint="eastAsia"/>
          <w:color w:val="FF0000"/>
          <w:sz w:val="24"/>
          <w:szCs w:val="24"/>
        </w:rPr>
        <w:t>ls</w:t>
      </w:r>
      <w:r w:rsidR="00A222B8" w:rsidRPr="00BE65E6">
        <w:rPr>
          <w:rFonts w:hint="eastAsia"/>
          <w:color w:val="FF0000"/>
          <w:sz w:val="24"/>
          <w:szCs w:val="24"/>
        </w:rPr>
        <w:t>_</w:t>
      </w:r>
      <w:r w:rsidR="008A4383" w:rsidRPr="00BE65E6">
        <w:rPr>
          <w:rFonts w:hint="eastAsia"/>
          <w:color w:val="FF0000"/>
          <w:sz w:val="24"/>
          <w:szCs w:val="24"/>
        </w:rPr>
        <w:t>2017</w:t>
      </w:r>
      <w:r w:rsidR="003E0597" w:rsidRPr="00BE65E6">
        <w:rPr>
          <w:rFonts w:hint="eastAsia"/>
          <w:color w:val="FF0000"/>
          <w:sz w:val="24"/>
          <w:szCs w:val="24"/>
        </w:rPr>
        <w:t xml:space="preserve"> </w:t>
      </w:r>
      <w:r w:rsidR="00A222B8" w:rsidRPr="00BE65E6">
        <w:rPr>
          <w:rFonts w:hint="eastAsia"/>
          <w:color w:val="FF0000"/>
          <w:sz w:val="24"/>
          <w:szCs w:val="24"/>
        </w:rPr>
        <w:t>_</w:t>
      </w:r>
      <w:r w:rsidRPr="00BE65E6">
        <w:rPr>
          <w:color w:val="FF0000"/>
          <w:sz w:val="24"/>
          <w:szCs w:val="24"/>
        </w:rPr>
        <w:t>budget</w:t>
      </w:r>
      <w:r w:rsidRPr="00BE65E6">
        <w:rPr>
          <w:rFonts w:hint="eastAsia"/>
          <w:color w:val="FF0000"/>
          <w:sz w:val="24"/>
          <w:szCs w:val="24"/>
        </w:rPr>
        <w:t>）</w:t>
      </w:r>
      <w:bookmarkEnd w:id="161"/>
      <w:bookmarkEnd w:id="162"/>
      <w:r w:rsidR="00BE65E6">
        <w:rPr>
          <w:rFonts w:hint="eastAsia"/>
          <w:color w:val="FF0000"/>
          <w:sz w:val="24"/>
          <w:szCs w:val="24"/>
        </w:rPr>
        <w:t xml:space="preserve">   </w:t>
      </w:r>
      <w:r w:rsidR="00BE65E6">
        <w:rPr>
          <w:rFonts w:hint="eastAsia"/>
          <w:color w:val="FF0000"/>
          <w:sz w:val="24"/>
          <w:szCs w:val="24"/>
        </w:rPr>
        <w:t>去除</w:t>
      </w:r>
    </w:p>
    <w:tbl>
      <w:tblPr>
        <w:tblStyle w:val="af7"/>
        <w:tblW w:w="10348" w:type="dxa"/>
        <w:tblInd w:w="-459" w:type="dxa"/>
        <w:tblLook w:val="04A0" w:firstRow="1" w:lastRow="0" w:firstColumn="1" w:lastColumn="0" w:noHBand="0" w:noVBand="1"/>
      </w:tblPr>
      <w:tblGrid>
        <w:gridCol w:w="1843"/>
        <w:gridCol w:w="2126"/>
        <w:gridCol w:w="1560"/>
        <w:gridCol w:w="1559"/>
        <w:gridCol w:w="1559"/>
        <w:gridCol w:w="1701"/>
      </w:tblGrid>
      <w:tr w:rsidR="00BE65E6" w:rsidRPr="00BE65E6" w:rsidTr="00CD6D4B">
        <w:tc>
          <w:tcPr>
            <w:tcW w:w="1843" w:type="dxa"/>
            <w:shd w:val="clear" w:color="auto" w:fill="BFBFBF" w:themeFill="background1" w:themeFillShade="BF"/>
            <w:vAlign w:val="center"/>
          </w:tcPr>
          <w:p w:rsidR="00A70CBB" w:rsidRPr="00BE65E6" w:rsidRDefault="00A70CBB" w:rsidP="00CD6D4B">
            <w:pPr>
              <w:ind w:firstLineChars="0" w:firstLine="0"/>
              <w:jc w:val="center"/>
              <w:rPr>
                <w:b/>
                <w:color w:val="FF0000"/>
                <w:szCs w:val="24"/>
              </w:rPr>
            </w:pPr>
            <w:r w:rsidRPr="00BE65E6">
              <w:rPr>
                <w:rFonts w:hint="eastAsia"/>
                <w:b/>
                <w:color w:val="FF0000"/>
                <w:szCs w:val="24"/>
              </w:rPr>
              <w:t>字段名</w:t>
            </w:r>
          </w:p>
        </w:tc>
        <w:tc>
          <w:tcPr>
            <w:tcW w:w="2126" w:type="dxa"/>
            <w:shd w:val="clear" w:color="auto" w:fill="BFBFBF" w:themeFill="background1" w:themeFillShade="BF"/>
            <w:vAlign w:val="center"/>
          </w:tcPr>
          <w:p w:rsidR="00A70CBB" w:rsidRPr="00BE65E6" w:rsidRDefault="00A70CBB" w:rsidP="00CD6D4B">
            <w:pPr>
              <w:ind w:firstLineChars="0" w:firstLine="0"/>
              <w:jc w:val="center"/>
              <w:rPr>
                <w:b/>
                <w:color w:val="FF0000"/>
                <w:szCs w:val="24"/>
              </w:rPr>
            </w:pPr>
            <w:r w:rsidRPr="00BE65E6">
              <w:rPr>
                <w:rFonts w:hint="eastAsia"/>
                <w:b/>
                <w:color w:val="FF0000"/>
                <w:szCs w:val="24"/>
              </w:rPr>
              <w:t>标识符</w:t>
            </w:r>
          </w:p>
        </w:tc>
        <w:tc>
          <w:tcPr>
            <w:tcW w:w="1560" w:type="dxa"/>
            <w:shd w:val="clear" w:color="auto" w:fill="BFBFBF" w:themeFill="background1" w:themeFillShade="BF"/>
            <w:vAlign w:val="center"/>
          </w:tcPr>
          <w:p w:rsidR="00A70CBB" w:rsidRPr="00BE65E6" w:rsidRDefault="00A70CBB" w:rsidP="00CD6D4B">
            <w:pPr>
              <w:ind w:firstLineChars="0" w:firstLine="0"/>
              <w:jc w:val="center"/>
              <w:rPr>
                <w:b/>
                <w:color w:val="FF0000"/>
                <w:szCs w:val="24"/>
              </w:rPr>
            </w:pPr>
            <w:r w:rsidRPr="00BE65E6">
              <w:rPr>
                <w:rFonts w:hint="eastAsia"/>
                <w:b/>
                <w:color w:val="FF0000"/>
                <w:szCs w:val="24"/>
              </w:rPr>
              <w:t>类型长度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:rsidR="00A70CBB" w:rsidRPr="00BE65E6" w:rsidRDefault="00A70CBB" w:rsidP="00CD6D4B">
            <w:pPr>
              <w:ind w:firstLineChars="0" w:firstLine="0"/>
              <w:jc w:val="center"/>
              <w:rPr>
                <w:b/>
                <w:color w:val="FF0000"/>
                <w:szCs w:val="24"/>
              </w:rPr>
            </w:pPr>
            <w:r w:rsidRPr="00BE65E6">
              <w:rPr>
                <w:rFonts w:hint="eastAsia"/>
                <w:b/>
                <w:color w:val="FF0000"/>
                <w:szCs w:val="24"/>
              </w:rPr>
              <w:t>是否可为空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:rsidR="00A70CBB" w:rsidRPr="00BE65E6" w:rsidRDefault="00A70CBB" w:rsidP="00CD6D4B">
            <w:pPr>
              <w:ind w:firstLineChars="0" w:firstLine="0"/>
              <w:jc w:val="center"/>
              <w:rPr>
                <w:b/>
                <w:color w:val="FF0000"/>
                <w:szCs w:val="24"/>
              </w:rPr>
            </w:pPr>
            <w:r w:rsidRPr="00BE65E6">
              <w:rPr>
                <w:rFonts w:hint="eastAsia"/>
                <w:b/>
                <w:color w:val="FF0000"/>
                <w:szCs w:val="24"/>
              </w:rPr>
              <w:t>是否为主键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A70CBB" w:rsidRPr="00BE65E6" w:rsidRDefault="00A70CBB" w:rsidP="00CD6D4B">
            <w:pPr>
              <w:ind w:firstLineChars="0" w:firstLine="0"/>
              <w:jc w:val="center"/>
              <w:rPr>
                <w:b/>
                <w:color w:val="FF0000"/>
                <w:szCs w:val="24"/>
              </w:rPr>
            </w:pPr>
            <w:r w:rsidRPr="00BE65E6">
              <w:rPr>
                <w:rFonts w:hint="eastAsia"/>
                <w:b/>
                <w:color w:val="FF0000"/>
                <w:szCs w:val="24"/>
              </w:rPr>
              <w:t>备注</w:t>
            </w:r>
          </w:p>
        </w:tc>
      </w:tr>
      <w:tr w:rsidR="00BE65E6" w:rsidRPr="00BE65E6" w:rsidTr="00CD6D4B">
        <w:tc>
          <w:tcPr>
            <w:tcW w:w="1843" w:type="dxa"/>
            <w:vAlign w:val="center"/>
          </w:tcPr>
          <w:p w:rsidR="00A70CBB" w:rsidRPr="00BE65E6" w:rsidRDefault="00A70CBB" w:rsidP="00CD6D4B">
            <w:pPr>
              <w:ind w:firstLineChars="0" w:firstLine="0"/>
              <w:jc w:val="center"/>
              <w:rPr>
                <w:color w:val="FF0000"/>
                <w:szCs w:val="24"/>
              </w:rPr>
            </w:pPr>
            <w:r w:rsidRPr="00BE65E6">
              <w:rPr>
                <w:rFonts w:hint="eastAsia"/>
                <w:color w:val="FF0000"/>
                <w:szCs w:val="24"/>
              </w:rPr>
              <w:t>预算</w:t>
            </w:r>
            <w:r w:rsidRPr="00BE65E6">
              <w:rPr>
                <w:rFonts w:hint="eastAsia"/>
                <w:color w:val="FF0000"/>
                <w:szCs w:val="24"/>
              </w:rPr>
              <w:t>ID</w:t>
            </w:r>
          </w:p>
        </w:tc>
        <w:tc>
          <w:tcPr>
            <w:tcW w:w="2126" w:type="dxa"/>
            <w:vAlign w:val="center"/>
          </w:tcPr>
          <w:p w:rsidR="00A70CBB" w:rsidRPr="00BE65E6" w:rsidRDefault="00A70CBB" w:rsidP="00CD6D4B">
            <w:pPr>
              <w:ind w:firstLineChars="0" w:firstLine="0"/>
              <w:jc w:val="center"/>
              <w:rPr>
                <w:color w:val="FF0000"/>
                <w:szCs w:val="24"/>
              </w:rPr>
            </w:pPr>
            <w:r w:rsidRPr="00BE65E6">
              <w:rPr>
                <w:color w:val="FF0000"/>
                <w:szCs w:val="24"/>
              </w:rPr>
              <w:t>budget</w:t>
            </w:r>
            <w:r w:rsidRPr="00BE65E6">
              <w:rPr>
                <w:rFonts w:hint="eastAsia"/>
                <w:color w:val="FF0000"/>
                <w:szCs w:val="24"/>
              </w:rPr>
              <w:t>_id</w:t>
            </w:r>
          </w:p>
        </w:tc>
        <w:tc>
          <w:tcPr>
            <w:tcW w:w="1560" w:type="dxa"/>
            <w:vAlign w:val="center"/>
          </w:tcPr>
          <w:p w:rsidR="00A70CBB" w:rsidRPr="00BE65E6" w:rsidRDefault="00A70CBB" w:rsidP="00CD6D4B">
            <w:pPr>
              <w:ind w:firstLineChars="0" w:firstLine="0"/>
              <w:jc w:val="center"/>
              <w:rPr>
                <w:color w:val="FF0000"/>
                <w:szCs w:val="24"/>
              </w:rPr>
            </w:pPr>
            <w:r w:rsidRPr="00BE65E6">
              <w:rPr>
                <w:color w:val="FF0000"/>
                <w:szCs w:val="24"/>
              </w:rPr>
              <w:t>V</w:t>
            </w:r>
            <w:r w:rsidRPr="00BE65E6">
              <w:rPr>
                <w:rFonts w:hint="eastAsia"/>
                <w:color w:val="FF0000"/>
                <w:szCs w:val="24"/>
              </w:rPr>
              <w:t>archar(255)</w:t>
            </w:r>
          </w:p>
        </w:tc>
        <w:tc>
          <w:tcPr>
            <w:tcW w:w="1559" w:type="dxa"/>
            <w:vAlign w:val="center"/>
          </w:tcPr>
          <w:p w:rsidR="00A70CBB" w:rsidRPr="00BE65E6" w:rsidRDefault="00A70CBB" w:rsidP="00CD6D4B">
            <w:pPr>
              <w:ind w:firstLineChars="0" w:firstLine="0"/>
              <w:jc w:val="center"/>
              <w:rPr>
                <w:color w:val="FF0000"/>
                <w:szCs w:val="24"/>
              </w:rPr>
            </w:pPr>
            <w:r w:rsidRPr="00BE65E6">
              <w:rPr>
                <w:rFonts w:hint="eastAsia"/>
                <w:color w:val="FF0000"/>
                <w:szCs w:val="24"/>
              </w:rPr>
              <w:t>否</w:t>
            </w:r>
          </w:p>
        </w:tc>
        <w:tc>
          <w:tcPr>
            <w:tcW w:w="1559" w:type="dxa"/>
            <w:vAlign w:val="center"/>
          </w:tcPr>
          <w:p w:rsidR="00A70CBB" w:rsidRPr="00BE65E6" w:rsidRDefault="00A70CBB" w:rsidP="00CD6D4B">
            <w:pPr>
              <w:ind w:firstLineChars="0" w:firstLine="0"/>
              <w:jc w:val="center"/>
              <w:rPr>
                <w:color w:val="FF0000"/>
                <w:szCs w:val="24"/>
              </w:rPr>
            </w:pPr>
            <w:r w:rsidRPr="00BE65E6">
              <w:rPr>
                <w:rFonts w:hint="eastAsia"/>
                <w:color w:val="FF0000"/>
                <w:szCs w:val="24"/>
              </w:rPr>
              <w:t>是</w:t>
            </w:r>
          </w:p>
        </w:tc>
        <w:tc>
          <w:tcPr>
            <w:tcW w:w="1701" w:type="dxa"/>
            <w:vAlign w:val="center"/>
          </w:tcPr>
          <w:p w:rsidR="00A70CBB" w:rsidRPr="00BE65E6" w:rsidRDefault="00A70CBB" w:rsidP="00CD6D4B">
            <w:pPr>
              <w:ind w:firstLineChars="0" w:firstLine="0"/>
              <w:jc w:val="center"/>
              <w:rPr>
                <w:color w:val="FF0000"/>
                <w:szCs w:val="24"/>
              </w:rPr>
            </w:pPr>
          </w:p>
        </w:tc>
      </w:tr>
      <w:tr w:rsidR="00BE65E6" w:rsidRPr="00BE65E6" w:rsidTr="00CD6D4B">
        <w:tc>
          <w:tcPr>
            <w:tcW w:w="1843" w:type="dxa"/>
            <w:vAlign w:val="center"/>
          </w:tcPr>
          <w:p w:rsidR="00A70CBB" w:rsidRPr="00BE65E6" w:rsidRDefault="00A70CBB" w:rsidP="00CD6D4B">
            <w:pPr>
              <w:ind w:firstLineChars="0" w:firstLine="0"/>
              <w:jc w:val="center"/>
              <w:rPr>
                <w:color w:val="FF0000"/>
                <w:szCs w:val="24"/>
              </w:rPr>
            </w:pPr>
            <w:r w:rsidRPr="00BE65E6">
              <w:rPr>
                <w:rFonts w:hint="eastAsia"/>
                <w:color w:val="FF0000"/>
                <w:szCs w:val="24"/>
              </w:rPr>
              <w:t>预算人</w:t>
            </w:r>
            <w:r w:rsidRPr="00BE65E6">
              <w:rPr>
                <w:rFonts w:hint="eastAsia"/>
                <w:color w:val="FF0000"/>
                <w:szCs w:val="24"/>
              </w:rPr>
              <w:t>ID</w:t>
            </w:r>
          </w:p>
        </w:tc>
        <w:tc>
          <w:tcPr>
            <w:tcW w:w="2126" w:type="dxa"/>
            <w:vAlign w:val="center"/>
          </w:tcPr>
          <w:p w:rsidR="00A70CBB" w:rsidRPr="00BE65E6" w:rsidRDefault="00A70CBB" w:rsidP="00CD6D4B">
            <w:pPr>
              <w:ind w:firstLineChars="0" w:firstLine="0"/>
              <w:jc w:val="center"/>
              <w:rPr>
                <w:color w:val="FF0000"/>
                <w:szCs w:val="24"/>
              </w:rPr>
            </w:pPr>
            <w:r w:rsidRPr="00BE65E6">
              <w:rPr>
                <w:rFonts w:hint="eastAsia"/>
                <w:color w:val="FF0000"/>
                <w:szCs w:val="24"/>
              </w:rPr>
              <w:t>budgetName_id</w:t>
            </w:r>
          </w:p>
        </w:tc>
        <w:tc>
          <w:tcPr>
            <w:tcW w:w="1560" w:type="dxa"/>
            <w:vAlign w:val="center"/>
          </w:tcPr>
          <w:p w:rsidR="00A70CBB" w:rsidRPr="00BE65E6" w:rsidRDefault="00A70CBB" w:rsidP="00CD6D4B">
            <w:pPr>
              <w:ind w:firstLineChars="0" w:firstLine="0"/>
              <w:jc w:val="center"/>
              <w:rPr>
                <w:color w:val="FF0000"/>
                <w:szCs w:val="24"/>
              </w:rPr>
            </w:pPr>
            <w:r w:rsidRPr="00BE65E6">
              <w:rPr>
                <w:color w:val="FF0000"/>
                <w:szCs w:val="24"/>
              </w:rPr>
              <w:t>V</w:t>
            </w:r>
            <w:r w:rsidRPr="00BE65E6">
              <w:rPr>
                <w:rFonts w:hint="eastAsia"/>
                <w:color w:val="FF0000"/>
                <w:szCs w:val="24"/>
              </w:rPr>
              <w:t>archar(255)</w:t>
            </w:r>
          </w:p>
        </w:tc>
        <w:tc>
          <w:tcPr>
            <w:tcW w:w="1559" w:type="dxa"/>
            <w:vAlign w:val="center"/>
          </w:tcPr>
          <w:p w:rsidR="00A70CBB" w:rsidRPr="00BE65E6" w:rsidRDefault="00A70CBB" w:rsidP="00CD6D4B">
            <w:pPr>
              <w:ind w:firstLineChars="0" w:firstLine="0"/>
              <w:jc w:val="center"/>
              <w:rPr>
                <w:color w:val="FF0000"/>
                <w:szCs w:val="24"/>
              </w:rPr>
            </w:pPr>
            <w:r w:rsidRPr="00BE65E6">
              <w:rPr>
                <w:rFonts w:hint="eastAsia"/>
                <w:color w:val="FF0000"/>
                <w:szCs w:val="24"/>
              </w:rPr>
              <w:t>否</w:t>
            </w:r>
          </w:p>
        </w:tc>
        <w:tc>
          <w:tcPr>
            <w:tcW w:w="1559" w:type="dxa"/>
            <w:vAlign w:val="center"/>
          </w:tcPr>
          <w:p w:rsidR="00A70CBB" w:rsidRPr="00BE65E6" w:rsidRDefault="00A70CBB" w:rsidP="00CD6D4B">
            <w:pPr>
              <w:ind w:firstLineChars="0" w:firstLine="0"/>
              <w:jc w:val="center"/>
              <w:rPr>
                <w:color w:val="FF0000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A70CBB" w:rsidRPr="00BE65E6" w:rsidRDefault="00A70CBB" w:rsidP="00CD6D4B">
            <w:pPr>
              <w:ind w:firstLineChars="0" w:firstLine="0"/>
              <w:jc w:val="center"/>
              <w:rPr>
                <w:color w:val="FF0000"/>
                <w:szCs w:val="24"/>
              </w:rPr>
            </w:pPr>
          </w:p>
        </w:tc>
      </w:tr>
      <w:tr w:rsidR="00BE65E6" w:rsidRPr="00BE65E6" w:rsidTr="00CD6D4B">
        <w:tc>
          <w:tcPr>
            <w:tcW w:w="1843" w:type="dxa"/>
            <w:vAlign w:val="center"/>
          </w:tcPr>
          <w:p w:rsidR="00A70CBB" w:rsidRPr="00BE65E6" w:rsidRDefault="00A70CBB" w:rsidP="00CD6D4B">
            <w:pPr>
              <w:ind w:firstLineChars="0" w:firstLine="0"/>
              <w:jc w:val="center"/>
              <w:rPr>
                <w:color w:val="FF0000"/>
                <w:szCs w:val="24"/>
              </w:rPr>
            </w:pPr>
            <w:r w:rsidRPr="00BE65E6">
              <w:rPr>
                <w:rFonts w:hint="eastAsia"/>
                <w:color w:val="FF0000"/>
                <w:szCs w:val="24"/>
              </w:rPr>
              <w:t>科目</w:t>
            </w:r>
            <w:r w:rsidRPr="00BE65E6">
              <w:rPr>
                <w:rFonts w:hint="eastAsia"/>
                <w:color w:val="FF0000"/>
                <w:szCs w:val="24"/>
              </w:rPr>
              <w:t>ID</w:t>
            </w:r>
          </w:p>
        </w:tc>
        <w:tc>
          <w:tcPr>
            <w:tcW w:w="2126" w:type="dxa"/>
            <w:vAlign w:val="center"/>
          </w:tcPr>
          <w:p w:rsidR="00A70CBB" w:rsidRPr="00BE65E6" w:rsidRDefault="006E736A" w:rsidP="00CD6D4B">
            <w:pPr>
              <w:ind w:firstLineChars="0" w:firstLine="0"/>
              <w:jc w:val="center"/>
              <w:rPr>
                <w:color w:val="FF0000"/>
                <w:szCs w:val="24"/>
              </w:rPr>
            </w:pPr>
            <w:r w:rsidRPr="00BE65E6">
              <w:rPr>
                <w:rFonts w:hint="eastAsia"/>
                <w:color w:val="FF0000"/>
                <w:szCs w:val="24"/>
              </w:rPr>
              <w:t>c</w:t>
            </w:r>
            <w:r w:rsidRPr="00BE65E6">
              <w:rPr>
                <w:color w:val="FF0000"/>
                <w:szCs w:val="24"/>
              </w:rPr>
              <w:t>ourse</w:t>
            </w:r>
            <w:r w:rsidR="00A70CBB" w:rsidRPr="00BE65E6">
              <w:rPr>
                <w:rFonts w:hint="eastAsia"/>
                <w:color w:val="FF0000"/>
                <w:szCs w:val="24"/>
              </w:rPr>
              <w:t>_id</w:t>
            </w:r>
          </w:p>
        </w:tc>
        <w:tc>
          <w:tcPr>
            <w:tcW w:w="1560" w:type="dxa"/>
            <w:vAlign w:val="center"/>
          </w:tcPr>
          <w:p w:rsidR="00A70CBB" w:rsidRPr="00BE65E6" w:rsidRDefault="00A70CBB" w:rsidP="00CD6D4B">
            <w:pPr>
              <w:ind w:firstLineChars="0" w:firstLine="0"/>
              <w:jc w:val="center"/>
              <w:rPr>
                <w:color w:val="FF0000"/>
                <w:szCs w:val="24"/>
              </w:rPr>
            </w:pPr>
            <w:r w:rsidRPr="00BE65E6">
              <w:rPr>
                <w:color w:val="FF0000"/>
                <w:szCs w:val="24"/>
              </w:rPr>
              <w:t>V</w:t>
            </w:r>
            <w:r w:rsidRPr="00BE65E6">
              <w:rPr>
                <w:rFonts w:hint="eastAsia"/>
                <w:color w:val="FF0000"/>
                <w:szCs w:val="24"/>
              </w:rPr>
              <w:t>archar(255)</w:t>
            </w:r>
          </w:p>
        </w:tc>
        <w:tc>
          <w:tcPr>
            <w:tcW w:w="1559" w:type="dxa"/>
            <w:vAlign w:val="center"/>
          </w:tcPr>
          <w:p w:rsidR="00A70CBB" w:rsidRPr="00BE65E6" w:rsidRDefault="00A70CBB" w:rsidP="00CD6D4B">
            <w:pPr>
              <w:ind w:firstLineChars="0" w:firstLine="0"/>
              <w:jc w:val="center"/>
              <w:rPr>
                <w:color w:val="FF0000"/>
                <w:szCs w:val="24"/>
              </w:rPr>
            </w:pPr>
            <w:r w:rsidRPr="00BE65E6">
              <w:rPr>
                <w:rFonts w:hint="eastAsia"/>
                <w:color w:val="FF0000"/>
                <w:szCs w:val="24"/>
              </w:rPr>
              <w:t>否</w:t>
            </w:r>
          </w:p>
        </w:tc>
        <w:tc>
          <w:tcPr>
            <w:tcW w:w="1559" w:type="dxa"/>
            <w:vAlign w:val="center"/>
          </w:tcPr>
          <w:p w:rsidR="00A70CBB" w:rsidRPr="00BE65E6" w:rsidRDefault="00A70CBB" w:rsidP="00CD6D4B">
            <w:pPr>
              <w:ind w:firstLineChars="0" w:firstLine="0"/>
              <w:jc w:val="center"/>
              <w:rPr>
                <w:color w:val="FF0000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A70CBB" w:rsidRPr="00BE65E6" w:rsidRDefault="00A70CBB" w:rsidP="00CD6D4B">
            <w:pPr>
              <w:ind w:firstLineChars="0" w:firstLine="0"/>
              <w:jc w:val="center"/>
              <w:rPr>
                <w:color w:val="FF0000"/>
                <w:szCs w:val="24"/>
              </w:rPr>
            </w:pPr>
          </w:p>
        </w:tc>
      </w:tr>
      <w:tr w:rsidR="00BE65E6" w:rsidRPr="00BE65E6" w:rsidTr="00CD6D4B">
        <w:tc>
          <w:tcPr>
            <w:tcW w:w="1843" w:type="dxa"/>
            <w:vAlign w:val="center"/>
          </w:tcPr>
          <w:p w:rsidR="00A70CBB" w:rsidRPr="00BE65E6" w:rsidRDefault="00A70CBB" w:rsidP="00CD6D4B">
            <w:pPr>
              <w:ind w:firstLineChars="0" w:firstLine="0"/>
              <w:jc w:val="center"/>
              <w:rPr>
                <w:color w:val="FF0000"/>
                <w:szCs w:val="24"/>
              </w:rPr>
            </w:pPr>
            <w:r w:rsidRPr="00BE65E6">
              <w:rPr>
                <w:rFonts w:hint="eastAsia"/>
                <w:color w:val="FF0000"/>
                <w:szCs w:val="24"/>
              </w:rPr>
              <w:t>年度</w:t>
            </w:r>
            <w:r w:rsidRPr="00BE65E6">
              <w:rPr>
                <w:rFonts w:hint="eastAsia"/>
                <w:color w:val="FF0000"/>
                <w:szCs w:val="24"/>
              </w:rPr>
              <w:t>ID</w:t>
            </w:r>
          </w:p>
        </w:tc>
        <w:tc>
          <w:tcPr>
            <w:tcW w:w="2126" w:type="dxa"/>
            <w:vAlign w:val="center"/>
          </w:tcPr>
          <w:p w:rsidR="00A70CBB" w:rsidRPr="00BE65E6" w:rsidRDefault="00A70CBB" w:rsidP="00CD6D4B">
            <w:pPr>
              <w:ind w:firstLineChars="0" w:firstLine="0"/>
              <w:jc w:val="center"/>
              <w:rPr>
                <w:color w:val="FF0000"/>
                <w:szCs w:val="24"/>
              </w:rPr>
            </w:pPr>
            <w:r w:rsidRPr="00BE65E6">
              <w:rPr>
                <w:rFonts w:hint="eastAsia"/>
                <w:color w:val="FF0000"/>
                <w:szCs w:val="24"/>
              </w:rPr>
              <w:t>year_id</w:t>
            </w:r>
          </w:p>
        </w:tc>
        <w:tc>
          <w:tcPr>
            <w:tcW w:w="1560" w:type="dxa"/>
            <w:vAlign w:val="center"/>
          </w:tcPr>
          <w:p w:rsidR="00A70CBB" w:rsidRPr="00BE65E6" w:rsidRDefault="00A70CBB" w:rsidP="00CD6D4B">
            <w:pPr>
              <w:ind w:firstLineChars="0" w:firstLine="0"/>
              <w:jc w:val="center"/>
              <w:rPr>
                <w:color w:val="FF0000"/>
                <w:szCs w:val="24"/>
              </w:rPr>
            </w:pPr>
            <w:r w:rsidRPr="00BE65E6">
              <w:rPr>
                <w:color w:val="FF0000"/>
                <w:szCs w:val="24"/>
              </w:rPr>
              <w:t>V</w:t>
            </w:r>
            <w:r w:rsidRPr="00BE65E6">
              <w:rPr>
                <w:rFonts w:hint="eastAsia"/>
                <w:color w:val="FF0000"/>
                <w:szCs w:val="24"/>
              </w:rPr>
              <w:t>archar(255)</w:t>
            </w:r>
          </w:p>
        </w:tc>
        <w:tc>
          <w:tcPr>
            <w:tcW w:w="1559" w:type="dxa"/>
            <w:vAlign w:val="center"/>
          </w:tcPr>
          <w:p w:rsidR="00A70CBB" w:rsidRPr="00BE65E6" w:rsidRDefault="00A70CBB" w:rsidP="00CD6D4B">
            <w:pPr>
              <w:ind w:firstLineChars="0" w:firstLine="0"/>
              <w:jc w:val="center"/>
              <w:rPr>
                <w:color w:val="FF0000"/>
                <w:szCs w:val="24"/>
              </w:rPr>
            </w:pPr>
            <w:r w:rsidRPr="00BE65E6">
              <w:rPr>
                <w:rFonts w:hint="eastAsia"/>
                <w:color w:val="FF0000"/>
                <w:szCs w:val="24"/>
              </w:rPr>
              <w:t>否</w:t>
            </w:r>
          </w:p>
        </w:tc>
        <w:tc>
          <w:tcPr>
            <w:tcW w:w="1559" w:type="dxa"/>
            <w:vAlign w:val="center"/>
          </w:tcPr>
          <w:p w:rsidR="00A70CBB" w:rsidRPr="00BE65E6" w:rsidRDefault="00A70CBB" w:rsidP="00CD6D4B">
            <w:pPr>
              <w:ind w:firstLineChars="0" w:firstLine="0"/>
              <w:jc w:val="center"/>
              <w:rPr>
                <w:color w:val="FF0000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A70CBB" w:rsidRPr="00BE65E6" w:rsidRDefault="00A70CBB" w:rsidP="00CD6D4B">
            <w:pPr>
              <w:ind w:firstLineChars="0" w:firstLine="0"/>
              <w:jc w:val="center"/>
              <w:rPr>
                <w:color w:val="FF0000"/>
                <w:szCs w:val="24"/>
              </w:rPr>
            </w:pPr>
          </w:p>
        </w:tc>
      </w:tr>
      <w:tr w:rsidR="00BE65E6" w:rsidRPr="00BE65E6" w:rsidTr="00CD6D4B">
        <w:tc>
          <w:tcPr>
            <w:tcW w:w="1843" w:type="dxa"/>
            <w:vAlign w:val="center"/>
          </w:tcPr>
          <w:p w:rsidR="00A70CBB" w:rsidRPr="00BE65E6" w:rsidRDefault="00A70CBB" w:rsidP="00CD6D4B">
            <w:pPr>
              <w:ind w:firstLineChars="0" w:firstLine="0"/>
              <w:jc w:val="center"/>
              <w:rPr>
                <w:color w:val="FF0000"/>
                <w:szCs w:val="24"/>
              </w:rPr>
            </w:pPr>
            <w:r w:rsidRPr="00BE65E6">
              <w:rPr>
                <w:rFonts w:hint="eastAsia"/>
                <w:color w:val="FF0000"/>
                <w:szCs w:val="24"/>
              </w:rPr>
              <w:t>金额</w:t>
            </w:r>
          </w:p>
        </w:tc>
        <w:tc>
          <w:tcPr>
            <w:tcW w:w="2126" w:type="dxa"/>
            <w:vAlign w:val="center"/>
          </w:tcPr>
          <w:p w:rsidR="00A70CBB" w:rsidRPr="00BE65E6" w:rsidRDefault="00A70CBB" w:rsidP="00CD6D4B">
            <w:pPr>
              <w:ind w:firstLineChars="0" w:firstLine="0"/>
              <w:jc w:val="center"/>
              <w:rPr>
                <w:color w:val="FF0000"/>
                <w:szCs w:val="24"/>
              </w:rPr>
            </w:pPr>
            <w:r w:rsidRPr="00BE65E6">
              <w:rPr>
                <w:rFonts w:hint="eastAsia"/>
                <w:color w:val="FF0000"/>
                <w:szCs w:val="24"/>
              </w:rPr>
              <w:t>budget_money</w:t>
            </w:r>
          </w:p>
        </w:tc>
        <w:tc>
          <w:tcPr>
            <w:tcW w:w="1560" w:type="dxa"/>
            <w:vAlign w:val="center"/>
          </w:tcPr>
          <w:p w:rsidR="00A70CBB" w:rsidRPr="00BE65E6" w:rsidRDefault="00A70CBB" w:rsidP="00CD6D4B">
            <w:pPr>
              <w:ind w:firstLineChars="0" w:firstLine="0"/>
              <w:jc w:val="center"/>
              <w:rPr>
                <w:color w:val="FF0000"/>
                <w:szCs w:val="24"/>
              </w:rPr>
            </w:pPr>
            <w:r w:rsidRPr="00BE65E6">
              <w:rPr>
                <w:color w:val="FF0000"/>
                <w:szCs w:val="24"/>
              </w:rPr>
              <w:t>V</w:t>
            </w:r>
            <w:r w:rsidRPr="00BE65E6">
              <w:rPr>
                <w:rFonts w:hint="eastAsia"/>
                <w:color w:val="FF0000"/>
                <w:szCs w:val="24"/>
              </w:rPr>
              <w:t>archar(255)</w:t>
            </w:r>
          </w:p>
        </w:tc>
        <w:tc>
          <w:tcPr>
            <w:tcW w:w="1559" w:type="dxa"/>
            <w:vAlign w:val="center"/>
          </w:tcPr>
          <w:p w:rsidR="00A70CBB" w:rsidRPr="00BE65E6" w:rsidRDefault="00A70CBB" w:rsidP="00CD6D4B">
            <w:pPr>
              <w:ind w:firstLineChars="0" w:firstLine="0"/>
              <w:jc w:val="center"/>
              <w:rPr>
                <w:color w:val="FF0000"/>
                <w:szCs w:val="24"/>
              </w:rPr>
            </w:pPr>
            <w:r w:rsidRPr="00BE65E6">
              <w:rPr>
                <w:rFonts w:hint="eastAsia"/>
                <w:color w:val="FF0000"/>
                <w:szCs w:val="24"/>
              </w:rPr>
              <w:t>否</w:t>
            </w:r>
          </w:p>
        </w:tc>
        <w:tc>
          <w:tcPr>
            <w:tcW w:w="1559" w:type="dxa"/>
            <w:vAlign w:val="center"/>
          </w:tcPr>
          <w:p w:rsidR="00A70CBB" w:rsidRPr="00BE65E6" w:rsidRDefault="00A70CBB" w:rsidP="00CD6D4B">
            <w:pPr>
              <w:ind w:firstLineChars="0" w:firstLine="0"/>
              <w:jc w:val="center"/>
              <w:rPr>
                <w:color w:val="FF0000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A70CBB" w:rsidRPr="00BE65E6" w:rsidRDefault="00A70CBB" w:rsidP="00CD6D4B">
            <w:pPr>
              <w:ind w:firstLineChars="0" w:firstLine="0"/>
              <w:jc w:val="center"/>
              <w:rPr>
                <w:color w:val="FF0000"/>
                <w:szCs w:val="24"/>
              </w:rPr>
            </w:pPr>
          </w:p>
        </w:tc>
      </w:tr>
      <w:tr w:rsidR="00BE65E6" w:rsidRPr="00BE65E6" w:rsidTr="00CD6D4B">
        <w:tc>
          <w:tcPr>
            <w:tcW w:w="1843" w:type="dxa"/>
            <w:vAlign w:val="center"/>
          </w:tcPr>
          <w:p w:rsidR="005E7CF9" w:rsidRPr="00BE65E6" w:rsidRDefault="005E7CF9" w:rsidP="000D0F8D">
            <w:pPr>
              <w:ind w:firstLineChars="0" w:firstLine="0"/>
              <w:jc w:val="center"/>
              <w:rPr>
                <w:color w:val="FF0000"/>
                <w:szCs w:val="24"/>
              </w:rPr>
            </w:pPr>
            <w:r w:rsidRPr="00BE65E6">
              <w:rPr>
                <w:rFonts w:hint="eastAsia"/>
                <w:color w:val="FF0000"/>
                <w:szCs w:val="24"/>
              </w:rPr>
              <w:t>状态</w:t>
            </w:r>
          </w:p>
        </w:tc>
        <w:tc>
          <w:tcPr>
            <w:tcW w:w="2126" w:type="dxa"/>
            <w:vAlign w:val="center"/>
          </w:tcPr>
          <w:p w:rsidR="005E7CF9" w:rsidRPr="00BE65E6" w:rsidRDefault="005E7CF9" w:rsidP="000D0F8D">
            <w:pPr>
              <w:ind w:firstLineChars="0" w:firstLine="0"/>
              <w:jc w:val="center"/>
              <w:rPr>
                <w:color w:val="FF0000"/>
                <w:szCs w:val="24"/>
              </w:rPr>
            </w:pPr>
            <w:r w:rsidRPr="00BE65E6">
              <w:rPr>
                <w:color w:val="FF0000"/>
                <w:szCs w:val="24"/>
              </w:rPr>
              <w:t>budget</w:t>
            </w:r>
            <w:r w:rsidRPr="00BE65E6">
              <w:rPr>
                <w:rFonts w:hint="eastAsia"/>
                <w:color w:val="FF0000"/>
                <w:szCs w:val="24"/>
              </w:rPr>
              <w:t>_</w:t>
            </w:r>
            <w:r w:rsidRPr="00BE65E6">
              <w:rPr>
                <w:color w:val="FF0000"/>
                <w:szCs w:val="24"/>
              </w:rPr>
              <w:t>state</w:t>
            </w:r>
          </w:p>
        </w:tc>
        <w:tc>
          <w:tcPr>
            <w:tcW w:w="1560" w:type="dxa"/>
            <w:vAlign w:val="center"/>
          </w:tcPr>
          <w:p w:rsidR="005E7CF9" w:rsidRPr="00BE65E6" w:rsidRDefault="005E7CF9" w:rsidP="000D0F8D">
            <w:pPr>
              <w:ind w:firstLineChars="0" w:firstLine="0"/>
              <w:jc w:val="center"/>
              <w:rPr>
                <w:color w:val="FF0000"/>
                <w:szCs w:val="24"/>
              </w:rPr>
            </w:pPr>
            <w:r w:rsidRPr="00BE65E6">
              <w:rPr>
                <w:color w:val="FF0000"/>
                <w:szCs w:val="24"/>
              </w:rPr>
              <w:t>V</w:t>
            </w:r>
            <w:r w:rsidRPr="00BE65E6">
              <w:rPr>
                <w:rFonts w:hint="eastAsia"/>
                <w:color w:val="FF0000"/>
                <w:szCs w:val="24"/>
              </w:rPr>
              <w:t>archar(255)</w:t>
            </w:r>
          </w:p>
        </w:tc>
        <w:tc>
          <w:tcPr>
            <w:tcW w:w="1559" w:type="dxa"/>
            <w:vAlign w:val="center"/>
          </w:tcPr>
          <w:p w:rsidR="005E7CF9" w:rsidRPr="00BE65E6" w:rsidRDefault="005E7CF9" w:rsidP="000D0F8D">
            <w:pPr>
              <w:ind w:firstLineChars="0" w:firstLine="0"/>
              <w:jc w:val="center"/>
              <w:rPr>
                <w:color w:val="FF0000"/>
                <w:szCs w:val="24"/>
              </w:rPr>
            </w:pPr>
            <w:r w:rsidRPr="00BE65E6">
              <w:rPr>
                <w:rFonts w:hint="eastAsia"/>
                <w:color w:val="FF0000"/>
                <w:szCs w:val="24"/>
              </w:rPr>
              <w:t>否</w:t>
            </w:r>
          </w:p>
        </w:tc>
        <w:tc>
          <w:tcPr>
            <w:tcW w:w="1559" w:type="dxa"/>
            <w:vAlign w:val="center"/>
          </w:tcPr>
          <w:p w:rsidR="005E7CF9" w:rsidRPr="00BE65E6" w:rsidRDefault="005E7CF9" w:rsidP="00CD6D4B">
            <w:pPr>
              <w:ind w:firstLineChars="0" w:firstLine="0"/>
              <w:jc w:val="center"/>
              <w:rPr>
                <w:color w:val="FF0000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5E7CF9" w:rsidRPr="00BE65E6" w:rsidRDefault="005E7CF9" w:rsidP="00CD6D4B">
            <w:pPr>
              <w:ind w:firstLineChars="0" w:firstLine="0"/>
              <w:jc w:val="center"/>
              <w:rPr>
                <w:color w:val="FF0000"/>
                <w:szCs w:val="24"/>
              </w:rPr>
            </w:pPr>
          </w:p>
        </w:tc>
      </w:tr>
    </w:tbl>
    <w:p w:rsidR="00A70CBB" w:rsidRPr="005116ED" w:rsidRDefault="00A70CBB" w:rsidP="0094072F">
      <w:pPr>
        <w:pStyle w:val="31"/>
        <w:numPr>
          <w:ilvl w:val="2"/>
          <w:numId w:val="2"/>
        </w:numPr>
        <w:ind w:left="0" w:firstLine="0"/>
        <w:rPr>
          <w:sz w:val="24"/>
          <w:szCs w:val="24"/>
        </w:rPr>
      </w:pPr>
      <w:bookmarkStart w:id="163" w:name="_Toc492966777"/>
      <w:bookmarkStart w:id="164" w:name="_Toc493162790"/>
      <w:r>
        <w:rPr>
          <w:rFonts w:hint="eastAsia"/>
          <w:sz w:val="24"/>
          <w:szCs w:val="24"/>
        </w:rPr>
        <w:t>报销表</w:t>
      </w:r>
      <w:r w:rsidRPr="0094072F">
        <w:rPr>
          <w:rFonts w:hint="eastAsia"/>
          <w:sz w:val="24"/>
          <w:szCs w:val="24"/>
        </w:rPr>
        <w:t>（</w:t>
      </w:r>
      <w:bookmarkStart w:id="165" w:name="OLE_LINK1"/>
      <w:bookmarkStart w:id="166" w:name="OLE_LINK3"/>
      <w:bookmarkStart w:id="167" w:name="OLE_LINK4"/>
      <w:bookmarkStart w:id="168" w:name="OLE_LINK7"/>
      <w:r w:rsidR="00A222B8" w:rsidRPr="0094072F">
        <w:rPr>
          <w:rFonts w:hint="eastAsia"/>
          <w:sz w:val="24"/>
          <w:szCs w:val="24"/>
        </w:rPr>
        <w:t>kc</w:t>
      </w:r>
      <w:r w:rsidR="003E0597">
        <w:rPr>
          <w:rFonts w:hint="eastAsia"/>
          <w:sz w:val="24"/>
          <w:szCs w:val="24"/>
        </w:rPr>
        <w:t>ls</w:t>
      </w:r>
      <w:r w:rsidR="00A222B8" w:rsidRPr="0094072F">
        <w:rPr>
          <w:rFonts w:hint="eastAsia"/>
          <w:sz w:val="24"/>
          <w:szCs w:val="24"/>
        </w:rPr>
        <w:t>_</w:t>
      </w:r>
      <w:r w:rsidR="008A4383">
        <w:rPr>
          <w:rFonts w:hint="eastAsia"/>
          <w:sz w:val="24"/>
          <w:szCs w:val="24"/>
        </w:rPr>
        <w:t>2017</w:t>
      </w:r>
      <w:r w:rsidR="003E0597" w:rsidRPr="0094072F">
        <w:rPr>
          <w:rFonts w:hint="eastAsia"/>
          <w:sz w:val="24"/>
          <w:szCs w:val="24"/>
        </w:rPr>
        <w:t xml:space="preserve"> </w:t>
      </w:r>
      <w:r w:rsidR="00A222B8" w:rsidRPr="0094072F">
        <w:rPr>
          <w:rFonts w:hint="eastAsia"/>
          <w:sz w:val="24"/>
          <w:szCs w:val="24"/>
        </w:rPr>
        <w:t>_</w:t>
      </w:r>
      <w:r w:rsidRPr="0094072F">
        <w:rPr>
          <w:sz w:val="24"/>
          <w:szCs w:val="24"/>
        </w:rPr>
        <w:t>reimburse</w:t>
      </w:r>
      <w:bookmarkEnd w:id="165"/>
      <w:bookmarkEnd w:id="166"/>
      <w:bookmarkEnd w:id="167"/>
      <w:bookmarkEnd w:id="168"/>
      <w:r w:rsidRPr="0094072F">
        <w:rPr>
          <w:rFonts w:hint="eastAsia"/>
          <w:sz w:val="24"/>
          <w:szCs w:val="24"/>
        </w:rPr>
        <w:t>）</w:t>
      </w:r>
      <w:bookmarkEnd w:id="163"/>
      <w:bookmarkEnd w:id="164"/>
    </w:p>
    <w:tbl>
      <w:tblPr>
        <w:tblStyle w:val="af7"/>
        <w:tblW w:w="10348" w:type="dxa"/>
        <w:tblInd w:w="-459" w:type="dxa"/>
        <w:tblLook w:val="04A0" w:firstRow="1" w:lastRow="0" w:firstColumn="1" w:lastColumn="0" w:noHBand="0" w:noVBand="1"/>
      </w:tblPr>
      <w:tblGrid>
        <w:gridCol w:w="1843"/>
        <w:gridCol w:w="2126"/>
        <w:gridCol w:w="1560"/>
        <w:gridCol w:w="1559"/>
        <w:gridCol w:w="1559"/>
        <w:gridCol w:w="1701"/>
      </w:tblGrid>
      <w:tr w:rsidR="00A70CBB" w:rsidTr="00CD6D4B">
        <w:tc>
          <w:tcPr>
            <w:tcW w:w="1843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字段名</w:t>
            </w:r>
          </w:p>
        </w:tc>
        <w:tc>
          <w:tcPr>
            <w:tcW w:w="2126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标识符</w:t>
            </w:r>
          </w:p>
        </w:tc>
        <w:tc>
          <w:tcPr>
            <w:tcW w:w="1560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类型长度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是否可为空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是否为主键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备注</w:t>
            </w:r>
          </w:p>
        </w:tc>
      </w:tr>
      <w:tr w:rsidR="00A70CBB" w:rsidTr="00CD6D4B">
        <w:tc>
          <w:tcPr>
            <w:tcW w:w="1843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报销</w:t>
            </w:r>
            <w:r>
              <w:rPr>
                <w:rFonts w:hint="eastAsia"/>
                <w:szCs w:val="24"/>
              </w:rPr>
              <w:t>ID</w:t>
            </w:r>
          </w:p>
        </w:tc>
        <w:tc>
          <w:tcPr>
            <w:tcW w:w="2126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 w:rsidRPr="00222E6A">
              <w:rPr>
                <w:szCs w:val="24"/>
              </w:rPr>
              <w:t>budget</w:t>
            </w:r>
            <w:r>
              <w:rPr>
                <w:rFonts w:hint="eastAsia"/>
                <w:szCs w:val="24"/>
              </w:rPr>
              <w:t>_id</w:t>
            </w:r>
          </w:p>
        </w:tc>
        <w:tc>
          <w:tcPr>
            <w:tcW w:w="1560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559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59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是</w:t>
            </w:r>
          </w:p>
        </w:tc>
        <w:tc>
          <w:tcPr>
            <w:tcW w:w="1701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A70CBB" w:rsidTr="00CD6D4B">
        <w:tc>
          <w:tcPr>
            <w:tcW w:w="1843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报销人</w:t>
            </w:r>
            <w:r>
              <w:rPr>
                <w:rFonts w:hint="eastAsia"/>
                <w:szCs w:val="24"/>
              </w:rPr>
              <w:t>ID</w:t>
            </w:r>
          </w:p>
        </w:tc>
        <w:tc>
          <w:tcPr>
            <w:tcW w:w="2126" w:type="dxa"/>
            <w:vAlign w:val="center"/>
          </w:tcPr>
          <w:p w:rsidR="00A70CBB" w:rsidRDefault="0005796D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user</w:t>
            </w:r>
            <w:r w:rsidR="00A70CBB">
              <w:rPr>
                <w:rFonts w:hint="eastAsia"/>
                <w:szCs w:val="24"/>
              </w:rPr>
              <w:t>_id</w:t>
            </w:r>
          </w:p>
        </w:tc>
        <w:tc>
          <w:tcPr>
            <w:tcW w:w="1560" w:type="dxa"/>
            <w:vAlign w:val="center"/>
          </w:tcPr>
          <w:p w:rsidR="00A70CBB" w:rsidRPr="00F71D0D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559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59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A70CBB" w:rsidTr="00CD6D4B">
        <w:tc>
          <w:tcPr>
            <w:tcW w:w="1843" w:type="dxa"/>
            <w:vAlign w:val="center"/>
          </w:tcPr>
          <w:p w:rsidR="00A70CBB" w:rsidRDefault="00801CD3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报销</w:t>
            </w:r>
            <w:r w:rsidR="00A70CBB">
              <w:rPr>
                <w:rFonts w:hint="eastAsia"/>
                <w:szCs w:val="24"/>
              </w:rPr>
              <w:t>金额</w:t>
            </w:r>
          </w:p>
        </w:tc>
        <w:tc>
          <w:tcPr>
            <w:tcW w:w="2126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 w:rsidRPr="00876F14">
              <w:rPr>
                <w:rFonts w:hint="eastAsia"/>
                <w:szCs w:val="24"/>
              </w:rPr>
              <w:t>r</w:t>
            </w:r>
            <w:r w:rsidRPr="00876F14">
              <w:rPr>
                <w:szCs w:val="24"/>
              </w:rPr>
              <w:t>eimburse</w:t>
            </w:r>
            <w:r>
              <w:rPr>
                <w:rFonts w:hint="eastAsia"/>
                <w:szCs w:val="24"/>
              </w:rPr>
              <w:t>_money</w:t>
            </w:r>
          </w:p>
        </w:tc>
        <w:tc>
          <w:tcPr>
            <w:tcW w:w="1560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559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59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006185" w:rsidTr="00CD6D4B">
        <w:tc>
          <w:tcPr>
            <w:tcW w:w="1843" w:type="dxa"/>
            <w:vAlign w:val="center"/>
          </w:tcPr>
          <w:p w:rsidR="00006185" w:rsidRDefault="00086CB6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收款账号</w:t>
            </w:r>
          </w:p>
        </w:tc>
        <w:tc>
          <w:tcPr>
            <w:tcW w:w="2126" w:type="dxa"/>
            <w:vAlign w:val="center"/>
          </w:tcPr>
          <w:p w:rsidR="00006185" w:rsidRPr="00876F14" w:rsidRDefault="00006185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c</w:t>
            </w:r>
            <w:r w:rsidRPr="00006185">
              <w:rPr>
                <w:szCs w:val="24"/>
              </w:rPr>
              <w:t>ollection</w:t>
            </w:r>
            <w:r>
              <w:rPr>
                <w:rFonts w:hint="eastAsia"/>
                <w:szCs w:val="24"/>
              </w:rPr>
              <w:t>_account</w:t>
            </w:r>
          </w:p>
        </w:tc>
        <w:tc>
          <w:tcPr>
            <w:tcW w:w="1560" w:type="dxa"/>
            <w:vAlign w:val="center"/>
          </w:tcPr>
          <w:p w:rsidR="00006185" w:rsidRDefault="00086CB6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559" w:type="dxa"/>
            <w:vAlign w:val="center"/>
          </w:tcPr>
          <w:p w:rsidR="00006185" w:rsidRDefault="00086CB6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59" w:type="dxa"/>
            <w:vAlign w:val="center"/>
          </w:tcPr>
          <w:p w:rsidR="00006185" w:rsidRPr="00F37E99" w:rsidRDefault="00006185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006185" w:rsidRPr="00F37E99" w:rsidRDefault="00006185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A70CBB" w:rsidTr="00CD6D4B">
        <w:tc>
          <w:tcPr>
            <w:tcW w:w="1843" w:type="dxa"/>
            <w:vAlign w:val="center"/>
          </w:tcPr>
          <w:p w:rsidR="00A70CBB" w:rsidRDefault="00801CD3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报销</w:t>
            </w:r>
            <w:r w:rsidR="00A70CBB">
              <w:rPr>
                <w:rFonts w:hint="eastAsia"/>
                <w:szCs w:val="24"/>
              </w:rPr>
              <w:t>时间</w:t>
            </w:r>
          </w:p>
        </w:tc>
        <w:tc>
          <w:tcPr>
            <w:tcW w:w="2126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 w:rsidRPr="00876F14">
              <w:rPr>
                <w:rFonts w:hint="eastAsia"/>
                <w:szCs w:val="24"/>
              </w:rPr>
              <w:t>r</w:t>
            </w:r>
            <w:r w:rsidRPr="00876F14">
              <w:rPr>
                <w:szCs w:val="24"/>
              </w:rPr>
              <w:t>eimburse</w:t>
            </w:r>
            <w:r>
              <w:rPr>
                <w:rFonts w:hint="eastAsia"/>
                <w:szCs w:val="24"/>
              </w:rPr>
              <w:t>_date</w:t>
            </w:r>
          </w:p>
        </w:tc>
        <w:tc>
          <w:tcPr>
            <w:tcW w:w="1560" w:type="dxa"/>
            <w:vAlign w:val="center"/>
          </w:tcPr>
          <w:p w:rsidR="00A70CBB" w:rsidRDefault="0020799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date</w:t>
            </w:r>
          </w:p>
        </w:tc>
        <w:tc>
          <w:tcPr>
            <w:tcW w:w="1559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59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A70CBB" w:rsidTr="00CD6D4B">
        <w:tc>
          <w:tcPr>
            <w:tcW w:w="1843" w:type="dxa"/>
            <w:vAlign w:val="center"/>
          </w:tcPr>
          <w:p w:rsidR="00A70CBB" w:rsidRDefault="00801CD3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报销</w:t>
            </w:r>
            <w:r w:rsidR="00A70CBB">
              <w:rPr>
                <w:rFonts w:hint="eastAsia"/>
                <w:szCs w:val="24"/>
              </w:rPr>
              <w:t>事由</w:t>
            </w:r>
          </w:p>
        </w:tc>
        <w:tc>
          <w:tcPr>
            <w:tcW w:w="2126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 w:rsidRPr="003220C3">
              <w:rPr>
                <w:szCs w:val="24"/>
              </w:rPr>
              <w:t>reimburse</w:t>
            </w:r>
            <w:r>
              <w:rPr>
                <w:rFonts w:hint="eastAsia"/>
                <w:szCs w:val="24"/>
              </w:rPr>
              <w:t>_</w:t>
            </w:r>
            <w:r w:rsidRPr="00F61B6A">
              <w:rPr>
                <w:szCs w:val="24"/>
              </w:rPr>
              <w:t>matter</w:t>
            </w:r>
          </w:p>
        </w:tc>
        <w:tc>
          <w:tcPr>
            <w:tcW w:w="1560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559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59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BC21BB" w:rsidTr="00CD6D4B">
        <w:tc>
          <w:tcPr>
            <w:tcW w:w="1843" w:type="dxa"/>
            <w:vAlign w:val="center"/>
          </w:tcPr>
          <w:p w:rsidR="00BC21BB" w:rsidRDefault="00BC21BB" w:rsidP="00236190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结算方式</w:t>
            </w:r>
          </w:p>
        </w:tc>
        <w:tc>
          <w:tcPr>
            <w:tcW w:w="2126" w:type="dxa"/>
            <w:vAlign w:val="center"/>
          </w:tcPr>
          <w:p w:rsidR="00BC21BB" w:rsidRPr="00783643" w:rsidRDefault="00BC21BB" w:rsidP="00236190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deal_type</w:t>
            </w:r>
          </w:p>
        </w:tc>
        <w:tc>
          <w:tcPr>
            <w:tcW w:w="1560" w:type="dxa"/>
            <w:vAlign w:val="center"/>
          </w:tcPr>
          <w:p w:rsidR="00BC21BB" w:rsidRDefault="00BC21BB" w:rsidP="00236190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archar(55)</w:t>
            </w:r>
          </w:p>
        </w:tc>
        <w:tc>
          <w:tcPr>
            <w:tcW w:w="1559" w:type="dxa"/>
            <w:vAlign w:val="center"/>
          </w:tcPr>
          <w:p w:rsidR="00BC21BB" w:rsidRDefault="00BC21BB" w:rsidP="00236190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59" w:type="dxa"/>
            <w:vAlign w:val="center"/>
          </w:tcPr>
          <w:p w:rsidR="00BC21BB" w:rsidRPr="00F37E99" w:rsidRDefault="00BC21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BC21BB" w:rsidRPr="00F37E99" w:rsidRDefault="00BC21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4E2EDC" w:rsidTr="00CD6D4B">
        <w:tc>
          <w:tcPr>
            <w:tcW w:w="1843" w:type="dxa"/>
            <w:vAlign w:val="center"/>
          </w:tcPr>
          <w:p w:rsidR="004E2EDC" w:rsidRDefault="004E2EDC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状态</w:t>
            </w:r>
          </w:p>
        </w:tc>
        <w:tc>
          <w:tcPr>
            <w:tcW w:w="2126" w:type="dxa"/>
            <w:vAlign w:val="center"/>
          </w:tcPr>
          <w:p w:rsidR="004E2EDC" w:rsidRDefault="004E2EDC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c</w:t>
            </w:r>
            <w:r w:rsidRPr="005D1140">
              <w:rPr>
                <w:szCs w:val="24"/>
              </w:rPr>
              <w:t>ashier</w:t>
            </w:r>
            <w:r>
              <w:rPr>
                <w:rFonts w:hint="eastAsia"/>
                <w:szCs w:val="24"/>
              </w:rPr>
              <w:t>_type</w:t>
            </w:r>
          </w:p>
        </w:tc>
        <w:tc>
          <w:tcPr>
            <w:tcW w:w="1560" w:type="dxa"/>
            <w:vAlign w:val="center"/>
          </w:tcPr>
          <w:p w:rsidR="004E2EDC" w:rsidRDefault="004E2EDC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559" w:type="dxa"/>
            <w:vAlign w:val="center"/>
          </w:tcPr>
          <w:p w:rsidR="004E2EDC" w:rsidRDefault="004E2EDC" w:rsidP="00014BCF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59" w:type="dxa"/>
            <w:vAlign w:val="center"/>
          </w:tcPr>
          <w:p w:rsidR="004E2EDC" w:rsidRPr="00F37E99" w:rsidRDefault="004E2EDC" w:rsidP="00014BCF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4E2EDC" w:rsidRPr="00471FE0" w:rsidRDefault="004E2EDC" w:rsidP="00164767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471FE0"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-</w:t>
            </w:r>
            <w:r w:rsidRPr="00471FE0">
              <w:rPr>
                <w:rFonts w:hint="eastAsia"/>
                <w:sz w:val="21"/>
                <w:szCs w:val="21"/>
              </w:rPr>
              <w:t>草稿</w:t>
            </w:r>
            <w:r w:rsidRPr="00471FE0">
              <w:rPr>
                <w:rFonts w:hint="eastAsia"/>
                <w:sz w:val="21"/>
                <w:szCs w:val="21"/>
              </w:rPr>
              <w:t xml:space="preserve"> 1</w:t>
            </w:r>
            <w:r>
              <w:rPr>
                <w:rFonts w:hint="eastAsia"/>
                <w:sz w:val="21"/>
                <w:szCs w:val="21"/>
              </w:rPr>
              <w:t>-</w:t>
            </w:r>
            <w:r w:rsidR="00164767">
              <w:rPr>
                <w:rFonts w:hint="eastAsia"/>
                <w:sz w:val="21"/>
                <w:szCs w:val="21"/>
              </w:rPr>
              <w:t>通过，未付款</w:t>
            </w:r>
            <w:r w:rsidR="00164767">
              <w:rPr>
                <w:rFonts w:hint="eastAsia"/>
                <w:sz w:val="21"/>
                <w:szCs w:val="21"/>
              </w:rPr>
              <w:t>2-</w:t>
            </w:r>
            <w:r w:rsidR="00164767">
              <w:rPr>
                <w:rFonts w:hint="eastAsia"/>
                <w:sz w:val="21"/>
                <w:szCs w:val="21"/>
              </w:rPr>
              <w:t>不通过</w:t>
            </w:r>
            <w:r w:rsidR="00164767">
              <w:rPr>
                <w:rFonts w:hint="eastAsia"/>
                <w:sz w:val="21"/>
                <w:szCs w:val="21"/>
              </w:rPr>
              <w:t xml:space="preserve"> 3-</w:t>
            </w:r>
            <w:r w:rsidR="00164767">
              <w:rPr>
                <w:rFonts w:hint="eastAsia"/>
                <w:sz w:val="21"/>
                <w:szCs w:val="21"/>
              </w:rPr>
              <w:t>待审批</w:t>
            </w:r>
            <w:r w:rsidR="00164767">
              <w:rPr>
                <w:rFonts w:hint="eastAsia"/>
                <w:sz w:val="21"/>
                <w:szCs w:val="21"/>
              </w:rPr>
              <w:t xml:space="preserve"> 4-</w:t>
            </w:r>
            <w:r w:rsidR="00164767">
              <w:rPr>
                <w:rFonts w:hint="eastAsia"/>
                <w:sz w:val="21"/>
                <w:szCs w:val="21"/>
              </w:rPr>
              <w:t>通过，已付款</w:t>
            </w:r>
          </w:p>
        </w:tc>
      </w:tr>
    </w:tbl>
    <w:p w:rsidR="00A70CBB" w:rsidRPr="005116ED" w:rsidRDefault="00A70CBB" w:rsidP="0094072F">
      <w:pPr>
        <w:pStyle w:val="31"/>
        <w:numPr>
          <w:ilvl w:val="2"/>
          <w:numId w:val="2"/>
        </w:numPr>
        <w:ind w:left="0" w:firstLine="0"/>
        <w:rPr>
          <w:sz w:val="24"/>
          <w:szCs w:val="24"/>
        </w:rPr>
      </w:pPr>
      <w:bookmarkStart w:id="169" w:name="_Toc492966778"/>
      <w:bookmarkStart w:id="170" w:name="_Toc493162791"/>
      <w:r>
        <w:rPr>
          <w:rFonts w:hint="eastAsia"/>
          <w:sz w:val="24"/>
          <w:szCs w:val="24"/>
        </w:rPr>
        <w:t>申购</w:t>
      </w:r>
      <w:r w:rsidRPr="00C21870">
        <w:rPr>
          <w:rFonts w:hint="eastAsia"/>
          <w:sz w:val="24"/>
          <w:szCs w:val="24"/>
        </w:rPr>
        <w:t>表</w:t>
      </w:r>
      <w:r w:rsidRPr="0094072F">
        <w:rPr>
          <w:rFonts w:hint="eastAsia"/>
          <w:sz w:val="24"/>
          <w:szCs w:val="24"/>
        </w:rPr>
        <w:t>（</w:t>
      </w:r>
      <w:bookmarkStart w:id="171" w:name="OLE_LINK2"/>
      <w:r w:rsidR="00A222B8" w:rsidRPr="0094072F">
        <w:rPr>
          <w:rFonts w:hint="eastAsia"/>
          <w:sz w:val="24"/>
          <w:szCs w:val="24"/>
        </w:rPr>
        <w:t>kc</w:t>
      </w:r>
      <w:r w:rsidR="003E0597">
        <w:rPr>
          <w:rFonts w:hint="eastAsia"/>
          <w:sz w:val="24"/>
          <w:szCs w:val="24"/>
        </w:rPr>
        <w:t>ls</w:t>
      </w:r>
      <w:r w:rsidR="00A222B8" w:rsidRPr="0094072F">
        <w:rPr>
          <w:rFonts w:hint="eastAsia"/>
          <w:sz w:val="24"/>
          <w:szCs w:val="24"/>
        </w:rPr>
        <w:t>_</w:t>
      </w:r>
      <w:r w:rsidR="008A4383">
        <w:rPr>
          <w:rFonts w:hint="eastAsia"/>
          <w:sz w:val="24"/>
          <w:szCs w:val="24"/>
        </w:rPr>
        <w:t>2017</w:t>
      </w:r>
      <w:r w:rsidR="003E0597" w:rsidRPr="0094072F">
        <w:rPr>
          <w:rFonts w:hint="eastAsia"/>
          <w:sz w:val="24"/>
          <w:szCs w:val="24"/>
        </w:rPr>
        <w:t xml:space="preserve"> </w:t>
      </w:r>
      <w:r w:rsidR="00A222B8" w:rsidRPr="0094072F">
        <w:rPr>
          <w:rFonts w:hint="eastAsia"/>
          <w:sz w:val="24"/>
          <w:szCs w:val="24"/>
        </w:rPr>
        <w:t>_</w:t>
      </w:r>
      <w:r w:rsidRPr="0094072F">
        <w:rPr>
          <w:sz w:val="24"/>
          <w:szCs w:val="24"/>
        </w:rPr>
        <w:t>purchase</w:t>
      </w:r>
      <w:bookmarkEnd w:id="171"/>
      <w:r w:rsidRPr="0094072F">
        <w:rPr>
          <w:rFonts w:hint="eastAsia"/>
          <w:sz w:val="24"/>
          <w:szCs w:val="24"/>
        </w:rPr>
        <w:t>）</w:t>
      </w:r>
      <w:bookmarkEnd w:id="169"/>
      <w:bookmarkEnd w:id="170"/>
    </w:p>
    <w:tbl>
      <w:tblPr>
        <w:tblStyle w:val="af7"/>
        <w:tblW w:w="10348" w:type="dxa"/>
        <w:tblInd w:w="-459" w:type="dxa"/>
        <w:tblLook w:val="04A0" w:firstRow="1" w:lastRow="0" w:firstColumn="1" w:lastColumn="0" w:noHBand="0" w:noVBand="1"/>
      </w:tblPr>
      <w:tblGrid>
        <w:gridCol w:w="1789"/>
        <w:gridCol w:w="2054"/>
        <w:gridCol w:w="1683"/>
        <w:gridCol w:w="1516"/>
        <w:gridCol w:w="1516"/>
        <w:gridCol w:w="1790"/>
      </w:tblGrid>
      <w:tr w:rsidR="00A70CBB" w:rsidTr="0010460D">
        <w:tc>
          <w:tcPr>
            <w:tcW w:w="1789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字段名</w:t>
            </w:r>
          </w:p>
        </w:tc>
        <w:tc>
          <w:tcPr>
            <w:tcW w:w="2054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标识符</w:t>
            </w:r>
          </w:p>
        </w:tc>
        <w:tc>
          <w:tcPr>
            <w:tcW w:w="1683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类型长度</w:t>
            </w:r>
          </w:p>
        </w:tc>
        <w:tc>
          <w:tcPr>
            <w:tcW w:w="1516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是否可为空</w:t>
            </w:r>
          </w:p>
        </w:tc>
        <w:tc>
          <w:tcPr>
            <w:tcW w:w="1516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是否为主键</w:t>
            </w:r>
          </w:p>
        </w:tc>
        <w:tc>
          <w:tcPr>
            <w:tcW w:w="1790" w:type="dxa"/>
            <w:shd w:val="clear" w:color="auto" w:fill="BFBFBF" w:themeFill="background1" w:themeFillShade="BF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b/>
                <w:szCs w:val="24"/>
              </w:rPr>
            </w:pPr>
            <w:r w:rsidRPr="00F37E99">
              <w:rPr>
                <w:rFonts w:hint="eastAsia"/>
                <w:b/>
                <w:szCs w:val="24"/>
              </w:rPr>
              <w:t>备注</w:t>
            </w:r>
          </w:p>
        </w:tc>
      </w:tr>
      <w:tr w:rsidR="000F6712" w:rsidTr="0010460D">
        <w:tc>
          <w:tcPr>
            <w:tcW w:w="1789" w:type="dxa"/>
            <w:vAlign w:val="center"/>
          </w:tcPr>
          <w:p w:rsidR="000F6712" w:rsidRDefault="000F6712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用户</w:t>
            </w:r>
            <w:r>
              <w:rPr>
                <w:rFonts w:hint="eastAsia"/>
                <w:szCs w:val="24"/>
              </w:rPr>
              <w:t>ID</w:t>
            </w:r>
          </w:p>
        </w:tc>
        <w:tc>
          <w:tcPr>
            <w:tcW w:w="2054" w:type="dxa"/>
            <w:vAlign w:val="center"/>
          </w:tcPr>
          <w:p w:rsidR="000F6712" w:rsidRPr="003A46C6" w:rsidRDefault="000F6712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user_id</w:t>
            </w:r>
          </w:p>
        </w:tc>
        <w:tc>
          <w:tcPr>
            <w:tcW w:w="1683" w:type="dxa"/>
            <w:vAlign w:val="center"/>
          </w:tcPr>
          <w:p w:rsidR="000F6712" w:rsidRDefault="000F6712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516" w:type="dxa"/>
            <w:vAlign w:val="center"/>
          </w:tcPr>
          <w:p w:rsidR="000F6712" w:rsidRDefault="000F6712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16" w:type="dxa"/>
            <w:vAlign w:val="center"/>
          </w:tcPr>
          <w:p w:rsidR="000F6712" w:rsidRDefault="000F6712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790" w:type="dxa"/>
            <w:vAlign w:val="center"/>
          </w:tcPr>
          <w:p w:rsidR="000F6712" w:rsidRPr="00F37E99" w:rsidRDefault="000F6712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A70CBB" w:rsidTr="0010460D">
        <w:tc>
          <w:tcPr>
            <w:tcW w:w="1789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申购</w:t>
            </w:r>
            <w:r w:rsidR="0035076B">
              <w:rPr>
                <w:rFonts w:hint="eastAsia"/>
                <w:szCs w:val="24"/>
              </w:rPr>
              <w:t>单</w:t>
            </w:r>
            <w:r>
              <w:rPr>
                <w:rFonts w:hint="eastAsia"/>
                <w:szCs w:val="24"/>
              </w:rPr>
              <w:t>ID</w:t>
            </w:r>
          </w:p>
        </w:tc>
        <w:tc>
          <w:tcPr>
            <w:tcW w:w="2054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 w:rsidRPr="003A46C6">
              <w:rPr>
                <w:szCs w:val="24"/>
              </w:rPr>
              <w:t>purchase</w:t>
            </w:r>
            <w:r>
              <w:rPr>
                <w:rFonts w:hint="eastAsia"/>
                <w:szCs w:val="24"/>
              </w:rPr>
              <w:t>_id</w:t>
            </w:r>
          </w:p>
        </w:tc>
        <w:tc>
          <w:tcPr>
            <w:tcW w:w="1683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516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16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是</w:t>
            </w:r>
          </w:p>
        </w:tc>
        <w:tc>
          <w:tcPr>
            <w:tcW w:w="1790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A70CBB" w:rsidTr="0010460D">
        <w:tc>
          <w:tcPr>
            <w:tcW w:w="1789" w:type="dxa"/>
            <w:vAlign w:val="center"/>
          </w:tcPr>
          <w:p w:rsidR="00A70CBB" w:rsidRDefault="009B7102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申购名称</w:t>
            </w:r>
          </w:p>
        </w:tc>
        <w:tc>
          <w:tcPr>
            <w:tcW w:w="2054" w:type="dxa"/>
            <w:vAlign w:val="center"/>
          </w:tcPr>
          <w:p w:rsidR="00A70CBB" w:rsidRDefault="009B7102" w:rsidP="009B7102">
            <w:pPr>
              <w:ind w:firstLineChars="0" w:firstLine="0"/>
              <w:jc w:val="center"/>
              <w:rPr>
                <w:szCs w:val="24"/>
              </w:rPr>
            </w:pPr>
            <w:r w:rsidRPr="00C21870">
              <w:rPr>
                <w:szCs w:val="24"/>
              </w:rPr>
              <w:t>purchase</w:t>
            </w:r>
            <w:r w:rsidR="00A70CBB">
              <w:rPr>
                <w:rFonts w:hint="eastAsia"/>
                <w:szCs w:val="24"/>
              </w:rPr>
              <w:t>_</w:t>
            </w:r>
            <w:r>
              <w:rPr>
                <w:rFonts w:hint="eastAsia"/>
                <w:szCs w:val="24"/>
              </w:rPr>
              <w:t>name</w:t>
            </w:r>
          </w:p>
        </w:tc>
        <w:tc>
          <w:tcPr>
            <w:tcW w:w="1683" w:type="dxa"/>
            <w:vAlign w:val="center"/>
          </w:tcPr>
          <w:p w:rsidR="00A70CBB" w:rsidRPr="006764BF" w:rsidRDefault="00A70CBB" w:rsidP="00CD6D4B">
            <w:pPr>
              <w:ind w:firstLineChars="0" w:firstLine="0"/>
              <w:jc w:val="center"/>
              <w:rPr>
                <w:sz w:val="28"/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516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16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790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A70CBB" w:rsidTr="0010460D">
        <w:tc>
          <w:tcPr>
            <w:tcW w:w="1789" w:type="dxa"/>
            <w:vAlign w:val="center"/>
          </w:tcPr>
          <w:p w:rsidR="00A70CBB" w:rsidRDefault="007D3128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申购</w:t>
            </w:r>
            <w:r w:rsidR="00A70CBB">
              <w:rPr>
                <w:rFonts w:hint="eastAsia"/>
                <w:szCs w:val="24"/>
              </w:rPr>
              <w:t>金额</w:t>
            </w:r>
          </w:p>
        </w:tc>
        <w:tc>
          <w:tcPr>
            <w:tcW w:w="2054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p</w:t>
            </w:r>
            <w:r w:rsidRPr="00F6381A">
              <w:rPr>
                <w:szCs w:val="24"/>
              </w:rPr>
              <w:t>urchase</w:t>
            </w:r>
            <w:r>
              <w:rPr>
                <w:rFonts w:hint="eastAsia"/>
                <w:szCs w:val="24"/>
              </w:rPr>
              <w:t>_money</w:t>
            </w:r>
          </w:p>
        </w:tc>
        <w:tc>
          <w:tcPr>
            <w:tcW w:w="1683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516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16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790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F40409" w:rsidTr="0010460D">
        <w:tc>
          <w:tcPr>
            <w:tcW w:w="1789" w:type="dxa"/>
            <w:vAlign w:val="center"/>
          </w:tcPr>
          <w:p w:rsidR="00F40409" w:rsidRDefault="00F40409" w:rsidP="00B3547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收款账号</w:t>
            </w:r>
          </w:p>
        </w:tc>
        <w:tc>
          <w:tcPr>
            <w:tcW w:w="2054" w:type="dxa"/>
            <w:vAlign w:val="center"/>
          </w:tcPr>
          <w:p w:rsidR="00F40409" w:rsidRPr="00876F14" w:rsidRDefault="00F40409" w:rsidP="00B3547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c</w:t>
            </w:r>
            <w:r w:rsidRPr="00006185">
              <w:rPr>
                <w:szCs w:val="24"/>
              </w:rPr>
              <w:t>ollection</w:t>
            </w:r>
            <w:r>
              <w:rPr>
                <w:rFonts w:hint="eastAsia"/>
                <w:szCs w:val="24"/>
              </w:rPr>
              <w:t>_account</w:t>
            </w:r>
          </w:p>
        </w:tc>
        <w:tc>
          <w:tcPr>
            <w:tcW w:w="1683" w:type="dxa"/>
            <w:vAlign w:val="center"/>
          </w:tcPr>
          <w:p w:rsidR="00F40409" w:rsidRDefault="00F40409" w:rsidP="00B3547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516" w:type="dxa"/>
            <w:vAlign w:val="center"/>
          </w:tcPr>
          <w:p w:rsidR="00F40409" w:rsidRDefault="00F40409" w:rsidP="00B3547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16" w:type="dxa"/>
            <w:vAlign w:val="center"/>
          </w:tcPr>
          <w:p w:rsidR="00F40409" w:rsidRPr="00F37E99" w:rsidRDefault="00F40409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790" w:type="dxa"/>
            <w:vAlign w:val="center"/>
          </w:tcPr>
          <w:p w:rsidR="00F40409" w:rsidRPr="00F37E99" w:rsidRDefault="00F40409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A70CBB" w:rsidTr="0010460D">
        <w:tc>
          <w:tcPr>
            <w:tcW w:w="1789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时间</w:t>
            </w:r>
          </w:p>
        </w:tc>
        <w:tc>
          <w:tcPr>
            <w:tcW w:w="2054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p</w:t>
            </w:r>
            <w:r w:rsidRPr="00F6381A">
              <w:rPr>
                <w:szCs w:val="24"/>
              </w:rPr>
              <w:t>urchase</w:t>
            </w:r>
            <w:r>
              <w:rPr>
                <w:rFonts w:hint="eastAsia"/>
                <w:szCs w:val="24"/>
              </w:rPr>
              <w:t>_date</w:t>
            </w:r>
          </w:p>
        </w:tc>
        <w:tc>
          <w:tcPr>
            <w:tcW w:w="1683" w:type="dxa"/>
            <w:vAlign w:val="center"/>
          </w:tcPr>
          <w:p w:rsidR="00A70CBB" w:rsidRDefault="0020799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date</w:t>
            </w:r>
          </w:p>
        </w:tc>
        <w:tc>
          <w:tcPr>
            <w:tcW w:w="1516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16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790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A70CBB" w:rsidTr="0010460D">
        <w:tc>
          <w:tcPr>
            <w:tcW w:w="1789" w:type="dxa"/>
            <w:vAlign w:val="center"/>
          </w:tcPr>
          <w:p w:rsidR="00A70CBB" w:rsidRDefault="007D3128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申购</w:t>
            </w:r>
            <w:r w:rsidR="00A70CBB">
              <w:rPr>
                <w:rFonts w:hint="eastAsia"/>
                <w:szCs w:val="24"/>
              </w:rPr>
              <w:t>事由</w:t>
            </w:r>
          </w:p>
        </w:tc>
        <w:tc>
          <w:tcPr>
            <w:tcW w:w="2054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p</w:t>
            </w:r>
            <w:r w:rsidRPr="00F6381A">
              <w:rPr>
                <w:szCs w:val="24"/>
              </w:rPr>
              <w:t>urchase</w:t>
            </w:r>
            <w:r>
              <w:rPr>
                <w:rFonts w:hint="eastAsia"/>
                <w:szCs w:val="24"/>
              </w:rPr>
              <w:t>_</w:t>
            </w:r>
            <w:r w:rsidRPr="00BD7D14">
              <w:rPr>
                <w:szCs w:val="24"/>
              </w:rPr>
              <w:t>matter</w:t>
            </w:r>
          </w:p>
        </w:tc>
        <w:tc>
          <w:tcPr>
            <w:tcW w:w="1683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516" w:type="dxa"/>
            <w:vAlign w:val="center"/>
          </w:tcPr>
          <w:p w:rsidR="00A70CBB" w:rsidRDefault="00A70CBB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16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790" w:type="dxa"/>
            <w:vAlign w:val="center"/>
          </w:tcPr>
          <w:p w:rsidR="00A70CBB" w:rsidRPr="00F37E99" w:rsidRDefault="00A70CBB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BC21BB" w:rsidTr="0010460D">
        <w:tc>
          <w:tcPr>
            <w:tcW w:w="1789" w:type="dxa"/>
            <w:vAlign w:val="center"/>
          </w:tcPr>
          <w:p w:rsidR="00BC21BB" w:rsidRDefault="00BC21BB" w:rsidP="00236190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结算方式</w:t>
            </w:r>
          </w:p>
        </w:tc>
        <w:tc>
          <w:tcPr>
            <w:tcW w:w="2054" w:type="dxa"/>
            <w:vAlign w:val="center"/>
          </w:tcPr>
          <w:p w:rsidR="00BC21BB" w:rsidRPr="00783643" w:rsidRDefault="00BC21BB" w:rsidP="00236190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deal_type</w:t>
            </w:r>
          </w:p>
        </w:tc>
        <w:tc>
          <w:tcPr>
            <w:tcW w:w="1683" w:type="dxa"/>
            <w:vAlign w:val="center"/>
          </w:tcPr>
          <w:p w:rsidR="00BC21BB" w:rsidRDefault="00BC21BB" w:rsidP="00236190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archar(55)</w:t>
            </w:r>
          </w:p>
        </w:tc>
        <w:tc>
          <w:tcPr>
            <w:tcW w:w="1516" w:type="dxa"/>
            <w:vAlign w:val="center"/>
          </w:tcPr>
          <w:p w:rsidR="00BC21BB" w:rsidRDefault="00BC21BB" w:rsidP="00236190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16" w:type="dxa"/>
            <w:vAlign w:val="center"/>
          </w:tcPr>
          <w:p w:rsidR="00BC21BB" w:rsidRDefault="00BC21BB" w:rsidP="00236190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790" w:type="dxa"/>
            <w:vAlign w:val="center"/>
          </w:tcPr>
          <w:p w:rsidR="00BC21BB" w:rsidRPr="00783643" w:rsidRDefault="00BC21BB" w:rsidP="00236190">
            <w:pPr>
              <w:ind w:firstLineChars="0" w:firstLine="0"/>
              <w:jc w:val="center"/>
              <w:rPr>
                <w:szCs w:val="24"/>
              </w:rPr>
            </w:pPr>
          </w:p>
        </w:tc>
      </w:tr>
      <w:tr w:rsidR="0010460D" w:rsidTr="0010460D">
        <w:tc>
          <w:tcPr>
            <w:tcW w:w="1789" w:type="dxa"/>
            <w:vAlign w:val="center"/>
          </w:tcPr>
          <w:p w:rsidR="0010460D" w:rsidRDefault="0010460D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状态</w:t>
            </w:r>
          </w:p>
        </w:tc>
        <w:tc>
          <w:tcPr>
            <w:tcW w:w="2054" w:type="dxa"/>
            <w:vAlign w:val="center"/>
          </w:tcPr>
          <w:p w:rsidR="0010460D" w:rsidRDefault="0010460D" w:rsidP="00B9041A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c</w:t>
            </w:r>
            <w:r w:rsidRPr="005D1140">
              <w:rPr>
                <w:szCs w:val="24"/>
              </w:rPr>
              <w:t>ashier</w:t>
            </w:r>
            <w:r>
              <w:rPr>
                <w:rFonts w:hint="eastAsia"/>
                <w:szCs w:val="24"/>
              </w:rPr>
              <w:t>_state</w:t>
            </w:r>
          </w:p>
        </w:tc>
        <w:tc>
          <w:tcPr>
            <w:tcW w:w="1683" w:type="dxa"/>
            <w:vAlign w:val="center"/>
          </w:tcPr>
          <w:p w:rsidR="0010460D" w:rsidRDefault="0010460D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archar(255)</w:t>
            </w:r>
          </w:p>
        </w:tc>
        <w:tc>
          <w:tcPr>
            <w:tcW w:w="1516" w:type="dxa"/>
            <w:vAlign w:val="center"/>
          </w:tcPr>
          <w:p w:rsidR="0010460D" w:rsidRDefault="0010460D" w:rsidP="00CD6D4B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  <w:tc>
          <w:tcPr>
            <w:tcW w:w="1516" w:type="dxa"/>
            <w:vAlign w:val="center"/>
          </w:tcPr>
          <w:p w:rsidR="0010460D" w:rsidRPr="00F37E99" w:rsidRDefault="0010460D" w:rsidP="00CD6D4B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1790" w:type="dxa"/>
            <w:vAlign w:val="center"/>
          </w:tcPr>
          <w:p w:rsidR="0010460D" w:rsidRPr="00471FE0" w:rsidRDefault="0010460D" w:rsidP="00B35478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471FE0"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-</w:t>
            </w:r>
            <w:r w:rsidRPr="00471FE0">
              <w:rPr>
                <w:rFonts w:hint="eastAsia"/>
                <w:sz w:val="21"/>
                <w:szCs w:val="21"/>
              </w:rPr>
              <w:t>草稿</w:t>
            </w:r>
            <w:r w:rsidRPr="00471FE0">
              <w:rPr>
                <w:rFonts w:hint="eastAsia"/>
                <w:sz w:val="21"/>
                <w:szCs w:val="21"/>
              </w:rPr>
              <w:t xml:space="preserve"> 1</w:t>
            </w:r>
            <w:r>
              <w:rPr>
                <w:rFonts w:hint="eastAsia"/>
                <w:sz w:val="21"/>
                <w:szCs w:val="21"/>
              </w:rPr>
              <w:t>-</w:t>
            </w:r>
            <w:r>
              <w:rPr>
                <w:rFonts w:hint="eastAsia"/>
                <w:sz w:val="21"/>
                <w:szCs w:val="21"/>
              </w:rPr>
              <w:t>通过，未付款</w:t>
            </w:r>
            <w:r>
              <w:rPr>
                <w:rFonts w:hint="eastAsia"/>
                <w:sz w:val="21"/>
                <w:szCs w:val="21"/>
              </w:rPr>
              <w:t>2-</w:t>
            </w:r>
            <w:r>
              <w:rPr>
                <w:rFonts w:hint="eastAsia"/>
                <w:sz w:val="21"/>
                <w:szCs w:val="21"/>
              </w:rPr>
              <w:t>不通过</w:t>
            </w:r>
            <w:r>
              <w:rPr>
                <w:rFonts w:hint="eastAsia"/>
                <w:sz w:val="21"/>
                <w:szCs w:val="21"/>
              </w:rPr>
              <w:t xml:space="preserve"> 3-</w:t>
            </w:r>
            <w:r>
              <w:rPr>
                <w:rFonts w:hint="eastAsia"/>
                <w:sz w:val="21"/>
                <w:szCs w:val="21"/>
              </w:rPr>
              <w:t>待审批</w:t>
            </w:r>
            <w:r>
              <w:rPr>
                <w:rFonts w:hint="eastAsia"/>
                <w:sz w:val="21"/>
                <w:szCs w:val="21"/>
              </w:rPr>
              <w:t xml:space="preserve"> 4-</w:t>
            </w:r>
            <w:r>
              <w:rPr>
                <w:rFonts w:hint="eastAsia"/>
                <w:sz w:val="21"/>
                <w:szCs w:val="21"/>
              </w:rPr>
              <w:t>通过，已付款</w:t>
            </w:r>
          </w:p>
        </w:tc>
      </w:tr>
    </w:tbl>
    <w:p w:rsidR="00A01C8A" w:rsidRPr="005C5DEB" w:rsidRDefault="00A01C8A" w:rsidP="00551B0B">
      <w:pPr>
        <w:ind w:firstLine="480"/>
      </w:pPr>
    </w:p>
    <w:p w:rsidR="00CE1B02" w:rsidRDefault="00CE1B02" w:rsidP="00551B0B">
      <w:pPr>
        <w:ind w:firstLine="480"/>
      </w:pPr>
    </w:p>
    <w:p w:rsidR="00A01C8A" w:rsidRDefault="00CD6D4B" w:rsidP="005F42FC">
      <w:pPr>
        <w:pStyle w:val="11"/>
        <w:ind w:left="0"/>
      </w:pPr>
      <w:bookmarkStart w:id="172" w:name="_Toc467084199"/>
      <w:bookmarkStart w:id="173" w:name="_Toc493162792"/>
      <w:r>
        <w:rPr>
          <w:rFonts w:hint="eastAsia"/>
        </w:rPr>
        <w:t>系统</w:t>
      </w:r>
      <w:r>
        <w:t>安全</w:t>
      </w:r>
      <w:r>
        <w:rPr>
          <w:rFonts w:hint="eastAsia"/>
        </w:rPr>
        <w:t>设计</w:t>
      </w:r>
      <w:bookmarkEnd w:id="172"/>
      <w:bookmarkEnd w:id="173"/>
    </w:p>
    <w:p w:rsidR="00A01C8A" w:rsidRDefault="00CD6D4B">
      <w:pPr>
        <w:pStyle w:val="21"/>
        <w:numPr>
          <w:ilvl w:val="1"/>
          <w:numId w:val="2"/>
        </w:numPr>
        <w:spacing w:before="240" w:after="240" w:line="240" w:lineRule="auto"/>
        <w:ind w:left="813" w:hangingChars="270" w:hanging="813"/>
        <w:jc w:val="left"/>
        <w:rPr>
          <w:rFonts w:ascii="宋体" w:hAnsi="宋体" w:cs="Arial"/>
          <w:kern w:val="0"/>
          <w:sz w:val="30"/>
          <w:szCs w:val="30"/>
        </w:rPr>
      </w:pPr>
      <w:bookmarkStart w:id="174" w:name="_Toc493162793"/>
      <w:r>
        <w:rPr>
          <w:rFonts w:ascii="宋体" w:hAnsi="宋体" w:cs="Arial" w:hint="eastAsia"/>
          <w:kern w:val="0"/>
          <w:sz w:val="30"/>
          <w:szCs w:val="30"/>
        </w:rPr>
        <w:t>系统安全机制</w:t>
      </w:r>
      <w:bookmarkEnd w:id="174"/>
    </w:p>
    <w:p w:rsidR="00A01C8A" w:rsidRDefault="00CD6D4B">
      <w:pPr>
        <w:ind w:firstLine="480"/>
        <w:rPr>
          <w:szCs w:val="24"/>
        </w:rPr>
      </w:pPr>
      <w:r>
        <w:rPr>
          <w:rFonts w:hint="eastAsia"/>
          <w:szCs w:val="24"/>
        </w:rPr>
        <w:t>描述系统安全方面的机制设计。</w:t>
      </w:r>
    </w:p>
    <w:p w:rsidR="00A01C8A" w:rsidRDefault="00CD6D4B" w:rsidP="005F42FC">
      <w:pPr>
        <w:pStyle w:val="11"/>
        <w:ind w:left="0"/>
      </w:pPr>
      <w:bookmarkStart w:id="175" w:name="_Toc467084201"/>
      <w:bookmarkStart w:id="176" w:name="_Toc493162794"/>
      <w:r>
        <w:rPr>
          <w:rFonts w:hint="eastAsia"/>
        </w:rPr>
        <w:t>系统性能设计</w:t>
      </w:r>
      <w:bookmarkEnd w:id="175"/>
      <w:bookmarkEnd w:id="176"/>
    </w:p>
    <w:p w:rsidR="00A01C8A" w:rsidRDefault="00CD6D4B">
      <w:pPr>
        <w:ind w:firstLine="480"/>
        <w:rPr>
          <w:rFonts w:ascii="宋体" w:hAnsi="宋体"/>
        </w:rPr>
      </w:pPr>
      <w:r>
        <w:rPr>
          <w:rFonts w:hint="eastAsia"/>
          <w:szCs w:val="24"/>
        </w:rPr>
        <w:t>描述系统性能方面的机制设计。</w:t>
      </w:r>
    </w:p>
    <w:p w:rsidR="00A01C8A" w:rsidRDefault="00CD6D4B" w:rsidP="005F42FC">
      <w:pPr>
        <w:pStyle w:val="11"/>
        <w:ind w:left="0"/>
      </w:pPr>
      <w:bookmarkStart w:id="177" w:name="_Toc467084202"/>
      <w:bookmarkStart w:id="178" w:name="_Toc493162795"/>
      <w:r>
        <w:rPr>
          <w:rFonts w:hint="eastAsia"/>
        </w:rPr>
        <w:t>系统出错处理设计</w:t>
      </w:r>
      <w:bookmarkEnd w:id="177"/>
      <w:bookmarkEnd w:id="178"/>
    </w:p>
    <w:p w:rsidR="00A01C8A" w:rsidRDefault="00CD6D4B">
      <w:pPr>
        <w:pStyle w:val="21"/>
        <w:numPr>
          <w:ilvl w:val="1"/>
          <w:numId w:val="2"/>
        </w:numPr>
        <w:spacing w:before="240" w:after="240" w:line="240" w:lineRule="auto"/>
        <w:ind w:left="813" w:hangingChars="270" w:hanging="813"/>
        <w:jc w:val="left"/>
        <w:rPr>
          <w:rFonts w:ascii="宋体" w:hAnsi="宋体" w:cs="Arial"/>
          <w:kern w:val="0"/>
          <w:sz w:val="30"/>
          <w:szCs w:val="30"/>
        </w:rPr>
      </w:pPr>
      <w:bookmarkStart w:id="179" w:name="_Toc467084203"/>
      <w:bookmarkStart w:id="180" w:name="_Toc493162796"/>
      <w:r>
        <w:rPr>
          <w:rFonts w:ascii="宋体" w:hAnsi="宋体" w:cs="Arial" w:hint="eastAsia"/>
          <w:kern w:val="0"/>
          <w:sz w:val="30"/>
          <w:szCs w:val="30"/>
        </w:rPr>
        <w:t>出错信息</w:t>
      </w:r>
      <w:bookmarkEnd w:id="179"/>
      <w:bookmarkEnd w:id="180"/>
    </w:p>
    <w:p w:rsidR="00A01C8A" w:rsidRDefault="00CD6D4B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当系统出现错误时，要给出人性化的错误消息提示界面，避免直接将错误调试信息页面显示给用户。</w:t>
      </w:r>
    </w:p>
    <w:p w:rsidR="00A01C8A" w:rsidRDefault="00CD6D4B">
      <w:pPr>
        <w:pStyle w:val="21"/>
        <w:numPr>
          <w:ilvl w:val="1"/>
          <w:numId w:val="2"/>
        </w:numPr>
        <w:spacing w:before="240" w:after="240" w:line="240" w:lineRule="auto"/>
        <w:ind w:left="813" w:hangingChars="270" w:hanging="813"/>
        <w:jc w:val="left"/>
        <w:rPr>
          <w:rFonts w:ascii="宋体" w:hAnsi="宋体" w:cs="Arial"/>
          <w:kern w:val="0"/>
          <w:sz w:val="30"/>
          <w:szCs w:val="30"/>
        </w:rPr>
      </w:pPr>
      <w:bookmarkStart w:id="181" w:name="_Toc467084204"/>
      <w:bookmarkStart w:id="182" w:name="_Toc493162797"/>
      <w:r>
        <w:rPr>
          <w:rFonts w:ascii="宋体" w:hAnsi="宋体" w:cs="Arial" w:hint="eastAsia"/>
          <w:kern w:val="0"/>
          <w:sz w:val="30"/>
          <w:szCs w:val="30"/>
        </w:rPr>
        <w:lastRenderedPageBreak/>
        <w:t>出错处理</w:t>
      </w:r>
      <w:bookmarkEnd w:id="181"/>
      <w:bookmarkEnd w:id="182"/>
    </w:p>
    <w:tbl>
      <w:tblPr>
        <w:tblW w:w="8522" w:type="dxa"/>
        <w:tblLayout w:type="fixed"/>
        <w:tblLook w:val="04A0" w:firstRow="1" w:lastRow="0" w:firstColumn="1" w:lastColumn="0" w:noHBand="0" w:noVBand="1"/>
      </w:tblPr>
      <w:tblGrid>
        <w:gridCol w:w="851"/>
        <w:gridCol w:w="2376"/>
        <w:gridCol w:w="5295"/>
      </w:tblGrid>
      <w:tr w:rsidR="00A01C8A" w:rsidTr="00FC701E">
        <w:trPr>
          <w:trHeight w:val="390"/>
        </w:trPr>
        <w:tc>
          <w:tcPr>
            <w:tcW w:w="851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DD9C3"/>
            <w:vAlign w:val="center"/>
          </w:tcPr>
          <w:p w:rsidR="00A01C8A" w:rsidRDefault="00CD6D4B">
            <w:pPr>
              <w:ind w:firstLineChars="0" w:firstLine="0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编号</w:t>
            </w:r>
          </w:p>
        </w:tc>
        <w:tc>
          <w:tcPr>
            <w:tcW w:w="2376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DD9C3"/>
            <w:vAlign w:val="center"/>
          </w:tcPr>
          <w:p w:rsidR="00A01C8A" w:rsidRDefault="00CD6D4B">
            <w:pPr>
              <w:ind w:leftChars="-6" w:left="-2" w:hangingChars="5" w:hanging="12"/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异常内容</w:t>
            </w:r>
          </w:p>
        </w:tc>
        <w:tc>
          <w:tcPr>
            <w:tcW w:w="5295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shd w:val="clear" w:color="auto" w:fill="DDD9C3"/>
            <w:vAlign w:val="center"/>
          </w:tcPr>
          <w:p w:rsidR="00A01C8A" w:rsidRDefault="00CD6D4B">
            <w:pPr>
              <w:ind w:firstLine="482"/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处理步骤</w:t>
            </w:r>
          </w:p>
        </w:tc>
      </w:tr>
      <w:tr w:rsidR="00A01C8A" w:rsidTr="00FC701E">
        <w:tc>
          <w:tcPr>
            <w:tcW w:w="8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A01C8A" w:rsidRDefault="00CD6D4B">
            <w:pPr>
              <w:ind w:right="2" w:firstLineChars="83" w:firstLine="199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23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A01C8A" w:rsidRDefault="00FC701E">
            <w:pPr>
              <w:ind w:firstLineChars="0" w:firstLine="0"/>
              <w:rPr>
                <w:rFonts w:ascii="宋体" w:hAnsi="宋体"/>
                <w:szCs w:val="21"/>
              </w:rPr>
            </w:pPr>
            <w:r w:rsidRPr="00FC701E">
              <w:rPr>
                <w:rFonts w:ascii="宋体" w:hAnsi="宋体" w:hint="eastAsia"/>
                <w:szCs w:val="21"/>
              </w:rPr>
              <w:t>用户名和密码出错</w:t>
            </w:r>
          </w:p>
        </w:tc>
        <w:tc>
          <w:tcPr>
            <w:tcW w:w="529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</w:tcPr>
          <w:p w:rsidR="00A01C8A" w:rsidRDefault="003B053C">
            <w:pPr>
              <w:ind w:firstLineChars="0" w:firstLine="0"/>
              <w:rPr>
                <w:rFonts w:ascii="宋体" w:hAnsi="宋体"/>
                <w:szCs w:val="21"/>
              </w:rPr>
            </w:pPr>
            <w:r w:rsidRPr="003B053C">
              <w:rPr>
                <w:rFonts w:ascii="宋体" w:hAnsi="宋体" w:hint="eastAsia"/>
                <w:szCs w:val="21"/>
              </w:rPr>
              <w:t>提示输入不正确，检查信息是否正确，并返回</w:t>
            </w:r>
          </w:p>
        </w:tc>
      </w:tr>
      <w:tr w:rsidR="00A01C8A" w:rsidTr="00FC701E">
        <w:trPr>
          <w:trHeight w:val="474"/>
        </w:trPr>
        <w:tc>
          <w:tcPr>
            <w:tcW w:w="8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A01C8A" w:rsidRDefault="00CD6D4B">
            <w:pPr>
              <w:ind w:right="2" w:firstLineChars="83" w:firstLine="199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</w:t>
            </w:r>
          </w:p>
        </w:tc>
        <w:tc>
          <w:tcPr>
            <w:tcW w:w="23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A01C8A" w:rsidRDefault="00734BDB">
            <w:pPr>
              <w:ind w:firstLineChars="0" w:firstLine="0"/>
              <w:rPr>
                <w:rFonts w:ascii="宋体" w:hAnsi="宋体"/>
                <w:szCs w:val="21"/>
              </w:rPr>
            </w:pPr>
            <w:r w:rsidRPr="00734BDB">
              <w:rPr>
                <w:rFonts w:ascii="宋体" w:hAnsi="宋体" w:hint="eastAsia"/>
                <w:szCs w:val="21"/>
              </w:rPr>
              <w:t>标题为空，或标题大于规定字数</w:t>
            </w:r>
          </w:p>
        </w:tc>
        <w:tc>
          <w:tcPr>
            <w:tcW w:w="529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</w:tcPr>
          <w:p w:rsidR="00A01C8A" w:rsidRDefault="00734BDB">
            <w:pPr>
              <w:pStyle w:val="17"/>
              <w:ind w:firstLineChars="0" w:firstLine="0"/>
              <w:rPr>
                <w:rFonts w:ascii="宋体" w:hAnsi="宋体"/>
                <w:szCs w:val="21"/>
              </w:rPr>
            </w:pPr>
            <w:r w:rsidRPr="00734BDB">
              <w:rPr>
                <w:rFonts w:ascii="宋体" w:hAnsi="宋体" w:hint="eastAsia"/>
                <w:szCs w:val="21"/>
              </w:rPr>
              <w:t>提示标题不能为空且应该小于</w:t>
            </w:r>
            <w:r>
              <w:rPr>
                <w:rFonts w:ascii="宋体" w:hAnsi="宋体" w:hint="eastAsia"/>
                <w:szCs w:val="21"/>
              </w:rPr>
              <w:t>规定</w:t>
            </w:r>
            <w:r w:rsidRPr="00734BDB">
              <w:rPr>
                <w:rFonts w:ascii="宋体" w:hAnsi="宋体" w:hint="eastAsia"/>
                <w:szCs w:val="21"/>
              </w:rPr>
              <w:t>字</w:t>
            </w:r>
            <w:r>
              <w:rPr>
                <w:rFonts w:ascii="宋体" w:hAnsi="宋体" w:hint="eastAsia"/>
                <w:szCs w:val="21"/>
              </w:rPr>
              <w:t>数</w:t>
            </w:r>
            <w:r w:rsidRPr="00734BDB">
              <w:rPr>
                <w:rFonts w:ascii="宋体" w:hAnsi="宋体" w:hint="eastAsia"/>
                <w:szCs w:val="21"/>
              </w:rPr>
              <w:t>，重新输入</w:t>
            </w:r>
          </w:p>
        </w:tc>
      </w:tr>
    </w:tbl>
    <w:p w:rsidR="00A01C8A" w:rsidRDefault="00A01C8A">
      <w:pPr>
        <w:ind w:firstLine="480"/>
      </w:pPr>
    </w:p>
    <w:sectPr w:rsidR="00A01C8A" w:rsidSect="00A01C8A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581A" w:rsidRDefault="0062581A" w:rsidP="00551B0B">
      <w:pPr>
        <w:spacing w:line="240" w:lineRule="auto"/>
        <w:ind w:firstLine="480"/>
      </w:pPr>
      <w:r>
        <w:separator/>
      </w:r>
    </w:p>
  </w:endnote>
  <w:endnote w:type="continuationSeparator" w:id="0">
    <w:p w:rsidR="0062581A" w:rsidRDefault="0062581A" w:rsidP="00551B0B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6190" w:rsidRDefault="00236190">
    <w:pPr>
      <w:pStyle w:val="ac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6190" w:rsidRDefault="00236190">
    <w:pPr>
      <w:pStyle w:val="ac"/>
      <w:ind w:right="90" w:firstLine="360"/>
      <w:jc w:val="right"/>
    </w:pPr>
  </w:p>
  <w:p w:rsidR="00236190" w:rsidRDefault="00236190">
    <w:pPr>
      <w:pStyle w:val="ac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6190" w:rsidRDefault="00236190">
    <w:pPr>
      <w:pStyle w:val="ac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6190" w:rsidRDefault="00236190">
    <w:pPr>
      <w:pStyle w:val="ac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6190" w:rsidRDefault="00E44E20">
    <w:pPr>
      <w:pStyle w:val="ac"/>
      <w:ind w:firstLine="482"/>
      <w:jc w:val="center"/>
    </w:pPr>
    <w:r>
      <w:rPr>
        <w:b/>
        <w:sz w:val="24"/>
        <w:szCs w:val="24"/>
      </w:rPr>
      <w:fldChar w:fldCharType="begin"/>
    </w:r>
    <w:r w:rsidR="00236190">
      <w:rPr>
        <w:b/>
      </w:rPr>
      <w:instrText>PAGE</w:instrText>
    </w:r>
    <w:r>
      <w:rPr>
        <w:b/>
        <w:sz w:val="24"/>
        <w:szCs w:val="24"/>
      </w:rPr>
      <w:fldChar w:fldCharType="separate"/>
    </w:r>
    <w:r w:rsidR="009A0EEF">
      <w:rPr>
        <w:b/>
        <w:noProof/>
      </w:rPr>
      <w:t>43</w:t>
    </w:r>
    <w:r>
      <w:rPr>
        <w:b/>
        <w:sz w:val="24"/>
        <w:szCs w:val="24"/>
      </w:rPr>
      <w:fldChar w:fldCharType="end"/>
    </w:r>
    <w:r w:rsidR="00236190">
      <w:rPr>
        <w:lang w:val="zh-CN"/>
      </w:rPr>
      <w:t xml:space="preserve"> / </w:t>
    </w:r>
    <w:r>
      <w:rPr>
        <w:b/>
        <w:sz w:val="24"/>
        <w:szCs w:val="24"/>
      </w:rPr>
      <w:fldChar w:fldCharType="begin"/>
    </w:r>
    <w:r w:rsidR="00236190">
      <w:rPr>
        <w:b/>
      </w:rPr>
      <w:instrText>NUMPAGES</w:instrText>
    </w:r>
    <w:r>
      <w:rPr>
        <w:b/>
        <w:sz w:val="24"/>
        <w:szCs w:val="24"/>
      </w:rPr>
      <w:fldChar w:fldCharType="separate"/>
    </w:r>
    <w:r w:rsidR="009A0EEF">
      <w:rPr>
        <w:b/>
        <w:noProof/>
      </w:rPr>
      <w:t>44</w:t>
    </w:r>
    <w:r>
      <w:rPr>
        <w:b/>
        <w:sz w:val="24"/>
        <w:szCs w:val="24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6190" w:rsidRDefault="00236190">
    <w:pPr>
      <w:pStyle w:val="ac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581A" w:rsidRDefault="0062581A" w:rsidP="00551B0B">
      <w:pPr>
        <w:spacing w:line="240" w:lineRule="auto"/>
        <w:ind w:firstLine="480"/>
      </w:pPr>
      <w:r>
        <w:separator/>
      </w:r>
    </w:p>
  </w:footnote>
  <w:footnote w:type="continuationSeparator" w:id="0">
    <w:p w:rsidR="0062581A" w:rsidRDefault="0062581A" w:rsidP="00551B0B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6190" w:rsidRDefault="00236190">
    <w:pPr>
      <w:pStyle w:val="ae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6190" w:rsidRDefault="00236190">
    <w:pPr>
      <w:pStyle w:val="ae"/>
      <w:tabs>
        <w:tab w:val="clear" w:pos="4153"/>
      </w:tabs>
      <w:ind w:firstLineChars="0" w:firstLine="0"/>
      <w:jc w:val="left"/>
    </w:pPr>
    <w:r>
      <w:rPr>
        <w:rFonts w:hint="eastAsia"/>
      </w:rPr>
      <w:tab/>
    </w:r>
    <w:r>
      <w:rPr>
        <w:rFonts w:hint="eastAsia"/>
      </w:rPr>
      <w:t>财务管理项目</w:t>
    </w:r>
    <w:r>
      <w:rPr>
        <w:rFonts w:hint="eastAsia"/>
      </w:rPr>
      <w:t>-</w:t>
    </w:r>
    <w:r>
      <w:rPr>
        <w:rFonts w:hint="eastAsia"/>
      </w:rPr>
      <w:t>概要</w:t>
    </w:r>
    <w:r>
      <w:t>(</w:t>
    </w:r>
    <w:r>
      <w:rPr>
        <w:rFonts w:hint="eastAsia"/>
      </w:rPr>
      <w:t>详细</w:t>
    </w:r>
    <w:r>
      <w:t>)</w:t>
    </w:r>
    <w:r>
      <w:rPr>
        <w:rFonts w:hint="eastAsia"/>
      </w:rPr>
      <w:t>设计说明书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6190" w:rsidRDefault="00236190">
    <w:pPr>
      <w:pStyle w:val="ae"/>
      <w:ind w:firstLine="36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6190" w:rsidRDefault="00236190">
    <w:pPr>
      <w:pStyle w:val="ae"/>
      <w:ind w:firstLine="360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6190" w:rsidRDefault="00236190" w:rsidP="00B50059">
    <w:pPr>
      <w:pStyle w:val="ae"/>
      <w:tabs>
        <w:tab w:val="clear" w:pos="4153"/>
      </w:tabs>
      <w:ind w:firstLineChars="0" w:firstLine="0"/>
      <w:jc w:val="left"/>
    </w:pPr>
    <w:r>
      <w:rPr>
        <w:rFonts w:hint="eastAsia"/>
      </w:rPr>
      <w:tab/>
    </w:r>
    <w:r>
      <w:rPr>
        <w:rFonts w:hint="eastAsia"/>
      </w:rPr>
      <w:t>财务管理项目</w:t>
    </w:r>
    <w:r>
      <w:rPr>
        <w:rFonts w:hint="eastAsia"/>
      </w:rPr>
      <w:t>-</w:t>
    </w:r>
    <w:r>
      <w:rPr>
        <w:rFonts w:hint="eastAsia"/>
      </w:rPr>
      <w:t>概要</w:t>
    </w:r>
    <w:r>
      <w:t>(</w:t>
    </w:r>
    <w:r>
      <w:rPr>
        <w:rFonts w:hint="eastAsia"/>
      </w:rPr>
      <w:t>详细</w:t>
    </w:r>
    <w:r>
      <w:t>)</w:t>
    </w:r>
    <w:r>
      <w:rPr>
        <w:rFonts w:hint="eastAsia"/>
      </w:rPr>
      <w:t>设计说明书</w:t>
    </w:r>
  </w:p>
  <w:p w:rsidR="00236190" w:rsidRDefault="00236190">
    <w:pPr>
      <w:pStyle w:val="ae"/>
      <w:ind w:firstLineChars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6190" w:rsidRDefault="00236190">
    <w:pPr>
      <w:pStyle w:val="ae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A"/>
    <w:multiLevelType w:val="singleLevel"/>
    <w:tmpl w:val="0000000A"/>
    <w:lvl w:ilvl="0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000000D"/>
    <w:multiLevelType w:val="multilevel"/>
    <w:tmpl w:val="0000000D"/>
    <w:lvl w:ilvl="0">
      <w:start w:val="1"/>
      <w:numFmt w:val="decimal"/>
      <w:pStyle w:val="11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709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0000010"/>
    <w:multiLevelType w:val="multilevel"/>
    <w:tmpl w:val="0000001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1"/>
      <w:lvlText w:val="%1.%2"/>
      <w:lvlJc w:val="left"/>
      <w:pPr>
        <w:ind w:left="1427" w:hanging="576"/>
      </w:pPr>
    </w:lvl>
    <w:lvl w:ilvl="2">
      <w:start w:val="1"/>
      <w:numFmt w:val="decimal"/>
      <w:pStyle w:val="31"/>
      <w:lvlText w:val="%1.%2.%3"/>
      <w:lvlJc w:val="left"/>
      <w:pPr>
        <w:ind w:left="720" w:hanging="720"/>
      </w:pPr>
    </w:lvl>
    <w:lvl w:ilvl="3">
      <w:start w:val="1"/>
      <w:numFmt w:val="decimal"/>
      <w:pStyle w:val="41"/>
      <w:lvlText w:val="%1.%2.%3.%4"/>
      <w:lvlJc w:val="left"/>
      <w:pPr>
        <w:ind w:left="864" w:hanging="864"/>
      </w:pPr>
    </w:lvl>
    <w:lvl w:ilvl="4">
      <w:start w:val="1"/>
      <w:numFmt w:val="decimal"/>
      <w:pStyle w:val="51"/>
      <w:lvlText w:val="%1.%2.%3.%4.%5"/>
      <w:lvlJc w:val="left"/>
      <w:pPr>
        <w:ind w:left="1008" w:hanging="1008"/>
      </w:pPr>
    </w:lvl>
    <w:lvl w:ilvl="5">
      <w:start w:val="1"/>
      <w:numFmt w:val="decimal"/>
      <w:pStyle w:val="61"/>
      <w:lvlText w:val="%1.%2.%3.%4.%5.%6"/>
      <w:lvlJc w:val="left"/>
      <w:pPr>
        <w:ind w:left="1152" w:hanging="1152"/>
      </w:pPr>
    </w:lvl>
    <w:lvl w:ilvl="6">
      <w:start w:val="1"/>
      <w:numFmt w:val="decimal"/>
      <w:pStyle w:val="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1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0000011"/>
    <w:multiLevelType w:val="multilevel"/>
    <w:tmpl w:val="00000011"/>
    <w:lvl w:ilvl="0">
      <w:start w:val="1"/>
      <w:numFmt w:val="bullet"/>
      <w:pStyle w:val="ItemList"/>
      <w:lvlText w:val=""/>
      <w:lvlJc w:val="left"/>
      <w:pPr>
        <w:tabs>
          <w:tab w:val="left" w:pos="1350"/>
        </w:tabs>
        <w:ind w:left="1350" w:hanging="510"/>
      </w:pPr>
      <w:rPr>
        <w:rFonts w:ascii="Wingdings" w:hAnsi="Wingdings" w:cs="Wingdings" w:hint="default"/>
        <w:color w:val="000000"/>
        <w:sz w:val="13"/>
        <w:szCs w:val="13"/>
        <w:u w:val="none"/>
      </w:rPr>
    </w:lvl>
    <w:lvl w:ilvl="1">
      <w:start w:val="1"/>
      <w:numFmt w:val="bullet"/>
      <w:lvlText w:val=""/>
      <w:lvlJc w:val="left"/>
      <w:pPr>
        <w:tabs>
          <w:tab w:val="left" w:pos="546"/>
        </w:tabs>
        <w:ind w:left="54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966"/>
        </w:tabs>
        <w:ind w:left="96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386"/>
        </w:tabs>
        <w:ind w:left="138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1806"/>
        </w:tabs>
        <w:ind w:left="180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226"/>
        </w:tabs>
        <w:ind w:left="222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646"/>
        </w:tabs>
        <w:ind w:left="264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066"/>
        </w:tabs>
        <w:ind w:left="306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486"/>
        </w:tabs>
        <w:ind w:left="3486" w:hanging="420"/>
      </w:pPr>
      <w:rPr>
        <w:rFonts w:ascii="Wingdings" w:hAnsi="Wingdings" w:hint="default"/>
      </w:rPr>
    </w:lvl>
  </w:abstractNum>
  <w:abstractNum w:abstractNumId="4" w15:restartNumberingAfterBreak="0">
    <w:nsid w:val="0759220E"/>
    <w:multiLevelType w:val="multilevel"/>
    <w:tmpl w:val="0759220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0F4A37DC"/>
    <w:multiLevelType w:val="hybridMultilevel"/>
    <w:tmpl w:val="3EF83C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2FF4668"/>
    <w:multiLevelType w:val="hybridMultilevel"/>
    <w:tmpl w:val="AB06B1A4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7" w15:restartNumberingAfterBreak="0">
    <w:nsid w:val="60F727FC"/>
    <w:multiLevelType w:val="multilevel"/>
    <w:tmpl w:val="60F727FC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4"/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1"/>
  </w:num>
  <w:num w:numId="30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oNotTrackMoves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83CBE"/>
    <w:rsid w:val="000025BB"/>
    <w:rsid w:val="00006185"/>
    <w:rsid w:val="000079F1"/>
    <w:rsid w:val="0001278F"/>
    <w:rsid w:val="00012CF2"/>
    <w:rsid w:val="00014BCF"/>
    <w:rsid w:val="0001745F"/>
    <w:rsid w:val="000203B6"/>
    <w:rsid w:val="00021B74"/>
    <w:rsid w:val="00031270"/>
    <w:rsid w:val="00034A3C"/>
    <w:rsid w:val="000373DE"/>
    <w:rsid w:val="00037EB2"/>
    <w:rsid w:val="000402FB"/>
    <w:rsid w:val="00041FE4"/>
    <w:rsid w:val="0004687B"/>
    <w:rsid w:val="00051C22"/>
    <w:rsid w:val="000524FA"/>
    <w:rsid w:val="00056C3C"/>
    <w:rsid w:val="00056F75"/>
    <w:rsid w:val="0005796D"/>
    <w:rsid w:val="00062C15"/>
    <w:rsid w:val="00082253"/>
    <w:rsid w:val="00086CB6"/>
    <w:rsid w:val="00090E19"/>
    <w:rsid w:val="000A16CB"/>
    <w:rsid w:val="000A5578"/>
    <w:rsid w:val="000A583F"/>
    <w:rsid w:val="000B55C0"/>
    <w:rsid w:val="000C078B"/>
    <w:rsid w:val="000C1DC9"/>
    <w:rsid w:val="000C4179"/>
    <w:rsid w:val="000C472F"/>
    <w:rsid w:val="000D0F3C"/>
    <w:rsid w:val="000D0F8D"/>
    <w:rsid w:val="000E4DC8"/>
    <w:rsid w:val="000F311D"/>
    <w:rsid w:val="000F3485"/>
    <w:rsid w:val="000F3D2D"/>
    <w:rsid w:val="000F58E2"/>
    <w:rsid w:val="000F6712"/>
    <w:rsid w:val="00100967"/>
    <w:rsid w:val="00102475"/>
    <w:rsid w:val="00102C9E"/>
    <w:rsid w:val="0010460D"/>
    <w:rsid w:val="001242CB"/>
    <w:rsid w:val="00130827"/>
    <w:rsid w:val="00144F1F"/>
    <w:rsid w:val="0015097A"/>
    <w:rsid w:val="00152902"/>
    <w:rsid w:val="001553D8"/>
    <w:rsid w:val="00157220"/>
    <w:rsid w:val="001577E0"/>
    <w:rsid w:val="00157E57"/>
    <w:rsid w:val="00160558"/>
    <w:rsid w:val="001634B3"/>
    <w:rsid w:val="00164767"/>
    <w:rsid w:val="00166389"/>
    <w:rsid w:val="00167886"/>
    <w:rsid w:val="0017770F"/>
    <w:rsid w:val="00187067"/>
    <w:rsid w:val="0019046E"/>
    <w:rsid w:val="00190D37"/>
    <w:rsid w:val="001950BE"/>
    <w:rsid w:val="00196F66"/>
    <w:rsid w:val="001A15B8"/>
    <w:rsid w:val="001A4B26"/>
    <w:rsid w:val="001A66A9"/>
    <w:rsid w:val="001B0C64"/>
    <w:rsid w:val="001B2515"/>
    <w:rsid w:val="001B40EB"/>
    <w:rsid w:val="001C4854"/>
    <w:rsid w:val="001C4D1A"/>
    <w:rsid w:val="001C5B8D"/>
    <w:rsid w:val="001C7EE4"/>
    <w:rsid w:val="001D2489"/>
    <w:rsid w:val="001D2F25"/>
    <w:rsid w:val="001D3720"/>
    <w:rsid w:val="001D3C24"/>
    <w:rsid w:val="001D6F1E"/>
    <w:rsid w:val="001E5FFB"/>
    <w:rsid w:val="001E6F01"/>
    <w:rsid w:val="001F1BA1"/>
    <w:rsid w:val="00203553"/>
    <w:rsid w:val="00204DB7"/>
    <w:rsid w:val="0020598D"/>
    <w:rsid w:val="0020799B"/>
    <w:rsid w:val="002224F8"/>
    <w:rsid w:val="00232F44"/>
    <w:rsid w:val="00236190"/>
    <w:rsid w:val="00236746"/>
    <w:rsid w:val="00237702"/>
    <w:rsid w:val="00241D80"/>
    <w:rsid w:val="00243268"/>
    <w:rsid w:val="002463A0"/>
    <w:rsid w:val="00247106"/>
    <w:rsid w:val="00247A1B"/>
    <w:rsid w:val="00252F5D"/>
    <w:rsid w:val="002600AA"/>
    <w:rsid w:val="00261E8B"/>
    <w:rsid w:val="0026594E"/>
    <w:rsid w:val="00273700"/>
    <w:rsid w:val="002831D7"/>
    <w:rsid w:val="002833DE"/>
    <w:rsid w:val="00284FA5"/>
    <w:rsid w:val="002900CA"/>
    <w:rsid w:val="00296F35"/>
    <w:rsid w:val="00297DD2"/>
    <w:rsid w:val="002A2533"/>
    <w:rsid w:val="002A4678"/>
    <w:rsid w:val="002A4C46"/>
    <w:rsid w:val="002A6199"/>
    <w:rsid w:val="002A7C0B"/>
    <w:rsid w:val="002B5D74"/>
    <w:rsid w:val="002C69D3"/>
    <w:rsid w:val="002D07C8"/>
    <w:rsid w:val="002D4DB2"/>
    <w:rsid w:val="002D5F35"/>
    <w:rsid w:val="002E21E8"/>
    <w:rsid w:val="002E571B"/>
    <w:rsid w:val="002F73A1"/>
    <w:rsid w:val="002F7F44"/>
    <w:rsid w:val="00306DD8"/>
    <w:rsid w:val="00307440"/>
    <w:rsid w:val="00311722"/>
    <w:rsid w:val="00323191"/>
    <w:rsid w:val="00326D8F"/>
    <w:rsid w:val="003311CF"/>
    <w:rsid w:val="003354E9"/>
    <w:rsid w:val="003448DD"/>
    <w:rsid w:val="00346089"/>
    <w:rsid w:val="0035076B"/>
    <w:rsid w:val="00351E5A"/>
    <w:rsid w:val="00352CD2"/>
    <w:rsid w:val="00354D93"/>
    <w:rsid w:val="0036618D"/>
    <w:rsid w:val="00370C5F"/>
    <w:rsid w:val="003779DE"/>
    <w:rsid w:val="00377D0B"/>
    <w:rsid w:val="00383743"/>
    <w:rsid w:val="00383CBE"/>
    <w:rsid w:val="003863B2"/>
    <w:rsid w:val="003918D1"/>
    <w:rsid w:val="0039390C"/>
    <w:rsid w:val="00393A8D"/>
    <w:rsid w:val="003A1B1C"/>
    <w:rsid w:val="003A3705"/>
    <w:rsid w:val="003B053C"/>
    <w:rsid w:val="003B2DD4"/>
    <w:rsid w:val="003B437F"/>
    <w:rsid w:val="003C102C"/>
    <w:rsid w:val="003C1DF4"/>
    <w:rsid w:val="003C365C"/>
    <w:rsid w:val="003C42C2"/>
    <w:rsid w:val="003D4F43"/>
    <w:rsid w:val="003D60B6"/>
    <w:rsid w:val="003D6A4C"/>
    <w:rsid w:val="003D7DF3"/>
    <w:rsid w:val="003E0597"/>
    <w:rsid w:val="003E58F2"/>
    <w:rsid w:val="003E6606"/>
    <w:rsid w:val="003E665B"/>
    <w:rsid w:val="003F1532"/>
    <w:rsid w:val="00403121"/>
    <w:rsid w:val="00404A4D"/>
    <w:rsid w:val="00405858"/>
    <w:rsid w:val="00407829"/>
    <w:rsid w:val="00421996"/>
    <w:rsid w:val="004222D7"/>
    <w:rsid w:val="00423704"/>
    <w:rsid w:val="00442615"/>
    <w:rsid w:val="004479A2"/>
    <w:rsid w:val="00452DDE"/>
    <w:rsid w:val="004531E0"/>
    <w:rsid w:val="00454F61"/>
    <w:rsid w:val="00455376"/>
    <w:rsid w:val="00455409"/>
    <w:rsid w:val="0046130A"/>
    <w:rsid w:val="0047259E"/>
    <w:rsid w:val="00473C8B"/>
    <w:rsid w:val="004751C9"/>
    <w:rsid w:val="0047650C"/>
    <w:rsid w:val="0047670D"/>
    <w:rsid w:val="004865BC"/>
    <w:rsid w:val="0049583D"/>
    <w:rsid w:val="004A4247"/>
    <w:rsid w:val="004A6D55"/>
    <w:rsid w:val="004B0B13"/>
    <w:rsid w:val="004B19F9"/>
    <w:rsid w:val="004B59C3"/>
    <w:rsid w:val="004C2219"/>
    <w:rsid w:val="004C4A3D"/>
    <w:rsid w:val="004D4EBF"/>
    <w:rsid w:val="004D6EF4"/>
    <w:rsid w:val="004E2EDC"/>
    <w:rsid w:val="004E72F1"/>
    <w:rsid w:val="004F632C"/>
    <w:rsid w:val="00510D93"/>
    <w:rsid w:val="00513254"/>
    <w:rsid w:val="00514B21"/>
    <w:rsid w:val="005301D4"/>
    <w:rsid w:val="00530FBC"/>
    <w:rsid w:val="00533FCD"/>
    <w:rsid w:val="00535C86"/>
    <w:rsid w:val="00540F12"/>
    <w:rsid w:val="0054400A"/>
    <w:rsid w:val="00546ABD"/>
    <w:rsid w:val="005508F7"/>
    <w:rsid w:val="00551365"/>
    <w:rsid w:val="00551B0B"/>
    <w:rsid w:val="005530B4"/>
    <w:rsid w:val="00555B3B"/>
    <w:rsid w:val="005572AF"/>
    <w:rsid w:val="00561F47"/>
    <w:rsid w:val="00565421"/>
    <w:rsid w:val="00570640"/>
    <w:rsid w:val="00570701"/>
    <w:rsid w:val="00570F46"/>
    <w:rsid w:val="00574D48"/>
    <w:rsid w:val="00575B3D"/>
    <w:rsid w:val="00577472"/>
    <w:rsid w:val="00581328"/>
    <w:rsid w:val="005852B7"/>
    <w:rsid w:val="00586862"/>
    <w:rsid w:val="00593819"/>
    <w:rsid w:val="00593A8A"/>
    <w:rsid w:val="00595C8D"/>
    <w:rsid w:val="005A6695"/>
    <w:rsid w:val="005B2F05"/>
    <w:rsid w:val="005B7E23"/>
    <w:rsid w:val="005C5A0F"/>
    <w:rsid w:val="005C5DEB"/>
    <w:rsid w:val="005D1140"/>
    <w:rsid w:val="005E483E"/>
    <w:rsid w:val="005E6B72"/>
    <w:rsid w:val="005E7CBB"/>
    <w:rsid w:val="005E7CF9"/>
    <w:rsid w:val="005F42FC"/>
    <w:rsid w:val="005F7E4E"/>
    <w:rsid w:val="00600A3D"/>
    <w:rsid w:val="00603C73"/>
    <w:rsid w:val="0060566E"/>
    <w:rsid w:val="00605A70"/>
    <w:rsid w:val="0061205E"/>
    <w:rsid w:val="00612F55"/>
    <w:rsid w:val="00613B5D"/>
    <w:rsid w:val="0062259B"/>
    <w:rsid w:val="00622A31"/>
    <w:rsid w:val="006241C5"/>
    <w:rsid w:val="0062581A"/>
    <w:rsid w:val="006313DC"/>
    <w:rsid w:val="0063174C"/>
    <w:rsid w:val="00633B7A"/>
    <w:rsid w:val="006372E3"/>
    <w:rsid w:val="006418B9"/>
    <w:rsid w:val="00643E74"/>
    <w:rsid w:val="00647BB8"/>
    <w:rsid w:val="00676BC4"/>
    <w:rsid w:val="00686115"/>
    <w:rsid w:val="0069084A"/>
    <w:rsid w:val="00695AAB"/>
    <w:rsid w:val="006A6DEB"/>
    <w:rsid w:val="006A7F1E"/>
    <w:rsid w:val="006B37D3"/>
    <w:rsid w:val="006B79FA"/>
    <w:rsid w:val="006C17D5"/>
    <w:rsid w:val="006C41ED"/>
    <w:rsid w:val="006D474B"/>
    <w:rsid w:val="006D6CF2"/>
    <w:rsid w:val="006E0258"/>
    <w:rsid w:val="006E25B0"/>
    <w:rsid w:val="006E2623"/>
    <w:rsid w:val="006E428B"/>
    <w:rsid w:val="006E63F6"/>
    <w:rsid w:val="006E708A"/>
    <w:rsid w:val="006E736A"/>
    <w:rsid w:val="00703E3C"/>
    <w:rsid w:val="00703E6A"/>
    <w:rsid w:val="007056FC"/>
    <w:rsid w:val="00707906"/>
    <w:rsid w:val="00710F77"/>
    <w:rsid w:val="00714568"/>
    <w:rsid w:val="00725444"/>
    <w:rsid w:val="00727133"/>
    <w:rsid w:val="00734BDB"/>
    <w:rsid w:val="00743459"/>
    <w:rsid w:val="00743AFE"/>
    <w:rsid w:val="00745C7E"/>
    <w:rsid w:val="00750CC4"/>
    <w:rsid w:val="00751875"/>
    <w:rsid w:val="00753953"/>
    <w:rsid w:val="00757B22"/>
    <w:rsid w:val="0076003D"/>
    <w:rsid w:val="00766960"/>
    <w:rsid w:val="00781797"/>
    <w:rsid w:val="00783643"/>
    <w:rsid w:val="0079738B"/>
    <w:rsid w:val="00797A61"/>
    <w:rsid w:val="007A0F8C"/>
    <w:rsid w:val="007A5306"/>
    <w:rsid w:val="007B3803"/>
    <w:rsid w:val="007C05AC"/>
    <w:rsid w:val="007C41BB"/>
    <w:rsid w:val="007C6FAC"/>
    <w:rsid w:val="007D1DF7"/>
    <w:rsid w:val="007D3128"/>
    <w:rsid w:val="007D4EB6"/>
    <w:rsid w:val="007E618A"/>
    <w:rsid w:val="007E620B"/>
    <w:rsid w:val="007E74F0"/>
    <w:rsid w:val="007F0C7C"/>
    <w:rsid w:val="007F1EF7"/>
    <w:rsid w:val="00801CD3"/>
    <w:rsid w:val="0080540D"/>
    <w:rsid w:val="00805E03"/>
    <w:rsid w:val="00807E4C"/>
    <w:rsid w:val="0081377B"/>
    <w:rsid w:val="00816DE1"/>
    <w:rsid w:val="008173DF"/>
    <w:rsid w:val="008222FE"/>
    <w:rsid w:val="008238BC"/>
    <w:rsid w:val="00825754"/>
    <w:rsid w:val="00832EA2"/>
    <w:rsid w:val="00835ED0"/>
    <w:rsid w:val="00843ECB"/>
    <w:rsid w:val="008453FF"/>
    <w:rsid w:val="00850E6B"/>
    <w:rsid w:val="008560F7"/>
    <w:rsid w:val="00857F24"/>
    <w:rsid w:val="00863281"/>
    <w:rsid w:val="008636A8"/>
    <w:rsid w:val="008641B7"/>
    <w:rsid w:val="00874C1C"/>
    <w:rsid w:val="00876CAF"/>
    <w:rsid w:val="008812AF"/>
    <w:rsid w:val="008A14B2"/>
    <w:rsid w:val="008A4383"/>
    <w:rsid w:val="008B163A"/>
    <w:rsid w:val="008B714D"/>
    <w:rsid w:val="008B757C"/>
    <w:rsid w:val="008C063A"/>
    <w:rsid w:val="008C2EB3"/>
    <w:rsid w:val="008D2231"/>
    <w:rsid w:val="008E5F97"/>
    <w:rsid w:val="008F18C5"/>
    <w:rsid w:val="008F2D24"/>
    <w:rsid w:val="008F3574"/>
    <w:rsid w:val="008F7387"/>
    <w:rsid w:val="00901D7B"/>
    <w:rsid w:val="00910FBE"/>
    <w:rsid w:val="00913824"/>
    <w:rsid w:val="00920AFF"/>
    <w:rsid w:val="009234F1"/>
    <w:rsid w:val="00924C0B"/>
    <w:rsid w:val="009254ED"/>
    <w:rsid w:val="0093272B"/>
    <w:rsid w:val="00935B97"/>
    <w:rsid w:val="0094072F"/>
    <w:rsid w:val="009429F0"/>
    <w:rsid w:val="00943E36"/>
    <w:rsid w:val="00951B09"/>
    <w:rsid w:val="00963F1D"/>
    <w:rsid w:val="00965E84"/>
    <w:rsid w:val="00976AE2"/>
    <w:rsid w:val="009776FF"/>
    <w:rsid w:val="00977A58"/>
    <w:rsid w:val="00984FE5"/>
    <w:rsid w:val="009865D0"/>
    <w:rsid w:val="0099044D"/>
    <w:rsid w:val="0099171F"/>
    <w:rsid w:val="009A0EEF"/>
    <w:rsid w:val="009A18A8"/>
    <w:rsid w:val="009A5E19"/>
    <w:rsid w:val="009B3299"/>
    <w:rsid w:val="009B5326"/>
    <w:rsid w:val="009B7102"/>
    <w:rsid w:val="009C21C3"/>
    <w:rsid w:val="009C3725"/>
    <w:rsid w:val="009C469A"/>
    <w:rsid w:val="009C625F"/>
    <w:rsid w:val="009C6D48"/>
    <w:rsid w:val="009D4722"/>
    <w:rsid w:val="009E05FC"/>
    <w:rsid w:val="009E28DF"/>
    <w:rsid w:val="009F1D49"/>
    <w:rsid w:val="009F32EC"/>
    <w:rsid w:val="009F421A"/>
    <w:rsid w:val="00A01C8A"/>
    <w:rsid w:val="00A01F59"/>
    <w:rsid w:val="00A074A1"/>
    <w:rsid w:val="00A1150D"/>
    <w:rsid w:val="00A124A0"/>
    <w:rsid w:val="00A12F22"/>
    <w:rsid w:val="00A131FA"/>
    <w:rsid w:val="00A14195"/>
    <w:rsid w:val="00A15F58"/>
    <w:rsid w:val="00A21162"/>
    <w:rsid w:val="00A222B8"/>
    <w:rsid w:val="00A227F0"/>
    <w:rsid w:val="00A2612B"/>
    <w:rsid w:val="00A30E12"/>
    <w:rsid w:val="00A32997"/>
    <w:rsid w:val="00A32FC5"/>
    <w:rsid w:val="00A42773"/>
    <w:rsid w:val="00A44CE2"/>
    <w:rsid w:val="00A464C0"/>
    <w:rsid w:val="00A46BE5"/>
    <w:rsid w:val="00A472D6"/>
    <w:rsid w:val="00A5449A"/>
    <w:rsid w:val="00A61373"/>
    <w:rsid w:val="00A643C6"/>
    <w:rsid w:val="00A658B0"/>
    <w:rsid w:val="00A67294"/>
    <w:rsid w:val="00A67406"/>
    <w:rsid w:val="00A70CBB"/>
    <w:rsid w:val="00A865AD"/>
    <w:rsid w:val="00A90DE9"/>
    <w:rsid w:val="00A91AC1"/>
    <w:rsid w:val="00A91D0B"/>
    <w:rsid w:val="00A9476A"/>
    <w:rsid w:val="00A9608A"/>
    <w:rsid w:val="00A9692A"/>
    <w:rsid w:val="00AB2F98"/>
    <w:rsid w:val="00AC79F9"/>
    <w:rsid w:val="00AD0E9B"/>
    <w:rsid w:val="00AD1BCB"/>
    <w:rsid w:val="00AD579A"/>
    <w:rsid w:val="00AE0160"/>
    <w:rsid w:val="00AE0810"/>
    <w:rsid w:val="00AE539D"/>
    <w:rsid w:val="00AF64AE"/>
    <w:rsid w:val="00AF70FF"/>
    <w:rsid w:val="00AF7148"/>
    <w:rsid w:val="00B00B6A"/>
    <w:rsid w:val="00B025EC"/>
    <w:rsid w:val="00B06283"/>
    <w:rsid w:val="00B0642C"/>
    <w:rsid w:val="00B174D6"/>
    <w:rsid w:val="00B33CCC"/>
    <w:rsid w:val="00B34C47"/>
    <w:rsid w:val="00B35478"/>
    <w:rsid w:val="00B35FE5"/>
    <w:rsid w:val="00B40384"/>
    <w:rsid w:val="00B445DB"/>
    <w:rsid w:val="00B50059"/>
    <w:rsid w:val="00B51E2A"/>
    <w:rsid w:val="00B546D9"/>
    <w:rsid w:val="00B7066B"/>
    <w:rsid w:val="00B9041A"/>
    <w:rsid w:val="00B94671"/>
    <w:rsid w:val="00BA623F"/>
    <w:rsid w:val="00BC21BB"/>
    <w:rsid w:val="00BC5E86"/>
    <w:rsid w:val="00BE65E6"/>
    <w:rsid w:val="00BE6CA8"/>
    <w:rsid w:val="00BF26C8"/>
    <w:rsid w:val="00BF5285"/>
    <w:rsid w:val="00BF67FB"/>
    <w:rsid w:val="00C006FB"/>
    <w:rsid w:val="00C07B76"/>
    <w:rsid w:val="00C10188"/>
    <w:rsid w:val="00C1061F"/>
    <w:rsid w:val="00C116F9"/>
    <w:rsid w:val="00C25BAD"/>
    <w:rsid w:val="00C418A8"/>
    <w:rsid w:val="00C4352B"/>
    <w:rsid w:val="00C524F8"/>
    <w:rsid w:val="00C54514"/>
    <w:rsid w:val="00C5673B"/>
    <w:rsid w:val="00C569E4"/>
    <w:rsid w:val="00C619F4"/>
    <w:rsid w:val="00C65BC5"/>
    <w:rsid w:val="00C712EA"/>
    <w:rsid w:val="00C734B7"/>
    <w:rsid w:val="00C75F12"/>
    <w:rsid w:val="00C76E87"/>
    <w:rsid w:val="00C81349"/>
    <w:rsid w:val="00C81F01"/>
    <w:rsid w:val="00C82DEC"/>
    <w:rsid w:val="00C9342B"/>
    <w:rsid w:val="00C948D6"/>
    <w:rsid w:val="00C9598F"/>
    <w:rsid w:val="00CA0E6C"/>
    <w:rsid w:val="00CC1DB2"/>
    <w:rsid w:val="00CD13F2"/>
    <w:rsid w:val="00CD1545"/>
    <w:rsid w:val="00CD1CB3"/>
    <w:rsid w:val="00CD2FDD"/>
    <w:rsid w:val="00CD6D4B"/>
    <w:rsid w:val="00CD7DEE"/>
    <w:rsid w:val="00CE0C4A"/>
    <w:rsid w:val="00CE1B02"/>
    <w:rsid w:val="00CE66B1"/>
    <w:rsid w:val="00CF62F2"/>
    <w:rsid w:val="00D04923"/>
    <w:rsid w:val="00D15E93"/>
    <w:rsid w:val="00D22C9F"/>
    <w:rsid w:val="00D251F0"/>
    <w:rsid w:val="00D36D94"/>
    <w:rsid w:val="00D4159E"/>
    <w:rsid w:val="00D42963"/>
    <w:rsid w:val="00D443C8"/>
    <w:rsid w:val="00D45525"/>
    <w:rsid w:val="00D45713"/>
    <w:rsid w:val="00D4659C"/>
    <w:rsid w:val="00D5234D"/>
    <w:rsid w:val="00D5714C"/>
    <w:rsid w:val="00D60FA5"/>
    <w:rsid w:val="00D66063"/>
    <w:rsid w:val="00D66A8B"/>
    <w:rsid w:val="00D676B7"/>
    <w:rsid w:val="00D72311"/>
    <w:rsid w:val="00D74050"/>
    <w:rsid w:val="00D758BC"/>
    <w:rsid w:val="00D87110"/>
    <w:rsid w:val="00D908BA"/>
    <w:rsid w:val="00D915C0"/>
    <w:rsid w:val="00D91DDD"/>
    <w:rsid w:val="00D934E7"/>
    <w:rsid w:val="00DB4073"/>
    <w:rsid w:val="00DB411C"/>
    <w:rsid w:val="00DB5FCB"/>
    <w:rsid w:val="00DB6B8B"/>
    <w:rsid w:val="00DC272F"/>
    <w:rsid w:val="00DC6909"/>
    <w:rsid w:val="00DC7444"/>
    <w:rsid w:val="00DD311D"/>
    <w:rsid w:val="00DD49C9"/>
    <w:rsid w:val="00DD53A3"/>
    <w:rsid w:val="00DE5705"/>
    <w:rsid w:val="00DE7C80"/>
    <w:rsid w:val="00DF67C7"/>
    <w:rsid w:val="00E01D39"/>
    <w:rsid w:val="00E12E7C"/>
    <w:rsid w:val="00E14E87"/>
    <w:rsid w:val="00E15B03"/>
    <w:rsid w:val="00E17394"/>
    <w:rsid w:val="00E2528C"/>
    <w:rsid w:val="00E271F5"/>
    <w:rsid w:val="00E27F67"/>
    <w:rsid w:val="00E32122"/>
    <w:rsid w:val="00E332E6"/>
    <w:rsid w:val="00E3588B"/>
    <w:rsid w:val="00E44E20"/>
    <w:rsid w:val="00E476DC"/>
    <w:rsid w:val="00E51AA3"/>
    <w:rsid w:val="00E52A72"/>
    <w:rsid w:val="00E53347"/>
    <w:rsid w:val="00E57D31"/>
    <w:rsid w:val="00E57D67"/>
    <w:rsid w:val="00E60FFE"/>
    <w:rsid w:val="00E63216"/>
    <w:rsid w:val="00E64332"/>
    <w:rsid w:val="00E70372"/>
    <w:rsid w:val="00E72251"/>
    <w:rsid w:val="00E775C4"/>
    <w:rsid w:val="00E80355"/>
    <w:rsid w:val="00E832D5"/>
    <w:rsid w:val="00E84B24"/>
    <w:rsid w:val="00E879C5"/>
    <w:rsid w:val="00E879ED"/>
    <w:rsid w:val="00E87BF2"/>
    <w:rsid w:val="00EA2AE9"/>
    <w:rsid w:val="00EB2F0E"/>
    <w:rsid w:val="00EB354F"/>
    <w:rsid w:val="00EB557D"/>
    <w:rsid w:val="00EC3439"/>
    <w:rsid w:val="00EC6F39"/>
    <w:rsid w:val="00ED07DA"/>
    <w:rsid w:val="00ED1ECB"/>
    <w:rsid w:val="00ED79A9"/>
    <w:rsid w:val="00EE2035"/>
    <w:rsid w:val="00EE27A7"/>
    <w:rsid w:val="00EE3EF2"/>
    <w:rsid w:val="00EE5D51"/>
    <w:rsid w:val="00EF227F"/>
    <w:rsid w:val="00EF4615"/>
    <w:rsid w:val="00F202DF"/>
    <w:rsid w:val="00F209B7"/>
    <w:rsid w:val="00F236D4"/>
    <w:rsid w:val="00F2393F"/>
    <w:rsid w:val="00F23A2C"/>
    <w:rsid w:val="00F24EF2"/>
    <w:rsid w:val="00F316C2"/>
    <w:rsid w:val="00F33179"/>
    <w:rsid w:val="00F40071"/>
    <w:rsid w:val="00F40409"/>
    <w:rsid w:val="00F40708"/>
    <w:rsid w:val="00F44A70"/>
    <w:rsid w:val="00F52ECC"/>
    <w:rsid w:val="00F6381F"/>
    <w:rsid w:val="00F63D65"/>
    <w:rsid w:val="00F75ADF"/>
    <w:rsid w:val="00F770F8"/>
    <w:rsid w:val="00F802A0"/>
    <w:rsid w:val="00F827AC"/>
    <w:rsid w:val="00F902A5"/>
    <w:rsid w:val="00F96024"/>
    <w:rsid w:val="00FB2C41"/>
    <w:rsid w:val="00FC1C6D"/>
    <w:rsid w:val="00FC479B"/>
    <w:rsid w:val="00FC701E"/>
    <w:rsid w:val="00FC7092"/>
    <w:rsid w:val="00FD281B"/>
    <w:rsid w:val="00FE08C6"/>
    <w:rsid w:val="00FE4A34"/>
    <w:rsid w:val="00FE4E4A"/>
    <w:rsid w:val="00FF18BC"/>
    <w:rsid w:val="00FF5FB9"/>
    <w:rsid w:val="00FF6F9A"/>
    <w:rsid w:val="01374BD9"/>
    <w:rsid w:val="03554191"/>
    <w:rsid w:val="06C37219"/>
    <w:rsid w:val="0738224B"/>
    <w:rsid w:val="09371550"/>
    <w:rsid w:val="0CEE5EF6"/>
    <w:rsid w:val="0E787F98"/>
    <w:rsid w:val="121F530F"/>
    <w:rsid w:val="138F388B"/>
    <w:rsid w:val="154241CC"/>
    <w:rsid w:val="17B31D81"/>
    <w:rsid w:val="1C9B7DA2"/>
    <w:rsid w:val="20EF21B1"/>
    <w:rsid w:val="2B4F1B37"/>
    <w:rsid w:val="2D024F5B"/>
    <w:rsid w:val="2D380CCB"/>
    <w:rsid w:val="2E755986"/>
    <w:rsid w:val="310C4F33"/>
    <w:rsid w:val="31A77710"/>
    <w:rsid w:val="33A63AA8"/>
    <w:rsid w:val="373E3A3B"/>
    <w:rsid w:val="395662B7"/>
    <w:rsid w:val="3C572086"/>
    <w:rsid w:val="3EBC7598"/>
    <w:rsid w:val="42776C89"/>
    <w:rsid w:val="43493557"/>
    <w:rsid w:val="47987C4A"/>
    <w:rsid w:val="4ACE0E8D"/>
    <w:rsid w:val="4D9C2C32"/>
    <w:rsid w:val="4DE2262C"/>
    <w:rsid w:val="4F8740FD"/>
    <w:rsid w:val="4FFF3FFA"/>
    <w:rsid w:val="50501315"/>
    <w:rsid w:val="51D31E7C"/>
    <w:rsid w:val="57547EDE"/>
    <w:rsid w:val="59611FAF"/>
    <w:rsid w:val="59D86896"/>
    <w:rsid w:val="5A400375"/>
    <w:rsid w:val="5DBD41AB"/>
    <w:rsid w:val="5E0F4A9F"/>
    <w:rsid w:val="5F742BE1"/>
    <w:rsid w:val="62001A6D"/>
    <w:rsid w:val="63AA717E"/>
    <w:rsid w:val="63BB1C5B"/>
    <w:rsid w:val="657E24C8"/>
    <w:rsid w:val="6AC2180B"/>
    <w:rsid w:val="6B23525B"/>
    <w:rsid w:val="6D845D4D"/>
    <w:rsid w:val="6E6B29CF"/>
    <w:rsid w:val="71AB6B4E"/>
    <w:rsid w:val="7867020C"/>
    <w:rsid w:val="798315FA"/>
    <w:rsid w:val="7EA91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C172EB"/>
  <w15:docId w15:val="{24D8C533-CD22-4358-8740-FE298BAB7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/>
    <w:lsdException w:name="toc 4" w:uiPriority="0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0" w:qFormat="1"/>
    <w:lsdException w:name="header" w:uiPriority="0" w:qFormat="1"/>
    <w:lsdException w:name="footer" w:uiPriority="0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0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0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01C8A"/>
    <w:pPr>
      <w:widowControl w:val="0"/>
      <w:spacing w:line="360" w:lineRule="auto"/>
      <w:ind w:firstLineChars="200" w:firstLine="200"/>
      <w:jc w:val="both"/>
    </w:pPr>
    <w:rPr>
      <w:rFonts w:cs="Times New Roman"/>
      <w:kern w:val="2"/>
      <w:sz w:val="24"/>
      <w:szCs w:val="22"/>
    </w:rPr>
  </w:style>
  <w:style w:type="paragraph" w:styleId="1">
    <w:name w:val="heading 1"/>
    <w:basedOn w:val="a0"/>
    <w:next w:val="a0"/>
    <w:link w:val="10"/>
    <w:uiPriority w:val="9"/>
    <w:qFormat/>
    <w:rsid w:val="00E879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uiPriority w:val="9"/>
    <w:unhideWhenUsed/>
    <w:qFormat/>
    <w:rsid w:val="00A01C8A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A12F2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12F2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link w:val="a5"/>
    <w:qFormat/>
    <w:rsid w:val="00A01C8A"/>
    <w:rPr>
      <w:rFonts w:ascii="Arial" w:eastAsia="黑体" w:hAnsi="Arial" w:cs="Arial"/>
    </w:rPr>
  </w:style>
  <w:style w:type="paragraph" w:styleId="a">
    <w:name w:val="List Bullet"/>
    <w:basedOn w:val="a0"/>
    <w:rsid w:val="00A01C8A"/>
    <w:pPr>
      <w:numPr>
        <w:numId w:val="1"/>
      </w:numPr>
      <w:spacing w:line="240" w:lineRule="auto"/>
    </w:pPr>
    <w:rPr>
      <w:rFonts w:ascii="Times New Roman" w:hAnsi="Times New Roman"/>
      <w:szCs w:val="24"/>
    </w:rPr>
  </w:style>
  <w:style w:type="paragraph" w:styleId="a6">
    <w:name w:val="Document Map"/>
    <w:basedOn w:val="a0"/>
    <w:link w:val="a7"/>
    <w:uiPriority w:val="99"/>
    <w:unhideWhenUsed/>
    <w:qFormat/>
    <w:rsid w:val="00A01C8A"/>
    <w:rPr>
      <w:rFonts w:ascii="宋体"/>
      <w:sz w:val="18"/>
      <w:szCs w:val="18"/>
    </w:rPr>
  </w:style>
  <w:style w:type="paragraph" w:styleId="a8">
    <w:name w:val="annotation text"/>
    <w:basedOn w:val="a0"/>
    <w:link w:val="a9"/>
    <w:qFormat/>
    <w:rsid w:val="00A01C8A"/>
    <w:pPr>
      <w:jc w:val="left"/>
    </w:pPr>
    <w:rPr>
      <w:sz w:val="21"/>
    </w:rPr>
  </w:style>
  <w:style w:type="paragraph" w:styleId="32">
    <w:name w:val="toc 3"/>
    <w:basedOn w:val="a0"/>
    <w:next w:val="a0"/>
    <w:uiPriority w:val="39"/>
    <w:rsid w:val="00A01C8A"/>
    <w:pPr>
      <w:ind w:leftChars="400" w:left="840"/>
    </w:pPr>
  </w:style>
  <w:style w:type="paragraph" w:styleId="aa">
    <w:name w:val="Balloon Text"/>
    <w:basedOn w:val="a0"/>
    <w:link w:val="ab"/>
    <w:qFormat/>
    <w:rsid w:val="00A01C8A"/>
    <w:rPr>
      <w:kern w:val="0"/>
      <w:sz w:val="18"/>
      <w:szCs w:val="18"/>
    </w:rPr>
  </w:style>
  <w:style w:type="paragraph" w:styleId="ac">
    <w:name w:val="footer"/>
    <w:basedOn w:val="a0"/>
    <w:link w:val="ad"/>
    <w:qFormat/>
    <w:rsid w:val="00A01C8A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e">
    <w:name w:val="header"/>
    <w:basedOn w:val="a0"/>
    <w:link w:val="af"/>
    <w:qFormat/>
    <w:rsid w:val="00A01C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12">
    <w:name w:val="toc 1"/>
    <w:basedOn w:val="a0"/>
    <w:next w:val="a0"/>
    <w:uiPriority w:val="39"/>
    <w:qFormat/>
    <w:rsid w:val="00A01C8A"/>
  </w:style>
  <w:style w:type="paragraph" w:styleId="42">
    <w:name w:val="toc 4"/>
    <w:basedOn w:val="a0"/>
    <w:next w:val="a0"/>
    <w:qFormat/>
    <w:rsid w:val="00A01C8A"/>
    <w:pPr>
      <w:ind w:leftChars="600" w:left="1260"/>
    </w:pPr>
  </w:style>
  <w:style w:type="paragraph" w:styleId="20">
    <w:name w:val="toc 2"/>
    <w:basedOn w:val="a0"/>
    <w:next w:val="a0"/>
    <w:uiPriority w:val="39"/>
    <w:qFormat/>
    <w:rsid w:val="00A01C8A"/>
    <w:pPr>
      <w:ind w:leftChars="200" w:left="420"/>
    </w:pPr>
  </w:style>
  <w:style w:type="paragraph" w:styleId="af0">
    <w:name w:val="Normal (Web)"/>
    <w:basedOn w:val="a0"/>
    <w:uiPriority w:val="99"/>
    <w:unhideWhenUsed/>
    <w:qFormat/>
    <w:rsid w:val="00A01C8A"/>
    <w:pPr>
      <w:spacing w:before="100" w:beforeAutospacing="1" w:after="100" w:afterAutospacing="1"/>
    </w:pPr>
  </w:style>
  <w:style w:type="character" w:styleId="af1">
    <w:name w:val="Strong"/>
    <w:qFormat/>
    <w:rsid w:val="00A01C8A"/>
    <w:rPr>
      <w:rFonts w:ascii="宋体" w:eastAsia="宋体" w:hAnsi="宋体"/>
      <w:b/>
      <w:bCs/>
      <w:i/>
      <w:kern w:val="2"/>
      <w:sz w:val="30"/>
      <w:szCs w:val="24"/>
      <w:lang w:val="en-US" w:eastAsia="zh-CN" w:bidi="ar-SA"/>
    </w:rPr>
  </w:style>
  <w:style w:type="character" w:styleId="af2">
    <w:name w:val="Emphasis"/>
    <w:uiPriority w:val="20"/>
    <w:qFormat/>
    <w:rsid w:val="00A01C8A"/>
    <w:rPr>
      <w:i/>
      <w:iCs/>
    </w:rPr>
  </w:style>
  <w:style w:type="character" w:styleId="af3">
    <w:name w:val="Hyperlink"/>
    <w:uiPriority w:val="99"/>
    <w:qFormat/>
    <w:rsid w:val="00A01C8A"/>
    <w:rPr>
      <w:color w:val="0000FF"/>
      <w:u w:val="single"/>
    </w:rPr>
  </w:style>
  <w:style w:type="character" w:customStyle="1" w:styleId="Char">
    <w:name w:val="批注主题 Char"/>
    <w:link w:val="13"/>
    <w:semiHidden/>
    <w:qFormat/>
    <w:rsid w:val="00A01C8A"/>
    <w:rPr>
      <w:b/>
      <w:bCs/>
      <w:kern w:val="2"/>
      <w:sz w:val="21"/>
      <w:szCs w:val="22"/>
    </w:rPr>
  </w:style>
  <w:style w:type="paragraph" w:customStyle="1" w:styleId="13">
    <w:name w:val="批注主题1"/>
    <w:basedOn w:val="a8"/>
    <w:next w:val="a8"/>
    <w:link w:val="Char"/>
    <w:qFormat/>
    <w:rsid w:val="00A01C8A"/>
    <w:rPr>
      <w:b/>
      <w:bCs/>
    </w:rPr>
  </w:style>
  <w:style w:type="character" w:customStyle="1" w:styleId="a5">
    <w:name w:val="题注 字符"/>
    <w:basedOn w:val="a1"/>
    <w:link w:val="a4"/>
    <w:semiHidden/>
    <w:qFormat/>
    <w:rsid w:val="00A01C8A"/>
    <w:rPr>
      <w:rFonts w:ascii="Arial" w:eastAsia="黑体" w:hAnsi="Arial" w:cs="Arial"/>
      <w:kern w:val="2"/>
    </w:rPr>
  </w:style>
  <w:style w:type="character" w:customStyle="1" w:styleId="Char0">
    <w:name w:val="文档结构图 Char"/>
    <w:link w:val="14"/>
    <w:semiHidden/>
    <w:qFormat/>
    <w:rsid w:val="00A01C8A"/>
    <w:rPr>
      <w:rFonts w:ascii="宋体" w:eastAsia="宋体"/>
      <w:sz w:val="18"/>
      <w:szCs w:val="18"/>
    </w:rPr>
  </w:style>
  <w:style w:type="paragraph" w:customStyle="1" w:styleId="14">
    <w:name w:val="文档结构图1"/>
    <w:basedOn w:val="a0"/>
    <w:link w:val="Char0"/>
    <w:qFormat/>
    <w:rsid w:val="00A01C8A"/>
    <w:rPr>
      <w:rFonts w:ascii="宋体"/>
      <w:kern w:val="0"/>
      <w:sz w:val="18"/>
      <w:szCs w:val="18"/>
    </w:rPr>
  </w:style>
  <w:style w:type="character" w:customStyle="1" w:styleId="a9">
    <w:name w:val="批注文字 字符"/>
    <w:link w:val="a8"/>
    <w:semiHidden/>
    <w:qFormat/>
    <w:rsid w:val="00A01C8A"/>
    <w:rPr>
      <w:kern w:val="2"/>
      <w:sz w:val="21"/>
      <w:szCs w:val="22"/>
    </w:rPr>
  </w:style>
  <w:style w:type="character" w:customStyle="1" w:styleId="ab">
    <w:name w:val="批注框文本 字符"/>
    <w:link w:val="aa"/>
    <w:semiHidden/>
    <w:qFormat/>
    <w:rsid w:val="00A01C8A"/>
    <w:rPr>
      <w:sz w:val="18"/>
      <w:szCs w:val="18"/>
    </w:rPr>
  </w:style>
  <w:style w:type="character" w:customStyle="1" w:styleId="ad">
    <w:name w:val="页脚 字符"/>
    <w:link w:val="ac"/>
    <w:semiHidden/>
    <w:qFormat/>
    <w:rsid w:val="00A01C8A"/>
    <w:rPr>
      <w:sz w:val="18"/>
      <w:szCs w:val="18"/>
    </w:rPr>
  </w:style>
  <w:style w:type="character" w:customStyle="1" w:styleId="af">
    <w:name w:val="页眉 字符"/>
    <w:link w:val="ae"/>
    <w:semiHidden/>
    <w:qFormat/>
    <w:rsid w:val="00A01C8A"/>
    <w:rPr>
      <w:sz w:val="18"/>
      <w:szCs w:val="18"/>
    </w:rPr>
  </w:style>
  <w:style w:type="character" w:customStyle="1" w:styleId="2Char">
    <w:name w:val="正文文本 2 Char"/>
    <w:basedOn w:val="a1"/>
    <w:link w:val="210"/>
    <w:semiHidden/>
    <w:qFormat/>
    <w:rsid w:val="00A01C8A"/>
    <w:rPr>
      <w:rFonts w:ascii="Cambria" w:eastAsia="宋体" w:hAnsi="Cambria" w:cs="黑体"/>
      <w:kern w:val="2"/>
      <w:sz w:val="21"/>
      <w:szCs w:val="22"/>
    </w:rPr>
  </w:style>
  <w:style w:type="paragraph" w:customStyle="1" w:styleId="210">
    <w:name w:val="正文文本 21"/>
    <w:basedOn w:val="a0"/>
    <w:link w:val="2Char"/>
    <w:qFormat/>
    <w:rsid w:val="00A01C8A"/>
    <w:pPr>
      <w:spacing w:after="120" w:line="480" w:lineRule="auto"/>
    </w:pPr>
    <w:rPr>
      <w:rFonts w:ascii="Cambria" w:hAnsi="Cambria" w:cs="黑体"/>
      <w:sz w:val="21"/>
    </w:rPr>
  </w:style>
  <w:style w:type="character" w:customStyle="1" w:styleId="Char1">
    <w:name w:val="普通(网站) Char"/>
    <w:basedOn w:val="a1"/>
    <w:link w:val="15"/>
    <w:semiHidden/>
    <w:qFormat/>
    <w:rsid w:val="00A01C8A"/>
    <w:rPr>
      <w:rFonts w:ascii="宋体" w:hAnsi="宋体" w:cs="宋体"/>
      <w:sz w:val="24"/>
      <w:szCs w:val="24"/>
    </w:rPr>
  </w:style>
  <w:style w:type="paragraph" w:customStyle="1" w:styleId="15">
    <w:name w:val="普通(网站)1"/>
    <w:basedOn w:val="a0"/>
    <w:link w:val="Char1"/>
    <w:qFormat/>
    <w:rsid w:val="00A01C8A"/>
    <w:pPr>
      <w:widowControl/>
      <w:spacing w:before="100" w:beforeAutospacing="1" w:after="100" w:afterAutospacing="1"/>
      <w:jc w:val="left"/>
    </w:pPr>
    <w:rPr>
      <w:rFonts w:ascii="宋体" w:hAnsi="宋体" w:cs="宋体"/>
      <w:szCs w:val="24"/>
    </w:rPr>
  </w:style>
  <w:style w:type="paragraph" w:customStyle="1" w:styleId="11">
    <w:name w:val="标题 11"/>
    <w:basedOn w:val="a0"/>
    <w:next w:val="a0"/>
    <w:link w:val="1Char"/>
    <w:qFormat/>
    <w:rsid w:val="00A01C8A"/>
    <w:pPr>
      <w:keepNext/>
      <w:keepLines/>
      <w:numPr>
        <w:numId w:val="2"/>
      </w:numPr>
      <w:spacing w:before="480" w:after="360" w:line="240" w:lineRule="auto"/>
      <w:ind w:firstLineChars="0" w:firstLine="0"/>
      <w:jc w:val="left"/>
      <w:outlineLvl w:val="0"/>
    </w:pPr>
    <w:rPr>
      <w:rFonts w:ascii="Arial" w:eastAsia="黑体" w:hAnsi="Arial"/>
      <w:b/>
      <w:bCs/>
      <w:kern w:val="44"/>
      <w:sz w:val="36"/>
      <w:szCs w:val="36"/>
    </w:rPr>
  </w:style>
  <w:style w:type="paragraph" w:customStyle="1" w:styleId="21">
    <w:name w:val="标题 21"/>
    <w:basedOn w:val="a0"/>
    <w:next w:val="a0"/>
    <w:link w:val="2Char0"/>
    <w:qFormat/>
    <w:rsid w:val="00A01C8A"/>
    <w:pPr>
      <w:keepNext/>
      <w:keepLines/>
      <w:numPr>
        <w:ilvl w:val="1"/>
        <w:numId w:val="3"/>
      </w:numPr>
      <w:spacing w:before="260" w:after="260" w:line="416" w:lineRule="auto"/>
      <w:ind w:left="576" w:firstLineChars="0" w:firstLine="0"/>
      <w:outlineLvl w:val="1"/>
    </w:pPr>
    <w:rPr>
      <w:rFonts w:ascii="Cambria" w:hAnsi="Cambria"/>
      <w:b/>
      <w:bCs/>
      <w:sz w:val="32"/>
      <w:szCs w:val="32"/>
    </w:rPr>
  </w:style>
  <w:style w:type="paragraph" w:customStyle="1" w:styleId="31">
    <w:name w:val="标题 31"/>
    <w:basedOn w:val="a0"/>
    <w:next w:val="a0"/>
    <w:link w:val="3Char"/>
    <w:qFormat/>
    <w:rsid w:val="00A01C8A"/>
    <w:pPr>
      <w:keepNext/>
      <w:keepLines/>
      <w:numPr>
        <w:ilvl w:val="2"/>
        <w:numId w:val="3"/>
      </w:numPr>
      <w:spacing w:before="260" w:after="260" w:line="416" w:lineRule="auto"/>
      <w:ind w:firstLineChars="0" w:firstLine="0"/>
      <w:outlineLvl w:val="2"/>
    </w:pPr>
    <w:rPr>
      <w:b/>
      <w:bCs/>
      <w:sz w:val="32"/>
      <w:szCs w:val="32"/>
    </w:rPr>
  </w:style>
  <w:style w:type="paragraph" w:customStyle="1" w:styleId="41">
    <w:name w:val="标题 41"/>
    <w:basedOn w:val="a0"/>
    <w:next w:val="a0"/>
    <w:link w:val="4Char"/>
    <w:qFormat/>
    <w:rsid w:val="00A01C8A"/>
    <w:pPr>
      <w:keepNext/>
      <w:keepLines/>
      <w:numPr>
        <w:ilvl w:val="3"/>
        <w:numId w:val="3"/>
      </w:numPr>
      <w:spacing w:before="280" w:after="290"/>
      <w:ind w:firstLineChars="0" w:firstLine="0"/>
      <w:jc w:val="left"/>
      <w:outlineLvl w:val="3"/>
    </w:pPr>
    <w:rPr>
      <w:rFonts w:ascii="Cambria" w:hAnsi="Cambria"/>
      <w:b/>
      <w:bCs/>
      <w:sz w:val="28"/>
      <w:szCs w:val="28"/>
    </w:rPr>
  </w:style>
  <w:style w:type="paragraph" w:customStyle="1" w:styleId="51">
    <w:name w:val="标题 51"/>
    <w:basedOn w:val="a0"/>
    <w:next w:val="a0"/>
    <w:link w:val="5Char"/>
    <w:qFormat/>
    <w:rsid w:val="00A01C8A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customStyle="1" w:styleId="61">
    <w:name w:val="标题 61"/>
    <w:basedOn w:val="a0"/>
    <w:next w:val="a0"/>
    <w:link w:val="6Char"/>
    <w:qFormat/>
    <w:rsid w:val="00A01C8A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="Cambria" w:hAnsi="Cambria"/>
      <w:b/>
      <w:bCs/>
      <w:szCs w:val="24"/>
    </w:rPr>
  </w:style>
  <w:style w:type="paragraph" w:customStyle="1" w:styleId="71">
    <w:name w:val="标题 71"/>
    <w:basedOn w:val="a0"/>
    <w:next w:val="a0"/>
    <w:link w:val="7Char"/>
    <w:qFormat/>
    <w:rsid w:val="00A01C8A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Cs w:val="24"/>
    </w:rPr>
  </w:style>
  <w:style w:type="paragraph" w:customStyle="1" w:styleId="81">
    <w:name w:val="标题 81"/>
    <w:basedOn w:val="a0"/>
    <w:next w:val="a0"/>
    <w:link w:val="8Char"/>
    <w:qFormat/>
    <w:rsid w:val="00A01C8A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="Cambria" w:hAnsi="Cambria"/>
      <w:szCs w:val="24"/>
    </w:rPr>
  </w:style>
  <w:style w:type="paragraph" w:customStyle="1" w:styleId="91">
    <w:name w:val="标题 91"/>
    <w:basedOn w:val="a0"/>
    <w:next w:val="a0"/>
    <w:link w:val="9Char"/>
    <w:qFormat/>
    <w:rsid w:val="00A01C8A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paragraph" w:customStyle="1" w:styleId="1-21">
    <w:name w:val="中等深浅底纹 1 - 强调文字颜色 21"/>
    <w:link w:val="1-2"/>
    <w:qFormat/>
    <w:rsid w:val="00A01C8A"/>
    <w:rPr>
      <w:sz w:val="22"/>
      <w:szCs w:val="22"/>
    </w:rPr>
  </w:style>
  <w:style w:type="paragraph" w:customStyle="1" w:styleId="310">
    <w:name w:val="网格表 31"/>
    <w:basedOn w:val="11"/>
    <w:next w:val="a0"/>
    <w:qFormat/>
    <w:rsid w:val="00A01C8A"/>
    <w:pPr>
      <w:widowControl/>
      <w:numPr>
        <w:numId w:val="0"/>
      </w:numPr>
      <w:spacing w:after="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ItemList">
    <w:name w:val="Item List"/>
    <w:link w:val="ItemListCharChar"/>
    <w:qFormat/>
    <w:rsid w:val="00A01C8A"/>
    <w:pPr>
      <w:numPr>
        <w:numId w:val="4"/>
      </w:numPr>
      <w:spacing w:line="300" w:lineRule="auto"/>
      <w:jc w:val="both"/>
    </w:pPr>
    <w:rPr>
      <w:rFonts w:ascii="Arial" w:hAnsi="Arial" w:cs="Times New Roman"/>
      <w:sz w:val="21"/>
      <w:szCs w:val="21"/>
    </w:rPr>
  </w:style>
  <w:style w:type="paragraph" w:customStyle="1" w:styleId="FigureDescription">
    <w:name w:val="Figure Description"/>
    <w:next w:val="a0"/>
    <w:qFormat/>
    <w:rsid w:val="00A01C8A"/>
    <w:pPr>
      <w:snapToGrid w:val="0"/>
      <w:spacing w:before="80" w:after="320"/>
      <w:ind w:left="1134"/>
      <w:jc w:val="center"/>
    </w:pPr>
    <w:rPr>
      <w:rFonts w:ascii="Arial" w:eastAsia="黑体" w:hAnsi="Arial" w:cs="Arial"/>
      <w:sz w:val="18"/>
      <w:szCs w:val="18"/>
    </w:rPr>
  </w:style>
  <w:style w:type="paragraph" w:customStyle="1" w:styleId="INFeature">
    <w:name w:val="IN Feature"/>
    <w:next w:val="INStep"/>
    <w:qFormat/>
    <w:rsid w:val="00A01C8A"/>
    <w:pPr>
      <w:keepNext/>
      <w:keepLines/>
      <w:spacing w:before="240" w:after="240"/>
      <w:outlineLvl w:val="7"/>
    </w:pPr>
    <w:rPr>
      <w:rFonts w:ascii="Arial" w:eastAsia="黑体" w:hAnsi="Arial" w:cs="Arial"/>
      <w:sz w:val="21"/>
      <w:szCs w:val="21"/>
    </w:rPr>
  </w:style>
  <w:style w:type="paragraph" w:customStyle="1" w:styleId="INStep">
    <w:name w:val="IN Step"/>
    <w:basedOn w:val="a0"/>
    <w:qFormat/>
    <w:rsid w:val="00A01C8A"/>
    <w:pPr>
      <w:keepLines/>
      <w:widowControl/>
      <w:tabs>
        <w:tab w:val="left" w:pos="1134"/>
      </w:tabs>
      <w:spacing w:before="80" w:after="80" w:line="300" w:lineRule="auto"/>
      <w:ind w:left="1134" w:hanging="907"/>
      <w:outlineLvl w:val="8"/>
    </w:pPr>
    <w:rPr>
      <w:rFonts w:ascii="Arial" w:hAnsi="Arial" w:cs="Arial"/>
      <w:kern w:val="0"/>
      <w:szCs w:val="21"/>
    </w:rPr>
  </w:style>
  <w:style w:type="paragraph" w:customStyle="1" w:styleId="ItemStep">
    <w:name w:val="Item Step"/>
    <w:link w:val="ItemStepCharChar"/>
    <w:qFormat/>
    <w:rsid w:val="00A01C8A"/>
    <w:pPr>
      <w:tabs>
        <w:tab w:val="left" w:pos="1644"/>
      </w:tabs>
      <w:ind w:left="1644" w:hanging="510"/>
    </w:pPr>
    <w:rPr>
      <w:rFonts w:ascii="Arial" w:hAnsi="Arial" w:cs="Arial"/>
      <w:sz w:val="21"/>
      <w:szCs w:val="21"/>
    </w:rPr>
  </w:style>
  <w:style w:type="paragraph" w:customStyle="1" w:styleId="TableDescription">
    <w:name w:val="Table Description"/>
    <w:next w:val="a0"/>
    <w:qFormat/>
    <w:rsid w:val="00A01C8A"/>
    <w:pPr>
      <w:keepNext/>
      <w:snapToGrid w:val="0"/>
      <w:spacing w:before="160" w:after="80"/>
      <w:ind w:left="1134"/>
      <w:jc w:val="center"/>
    </w:pPr>
    <w:rPr>
      <w:rFonts w:ascii="Arial" w:eastAsia="黑体" w:hAnsi="Arial" w:cs="Arial"/>
      <w:sz w:val="18"/>
      <w:szCs w:val="18"/>
    </w:rPr>
  </w:style>
  <w:style w:type="paragraph" w:customStyle="1" w:styleId="CharCharCharCharCharChar">
    <w:name w:val="Char Char Char Char Char Char"/>
    <w:next w:val="a0"/>
    <w:qFormat/>
    <w:rsid w:val="00A01C8A"/>
    <w:pPr>
      <w:keepNext/>
      <w:keepLines/>
      <w:spacing w:before="240" w:after="240"/>
      <w:ind w:left="3360" w:hanging="420"/>
      <w:outlineLvl w:val="7"/>
    </w:pPr>
    <w:rPr>
      <w:rFonts w:ascii="宋体" w:hAnsi="宋体"/>
      <w:i/>
      <w:kern w:val="2"/>
      <w:sz w:val="30"/>
      <w:szCs w:val="24"/>
    </w:rPr>
  </w:style>
  <w:style w:type="paragraph" w:customStyle="1" w:styleId="-31">
    <w:name w:val="彩色底纹 - 强调文字颜色 31"/>
    <w:basedOn w:val="a0"/>
    <w:qFormat/>
    <w:rsid w:val="00A01C8A"/>
    <w:pPr>
      <w:ind w:firstLine="420"/>
    </w:pPr>
  </w:style>
  <w:style w:type="paragraph" w:customStyle="1" w:styleId="Default">
    <w:name w:val="Default"/>
    <w:qFormat/>
    <w:rsid w:val="00A01C8A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NotesTextinTable">
    <w:name w:val="Notes Text in Table"/>
    <w:basedOn w:val="a0"/>
    <w:link w:val="NotesTextinTableCharChar"/>
    <w:qFormat/>
    <w:rsid w:val="00A01C8A"/>
    <w:pPr>
      <w:widowControl/>
      <w:spacing w:line="240" w:lineRule="auto"/>
    </w:pPr>
    <w:rPr>
      <w:rFonts w:ascii="Arial" w:eastAsia="楷体_GB2312" w:hAnsi="Arial"/>
      <w:color w:val="000000"/>
      <w:kern w:val="0"/>
      <w:sz w:val="18"/>
      <w:szCs w:val="18"/>
    </w:rPr>
  </w:style>
  <w:style w:type="paragraph" w:customStyle="1" w:styleId="1-210">
    <w:name w:val="中等深浅网格 1 - 强调文字颜色 21"/>
    <w:basedOn w:val="a0"/>
    <w:qFormat/>
    <w:rsid w:val="00A01C8A"/>
    <w:pPr>
      <w:widowControl/>
      <w:spacing w:line="240" w:lineRule="auto"/>
      <w:ind w:firstLine="420"/>
      <w:jc w:val="left"/>
    </w:pPr>
    <w:rPr>
      <w:rFonts w:ascii="Times" w:hAnsi="Times"/>
      <w:kern w:val="0"/>
      <w:sz w:val="20"/>
      <w:szCs w:val="20"/>
    </w:rPr>
  </w:style>
  <w:style w:type="paragraph" w:customStyle="1" w:styleId="16">
    <w:name w:val="正文缩进1"/>
    <w:basedOn w:val="a0"/>
    <w:link w:val="Char2"/>
    <w:qFormat/>
    <w:rsid w:val="00A01C8A"/>
    <w:pPr>
      <w:adjustRightInd w:val="0"/>
      <w:snapToGrid w:val="0"/>
      <w:spacing w:before="240" w:line="360" w:lineRule="atLeast"/>
      <w:ind w:firstLine="420"/>
    </w:pPr>
    <w:rPr>
      <w:rFonts w:ascii="宋体" w:hAnsi="Times New Roman"/>
      <w:sz w:val="21"/>
      <w:szCs w:val="24"/>
    </w:rPr>
  </w:style>
  <w:style w:type="paragraph" w:customStyle="1" w:styleId="1H1Fab-1Heading0Arial14FettArial14Fett1Arial14">
    <w:name w:val="样式 标题 1H1Fab-1Heading 0Arial 14 FettArial 14 Fett1Arial 14..."/>
    <w:basedOn w:val="11"/>
    <w:qFormat/>
    <w:rsid w:val="00A01C8A"/>
    <w:pPr>
      <w:tabs>
        <w:tab w:val="left" w:pos="432"/>
      </w:tabs>
      <w:spacing w:before="120" w:after="120"/>
      <w:ind w:left="432" w:hanging="432"/>
    </w:pPr>
    <w:rPr>
      <w:sz w:val="32"/>
    </w:rPr>
  </w:style>
  <w:style w:type="paragraph" w:customStyle="1" w:styleId="17">
    <w:name w:val="列出段落1"/>
    <w:basedOn w:val="a0"/>
    <w:qFormat/>
    <w:rsid w:val="00A01C8A"/>
    <w:pPr>
      <w:ind w:firstLine="420"/>
    </w:pPr>
  </w:style>
  <w:style w:type="paragraph" w:customStyle="1" w:styleId="af4">
    <w:name w:val="图说"/>
    <w:basedOn w:val="a0"/>
    <w:qFormat/>
    <w:rsid w:val="00A01C8A"/>
    <w:pPr>
      <w:adjustRightInd w:val="0"/>
      <w:spacing w:line="480" w:lineRule="auto"/>
      <w:jc w:val="center"/>
    </w:pPr>
    <w:rPr>
      <w:rFonts w:ascii="Times New Roman" w:hAnsi="Times New Roman"/>
      <w:sz w:val="18"/>
      <w:szCs w:val="20"/>
    </w:rPr>
  </w:style>
  <w:style w:type="paragraph" w:customStyle="1" w:styleId="af5">
    <w:name w:val="表文"/>
    <w:basedOn w:val="a0"/>
    <w:qFormat/>
    <w:rsid w:val="00A01C8A"/>
    <w:pPr>
      <w:adjustRightInd w:val="0"/>
      <w:snapToGrid w:val="0"/>
      <w:spacing w:after="20" w:line="250" w:lineRule="atLeast"/>
    </w:pPr>
    <w:rPr>
      <w:rFonts w:ascii="Times New Roman" w:hAnsi="Times New Roman"/>
      <w:sz w:val="18"/>
      <w:szCs w:val="20"/>
    </w:rPr>
  </w:style>
  <w:style w:type="paragraph" w:customStyle="1" w:styleId="af6">
    <w:name w:val="正文格式"/>
    <w:basedOn w:val="a0"/>
    <w:link w:val="CharChar"/>
    <w:qFormat/>
    <w:rsid w:val="00A01C8A"/>
    <w:pPr>
      <w:adjustRightInd w:val="0"/>
      <w:snapToGrid w:val="0"/>
      <w:spacing w:line="300" w:lineRule="auto"/>
      <w:ind w:firstLine="480"/>
      <w:textAlignment w:val="baseline"/>
    </w:pPr>
    <w:rPr>
      <w:rFonts w:ascii="宋体"/>
      <w:szCs w:val="24"/>
    </w:rPr>
  </w:style>
  <w:style w:type="paragraph" w:customStyle="1" w:styleId="18">
    <w:name w:val="并列项1级"/>
    <w:basedOn w:val="a0"/>
    <w:qFormat/>
    <w:rsid w:val="00A01C8A"/>
    <w:pPr>
      <w:widowControl/>
      <w:tabs>
        <w:tab w:val="left" w:pos="360"/>
        <w:tab w:val="left" w:pos="1191"/>
      </w:tabs>
      <w:adjustRightInd w:val="0"/>
      <w:snapToGrid w:val="0"/>
      <w:spacing w:line="300" w:lineRule="auto"/>
    </w:pPr>
    <w:rPr>
      <w:rFonts w:ascii="宋体" w:hAnsi="Times New Roman"/>
      <w:kern w:val="0"/>
      <w:szCs w:val="24"/>
    </w:rPr>
  </w:style>
  <w:style w:type="paragraph" w:customStyle="1" w:styleId="110">
    <w:name w:val="列出段落11"/>
    <w:basedOn w:val="a0"/>
    <w:link w:val="Char3"/>
    <w:qFormat/>
    <w:rsid w:val="00A01C8A"/>
    <w:pPr>
      <w:spacing w:line="240" w:lineRule="auto"/>
      <w:ind w:firstLine="420"/>
    </w:pPr>
    <w:rPr>
      <w:rFonts w:ascii="Cambria" w:hAnsi="Cambria" w:cs="黑体"/>
      <w:sz w:val="21"/>
    </w:rPr>
  </w:style>
  <w:style w:type="paragraph" w:customStyle="1" w:styleId="19">
    <w:name w:val="正文1"/>
    <w:basedOn w:val="a0"/>
    <w:qFormat/>
    <w:rsid w:val="00A01C8A"/>
    <w:pPr>
      <w:spacing w:before="120" w:after="120" w:line="240" w:lineRule="auto"/>
      <w:ind w:firstLine="420"/>
    </w:pPr>
    <w:rPr>
      <w:rFonts w:ascii="Times New Roman" w:hAnsi="Times New Roman" w:cs="Lucida Sans"/>
      <w:snapToGrid w:val="0"/>
      <w:szCs w:val="21"/>
    </w:rPr>
  </w:style>
  <w:style w:type="paragraph" w:customStyle="1" w:styleId="TOC1">
    <w:name w:val="TOC 标题1"/>
    <w:basedOn w:val="11"/>
    <w:next w:val="a0"/>
    <w:qFormat/>
    <w:rsid w:val="00A01C8A"/>
    <w:pPr>
      <w:widowControl/>
      <w:numPr>
        <w:numId w:val="0"/>
      </w:numPr>
      <w:spacing w:after="0" w:line="276" w:lineRule="auto"/>
      <w:outlineLvl w:val="9"/>
    </w:pPr>
    <w:rPr>
      <w:rFonts w:ascii="Calibri" w:eastAsia="宋体" w:hAnsi="Calibri" w:cs="黑体"/>
      <w:color w:val="365F90"/>
      <w:kern w:val="0"/>
      <w:sz w:val="28"/>
      <w:szCs w:val="28"/>
    </w:rPr>
  </w:style>
  <w:style w:type="paragraph" w:customStyle="1" w:styleId="p0">
    <w:name w:val="p0"/>
    <w:basedOn w:val="a0"/>
    <w:qFormat/>
    <w:rsid w:val="00A01C8A"/>
    <w:pPr>
      <w:widowControl/>
      <w:ind w:firstLineChars="0" w:firstLine="420"/>
    </w:pPr>
    <w:rPr>
      <w:rFonts w:cs="Calibri"/>
      <w:kern w:val="0"/>
      <w:szCs w:val="24"/>
    </w:rPr>
  </w:style>
  <w:style w:type="character" w:customStyle="1" w:styleId="1-2">
    <w:name w:val="中等深浅底纹 1 - 强调文字颜色 2字符"/>
    <w:link w:val="1-21"/>
    <w:qFormat/>
    <w:rsid w:val="00A01C8A"/>
    <w:rPr>
      <w:sz w:val="22"/>
      <w:szCs w:val="22"/>
      <w:lang w:val="en-US" w:eastAsia="zh-CN" w:bidi="ar-SA"/>
    </w:rPr>
  </w:style>
  <w:style w:type="character" w:customStyle="1" w:styleId="1Char">
    <w:name w:val="标题 1 Char"/>
    <w:link w:val="11"/>
    <w:qFormat/>
    <w:rsid w:val="00A01C8A"/>
    <w:rPr>
      <w:rFonts w:ascii="Arial" w:eastAsia="黑体" w:hAnsi="Arial" w:cs="Times New Roman"/>
      <w:b/>
      <w:bCs/>
      <w:kern w:val="44"/>
      <w:sz w:val="36"/>
      <w:szCs w:val="36"/>
    </w:rPr>
  </w:style>
  <w:style w:type="character" w:customStyle="1" w:styleId="2Char0">
    <w:name w:val="标题 2 Char"/>
    <w:link w:val="21"/>
    <w:qFormat/>
    <w:rsid w:val="00A01C8A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3Char">
    <w:name w:val="标题 3 Char"/>
    <w:link w:val="31"/>
    <w:qFormat/>
    <w:rsid w:val="00A01C8A"/>
    <w:rPr>
      <w:rFonts w:cs="Times New Roman"/>
      <w:b/>
      <w:bCs/>
      <w:kern w:val="2"/>
      <w:sz w:val="32"/>
      <w:szCs w:val="32"/>
    </w:rPr>
  </w:style>
  <w:style w:type="character" w:customStyle="1" w:styleId="4Char">
    <w:name w:val="标题 4 Char"/>
    <w:link w:val="41"/>
    <w:qFormat/>
    <w:rsid w:val="00A01C8A"/>
    <w:rPr>
      <w:rFonts w:ascii="Cambria" w:hAnsi="Cambria" w:cs="Times New Roman"/>
      <w:b/>
      <w:bCs/>
      <w:kern w:val="2"/>
      <w:sz w:val="28"/>
      <w:szCs w:val="28"/>
    </w:rPr>
  </w:style>
  <w:style w:type="character" w:customStyle="1" w:styleId="5Char">
    <w:name w:val="标题 5 Char"/>
    <w:link w:val="51"/>
    <w:qFormat/>
    <w:rsid w:val="00A01C8A"/>
    <w:rPr>
      <w:rFonts w:cs="Times New Roman"/>
      <w:b/>
      <w:bCs/>
      <w:kern w:val="2"/>
      <w:sz w:val="28"/>
      <w:szCs w:val="28"/>
    </w:rPr>
  </w:style>
  <w:style w:type="character" w:customStyle="1" w:styleId="6Char">
    <w:name w:val="标题 6 Char"/>
    <w:link w:val="61"/>
    <w:qFormat/>
    <w:rsid w:val="00A01C8A"/>
    <w:rPr>
      <w:rFonts w:ascii="Cambria" w:hAnsi="Cambria" w:cs="Times New Roman"/>
      <w:b/>
      <w:bCs/>
      <w:kern w:val="2"/>
      <w:sz w:val="24"/>
      <w:szCs w:val="24"/>
    </w:rPr>
  </w:style>
  <w:style w:type="character" w:customStyle="1" w:styleId="7Char">
    <w:name w:val="标题 7 Char"/>
    <w:link w:val="71"/>
    <w:qFormat/>
    <w:rsid w:val="00A01C8A"/>
    <w:rPr>
      <w:rFonts w:cs="Times New Roman"/>
      <w:b/>
      <w:bCs/>
      <w:kern w:val="2"/>
      <w:sz w:val="24"/>
      <w:szCs w:val="24"/>
    </w:rPr>
  </w:style>
  <w:style w:type="character" w:customStyle="1" w:styleId="8Char">
    <w:name w:val="标题 8 Char"/>
    <w:link w:val="81"/>
    <w:qFormat/>
    <w:rsid w:val="00A01C8A"/>
    <w:rPr>
      <w:rFonts w:ascii="Cambria" w:hAnsi="Cambria" w:cs="Times New Roman"/>
      <w:kern w:val="2"/>
      <w:sz w:val="24"/>
      <w:szCs w:val="24"/>
    </w:rPr>
  </w:style>
  <w:style w:type="character" w:customStyle="1" w:styleId="9Char">
    <w:name w:val="标题 9 Char"/>
    <w:link w:val="91"/>
    <w:rsid w:val="00A01C8A"/>
    <w:rPr>
      <w:rFonts w:ascii="Cambria" w:hAnsi="Cambria" w:cs="Times New Roman"/>
      <w:kern w:val="2"/>
      <w:sz w:val="24"/>
      <w:szCs w:val="21"/>
    </w:rPr>
  </w:style>
  <w:style w:type="character" w:customStyle="1" w:styleId="ItemListCharChar">
    <w:name w:val="Item List Char Char"/>
    <w:link w:val="ItemList"/>
    <w:rsid w:val="00A01C8A"/>
    <w:rPr>
      <w:rFonts w:ascii="Arial" w:hAnsi="Arial" w:cs="Times New Roman"/>
      <w:sz w:val="21"/>
      <w:szCs w:val="21"/>
    </w:rPr>
  </w:style>
  <w:style w:type="character" w:customStyle="1" w:styleId="dropcap1">
    <w:name w:val="dropcap1"/>
    <w:rsid w:val="00A01C8A"/>
    <w:rPr>
      <w:b/>
      <w:bCs/>
      <w:color w:val="003399"/>
      <w:sz w:val="32"/>
      <w:szCs w:val="32"/>
    </w:rPr>
  </w:style>
  <w:style w:type="character" w:customStyle="1" w:styleId="apple-style-span">
    <w:name w:val="apple-style-span"/>
    <w:basedOn w:val="a1"/>
    <w:rsid w:val="00A01C8A"/>
  </w:style>
  <w:style w:type="character" w:customStyle="1" w:styleId="apple-converted-space">
    <w:name w:val="apple-converted-space"/>
    <w:basedOn w:val="a1"/>
    <w:qFormat/>
    <w:rsid w:val="00A01C8A"/>
  </w:style>
  <w:style w:type="character" w:customStyle="1" w:styleId="NotesTextinTableCharChar">
    <w:name w:val="Notes Text in Table Char Char"/>
    <w:link w:val="NotesTextinTable"/>
    <w:semiHidden/>
    <w:rsid w:val="00A01C8A"/>
    <w:rPr>
      <w:rFonts w:ascii="Arial" w:eastAsia="楷体_GB2312" w:hAnsi="Arial" w:cs="Arial"/>
      <w:color w:val="000000"/>
      <w:kern w:val="0"/>
      <w:sz w:val="18"/>
      <w:szCs w:val="18"/>
    </w:rPr>
  </w:style>
  <w:style w:type="character" w:customStyle="1" w:styleId="Char2">
    <w:name w:val="正文缩进 Char"/>
    <w:link w:val="16"/>
    <w:semiHidden/>
    <w:rsid w:val="00A01C8A"/>
    <w:rPr>
      <w:rFonts w:ascii="宋体" w:hAnsi="Times New Roman"/>
      <w:kern w:val="2"/>
      <w:sz w:val="21"/>
      <w:szCs w:val="24"/>
    </w:rPr>
  </w:style>
  <w:style w:type="character" w:customStyle="1" w:styleId="1a">
    <w:name w:val="批注引用1"/>
    <w:rsid w:val="00A01C8A"/>
    <w:rPr>
      <w:sz w:val="21"/>
      <w:szCs w:val="21"/>
    </w:rPr>
  </w:style>
  <w:style w:type="character" w:customStyle="1" w:styleId="1b">
    <w:name w:val="页码1"/>
    <w:qFormat/>
    <w:rsid w:val="00A01C8A"/>
  </w:style>
  <w:style w:type="character" w:customStyle="1" w:styleId="ItemStepCharChar">
    <w:name w:val="Item Step Char Char"/>
    <w:basedOn w:val="a1"/>
    <w:link w:val="ItemStep"/>
    <w:rsid w:val="00A01C8A"/>
    <w:rPr>
      <w:rFonts w:ascii="Arial" w:hAnsi="Arial" w:cs="Arial"/>
      <w:sz w:val="21"/>
      <w:szCs w:val="21"/>
      <w:lang w:val="en-US" w:eastAsia="zh-CN" w:bidi="ar-SA"/>
    </w:rPr>
  </w:style>
  <w:style w:type="character" w:customStyle="1" w:styleId="CharChar">
    <w:name w:val="正文格式 Char Char"/>
    <w:basedOn w:val="a1"/>
    <w:link w:val="af6"/>
    <w:semiHidden/>
    <w:rsid w:val="00A01C8A"/>
    <w:rPr>
      <w:rFonts w:ascii="宋体"/>
      <w:sz w:val="24"/>
      <w:szCs w:val="24"/>
    </w:rPr>
  </w:style>
  <w:style w:type="character" w:customStyle="1" w:styleId="Char3">
    <w:name w:val="列出段落 Char"/>
    <w:basedOn w:val="a1"/>
    <w:link w:val="110"/>
    <w:semiHidden/>
    <w:rsid w:val="00A01C8A"/>
    <w:rPr>
      <w:rFonts w:ascii="Cambria" w:eastAsia="宋体" w:hAnsi="Cambria" w:cs="黑体"/>
      <w:kern w:val="2"/>
      <w:sz w:val="21"/>
      <w:szCs w:val="22"/>
    </w:rPr>
  </w:style>
  <w:style w:type="character" w:customStyle="1" w:styleId="Char10">
    <w:name w:val="正文缩进 Char1"/>
    <w:qFormat/>
    <w:rsid w:val="00A01C8A"/>
    <w:rPr>
      <w:rFonts w:ascii="Calibri" w:hAnsi="Calibri"/>
      <w:szCs w:val="21"/>
    </w:rPr>
  </w:style>
  <w:style w:type="character" w:customStyle="1" w:styleId="a7">
    <w:name w:val="文档结构图 字符"/>
    <w:basedOn w:val="a1"/>
    <w:link w:val="a6"/>
    <w:uiPriority w:val="99"/>
    <w:semiHidden/>
    <w:rsid w:val="00A01C8A"/>
    <w:rPr>
      <w:rFonts w:ascii="宋体" w:cs="Times New Roman"/>
      <w:kern w:val="2"/>
      <w:sz w:val="18"/>
      <w:szCs w:val="18"/>
    </w:rPr>
  </w:style>
  <w:style w:type="character" w:customStyle="1" w:styleId="opdict3font24">
    <w:name w:val="op_dict3_font24"/>
    <w:basedOn w:val="a1"/>
    <w:rsid w:val="00A01C8A"/>
  </w:style>
  <w:style w:type="paragraph" w:customStyle="1" w:styleId="22">
    <w:name w:val="列出段落2"/>
    <w:basedOn w:val="a0"/>
    <w:uiPriority w:val="34"/>
    <w:qFormat/>
    <w:rsid w:val="00A01C8A"/>
    <w:pPr>
      <w:ind w:firstLine="420"/>
    </w:pPr>
  </w:style>
  <w:style w:type="table" w:styleId="af7">
    <w:name w:val="Table Grid"/>
    <w:basedOn w:val="a2"/>
    <w:uiPriority w:val="59"/>
    <w:rsid w:val="00A70CBB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8">
    <w:name w:val="List Paragraph"/>
    <w:basedOn w:val="a0"/>
    <w:uiPriority w:val="99"/>
    <w:unhideWhenUsed/>
    <w:rsid w:val="00454F61"/>
    <w:pPr>
      <w:ind w:firstLine="420"/>
    </w:pPr>
  </w:style>
  <w:style w:type="character" w:customStyle="1" w:styleId="40">
    <w:name w:val="标题 4 字符"/>
    <w:basedOn w:val="a1"/>
    <w:link w:val="4"/>
    <w:uiPriority w:val="9"/>
    <w:semiHidden/>
    <w:rsid w:val="00A12F22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30">
    <w:name w:val="标题 3 字符"/>
    <w:basedOn w:val="a1"/>
    <w:link w:val="3"/>
    <w:uiPriority w:val="9"/>
    <w:semiHidden/>
    <w:rsid w:val="00A12F22"/>
    <w:rPr>
      <w:rFonts w:cs="Times New Roman"/>
      <w:b/>
      <w:bCs/>
      <w:kern w:val="2"/>
      <w:sz w:val="32"/>
      <w:szCs w:val="32"/>
    </w:rPr>
  </w:style>
  <w:style w:type="character" w:customStyle="1" w:styleId="10">
    <w:name w:val="标题 1 字符"/>
    <w:basedOn w:val="a1"/>
    <w:link w:val="1"/>
    <w:uiPriority w:val="9"/>
    <w:rsid w:val="00E879C5"/>
    <w:rPr>
      <w:rFonts w:cs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5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4.png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footer" Target="footer5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4.png"/><Relationship Id="rId14" Type="http://schemas.openxmlformats.org/officeDocument/2006/relationships/hyperlink" Target="https://baike.baidu.com/item/%E6%B5%8F%E8%A7%88%E5%99%A8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header" Target="header5.xml"/><Relationship Id="rId8" Type="http://schemas.openxmlformats.org/officeDocument/2006/relationships/header" Target="header1.xm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emf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header" Target="header6.xm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hyperlink" Target="file:///C:\Users\Administrator\AppData\Local\Youdao\Dict\Application\7.2.0.0703\resultui\dict\?keyword=begin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aike.baidu.com/item/%E6%9C%8D%E5%8A%A1%E5%99%A8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footer" Target="footer4.xml"/><Relationship Id="rId10" Type="http://schemas.openxmlformats.org/officeDocument/2006/relationships/footer" Target="footer1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44</Pages>
  <Words>2434</Words>
  <Characters>13877</Characters>
  <Application>Microsoft Office Word</Application>
  <DocSecurity>0</DocSecurity>
  <Lines>115</Lines>
  <Paragraphs>32</Paragraphs>
  <ScaleCrop>false</ScaleCrop>
  <Company>primeton</Company>
  <LinksUpToDate>false</LinksUpToDate>
  <CharactersWithSpaces>16279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wangtianxing</dc:title>
  <dc:creator>lijm</dc:creator>
  <cp:lastModifiedBy>admin</cp:lastModifiedBy>
  <cp:revision>33</cp:revision>
  <dcterms:created xsi:type="dcterms:W3CDTF">2017-09-18T13:03:00Z</dcterms:created>
  <dcterms:modified xsi:type="dcterms:W3CDTF">2022-05-15T01:18:00Z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